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B1E" w:rsidRDefault="006F3B1E" w:rsidP="006F3B1E">
      <w:pPr>
        <w:tabs>
          <w:tab w:val="left" w:pos="1001"/>
        </w:tabs>
        <w:kinsoku w:val="0"/>
        <w:overflowPunct w:val="0"/>
        <w:spacing w:before="92"/>
        <w:ind w:left="160"/>
        <w:jc w:val="center"/>
        <w:rPr>
          <w:rFonts w:eastAsia="黑体"/>
          <w:sz w:val="18"/>
          <w:szCs w:val="18"/>
        </w:rPr>
      </w:pPr>
      <w:r>
        <w:rPr>
          <w:rFonts w:ascii="黑体" w:eastAsia="黑体" w:cs="黑体" w:hint="eastAsia"/>
          <w:spacing w:val="53"/>
          <w:sz w:val="21"/>
          <w:szCs w:val="21"/>
        </w:rPr>
        <w:t>第</w:t>
      </w:r>
      <w:r>
        <w:rPr>
          <w:rFonts w:ascii="黑体" w:eastAsia="黑体" w:cs="黑体"/>
          <w:spacing w:val="53"/>
          <w:sz w:val="21"/>
          <w:szCs w:val="21"/>
        </w:rPr>
        <w:t>2</w:t>
      </w:r>
      <w:r>
        <w:rPr>
          <w:rFonts w:ascii="黑体" w:eastAsia="黑体" w:cs="黑体" w:hint="eastAsia"/>
          <w:sz w:val="21"/>
          <w:szCs w:val="21"/>
        </w:rPr>
        <w:t>章</w:t>
      </w:r>
      <w:r>
        <w:rPr>
          <w:rFonts w:ascii="黑体" w:eastAsia="黑体" w:cs="黑体"/>
          <w:sz w:val="21"/>
          <w:szCs w:val="21"/>
        </w:rPr>
        <w:tab/>
      </w:r>
      <w:r>
        <w:rPr>
          <w:rFonts w:ascii="黑体" w:eastAsia="黑体" w:cs="黑体" w:hint="eastAsia"/>
          <w:spacing w:val="-2"/>
          <w:sz w:val="21"/>
          <w:szCs w:val="21"/>
        </w:rPr>
        <w:t>投</w:t>
      </w:r>
      <w:r>
        <w:rPr>
          <w:rFonts w:ascii="黑体" w:eastAsia="黑体" w:cs="黑体" w:hint="eastAsia"/>
          <w:sz w:val="21"/>
          <w:szCs w:val="21"/>
        </w:rPr>
        <w:t>影的基本知识</w:t>
      </w:r>
      <w:r>
        <w:rPr>
          <w:rFonts w:ascii="黑体" w:eastAsia="黑体" w:cs="黑体"/>
          <w:spacing w:val="-72"/>
          <w:sz w:val="21"/>
          <w:szCs w:val="21"/>
        </w:rPr>
        <w:t xml:space="preserve"> </w:t>
      </w:r>
      <w:r>
        <w:rPr>
          <w:rFonts w:eastAsia="黑体"/>
          <w:sz w:val="18"/>
          <w:szCs w:val="18"/>
        </w:rPr>
        <w:t>.............................</w:t>
      </w:r>
      <w:r>
        <w:rPr>
          <w:rFonts w:eastAsia="黑体"/>
          <w:spacing w:val="15"/>
          <w:sz w:val="18"/>
          <w:szCs w:val="18"/>
        </w:rPr>
        <w:t>.</w:t>
      </w:r>
      <w:r>
        <w:rPr>
          <w:rFonts w:eastAsia="黑体" w:hint="eastAsia"/>
          <w:spacing w:val="15"/>
          <w:sz w:val="18"/>
          <w:szCs w:val="18"/>
        </w:rPr>
        <w:t>..........................................................</w:t>
      </w:r>
      <w:r>
        <w:rPr>
          <w:rFonts w:eastAsia="黑体"/>
          <w:sz w:val="18"/>
          <w:szCs w:val="18"/>
        </w:rPr>
        <w:t>32</w:t>
      </w:r>
    </w:p>
    <w:p w:rsidR="006F3B1E" w:rsidRDefault="006F3B1E" w:rsidP="006F3B1E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:rsidR="006F3B1E" w:rsidRDefault="006F3B1E" w:rsidP="006F3B1E">
      <w:pPr>
        <w:kinsoku w:val="0"/>
        <w:overflowPunct w:val="0"/>
        <w:ind w:left="585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2.1    </w:t>
      </w:r>
      <w:r>
        <w:rPr>
          <w:rFonts w:ascii="宋体" w:eastAsia="宋体" w:cs="宋体" w:hint="eastAsia"/>
          <w:sz w:val="18"/>
          <w:szCs w:val="18"/>
        </w:rPr>
        <w:t>投影的</w:t>
      </w:r>
      <w:r>
        <w:rPr>
          <w:rFonts w:ascii="宋体" w:eastAsia="宋体" w:cs="宋体" w:hint="eastAsia"/>
          <w:spacing w:val="-2"/>
          <w:sz w:val="18"/>
          <w:szCs w:val="18"/>
        </w:rPr>
        <w:t>基</w:t>
      </w:r>
      <w:r>
        <w:rPr>
          <w:rFonts w:ascii="宋体" w:eastAsia="宋体" w:cs="宋体" w:hint="eastAsia"/>
          <w:sz w:val="18"/>
          <w:szCs w:val="18"/>
        </w:rPr>
        <w:t>本概念与类型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...................33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2.1.1    </w:t>
      </w:r>
      <w:r>
        <w:rPr>
          <w:rFonts w:ascii="宋体" w:eastAsia="宋体" w:cs="宋体" w:hint="eastAsia"/>
          <w:sz w:val="18"/>
          <w:szCs w:val="18"/>
        </w:rPr>
        <w:t>投影</w:t>
      </w:r>
      <w:r>
        <w:rPr>
          <w:rFonts w:ascii="宋体" w:eastAsia="宋体" w:cs="宋体" w:hint="eastAsia"/>
          <w:spacing w:val="-2"/>
          <w:sz w:val="18"/>
          <w:szCs w:val="18"/>
        </w:rPr>
        <w:t>的</w:t>
      </w:r>
      <w:r>
        <w:rPr>
          <w:rFonts w:ascii="宋体" w:eastAsia="宋体" w:cs="宋体" w:hint="eastAsia"/>
          <w:sz w:val="18"/>
          <w:szCs w:val="18"/>
        </w:rPr>
        <w:t>基本概念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...................33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2.1.2  </w:t>
      </w:r>
      <w:r>
        <w:rPr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投影</w:t>
      </w:r>
      <w:r>
        <w:rPr>
          <w:rFonts w:ascii="宋体" w:eastAsia="宋体" w:cs="宋体" w:hint="eastAsia"/>
          <w:spacing w:val="-2"/>
          <w:sz w:val="18"/>
          <w:szCs w:val="18"/>
        </w:rPr>
        <w:t>法</w:t>
      </w:r>
      <w:r>
        <w:rPr>
          <w:rFonts w:ascii="宋体" w:eastAsia="宋体" w:cs="宋体" w:hint="eastAsia"/>
          <w:sz w:val="18"/>
          <w:szCs w:val="18"/>
        </w:rPr>
        <w:t>的类型</w:t>
      </w:r>
      <w:r>
        <w:rPr>
          <w:rFonts w:ascii="宋体" w:eastAsia="宋体" w:cs="宋体"/>
          <w:spacing w:val="-59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...................33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2.2    </w:t>
      </w:r>
      <w:r>
        <w:rPr>
          <w:rFonts w:ascii="宋体" w:eastAsia="宋体" w:cs="宋体" w:hint="eastAsia"/>
          <w:sz w:val="18"/>
          <w:szCs w:val="18"/>
        </w:rPr>
        <w:t>三面投</w:t>
      </w:r>
      <w:r>
        <w:rPr>
          <w:rFonts w:ascii="宋体" w:eastAsia="宋体" w:cs="宋体" w:hint="eastAsia"/>
          <w:spacing w:val="-2"/>
          <w:sz w:val="18"/>
          <w:szCs w:val="18"/>
        </w:rPr>
        <w:t>影</w:t>
      </w:r>
      <w:r>
        <w:rPr>
          <w:rFonts w:ascii="宋体" w:eastAsia="宋体" w:cs="宋体" w:hint="eastAsia"/>
          <w:sz w:val="18"/>
          <w:szCs w:val="18"/>
        </w:rPr>
        <w:t>及其对应关系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...................35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2.2.1    </w:t>
      </w:r>
      <w:r>
        <w:rPr>
          <w:rFonts w:ascii="宋体" w:eastAsia="宋体" w:cs="宋体" w:hint="eastAsia"/>
          <w:sz w:val="18"/>
          <w:szCs w:val="18"/>
        </w:rPr>
        <w:t>形体</w:t>
      </w:r>
      <w:r>
        <w:rPr>
          <w:rFonts w:ascii="宋体" w:eastAsia="宋体" w:cs="宋体" w:hint="eastAsia"/>
          <w:spacing w:val="-2"/>
          <w:sz w:val="18"/>
          <w:szCs w:val="18"/>
        </w:rPr>
        <w:t>的</w:t>
      </w:r>
      <w:r>
        <w:rPr>
          <w:rFonts w:ascii="宋体" w:eastAsia="宋体" w:cs="宋体" w:hint="eastAsia"/>
          <w:sz w:val="18"/>
          <w:szCs w:val="18"/>
        </w:rPr>
        <w:t>三面投影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...................35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2.2.2    </w:t>
      </w:r>
      <w:r>
        <w:rPr>
          <w:rFonts w:ascii="宋体" w:eastAsia="宋体" w:cs="宋体" w:hint="eastAsia"/>
          <w:sz w:val="18"/>
          <w:szCs w:val="18"/>
        </w:rPr>
        <w:t>三面</w:t>
      </w:r>
      <w:r>
        <w:rPr>
          <w:rFonts w:ascii="宋体" w:eastAsia="宋体" w:cs="宋体" w:hint="eastAsia"/>
          <w:spacing w:val="-2"/>
          <w:sz w:val="18"/>
          <w:szCs w:val="18"/>
        </w:rPr>
        <w:t>投</w:t>
      </w:r>
      <w:r>
        <w:rPr>
          <w:rFonts w:ascii="宋体" w:eastAsia="宋体" w:cs="宋体" w:hint="eastAsia"/>
          <w:sz w:val="18"/>
          <w:szCs w:val="18"/>
        </w:rPr>
        <w:t>影的对应关系</w:t>
      </w:r>
      <w:r>
        <w:rPr>
          <w:rFonts w:ascii="宋体" w:eastAsia="宋体" w:cs="宋体"/>
          <w:spacing w:val="-52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...................36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2.3    </w:t>
      </w:r>
      <w:r>
        <w:rPr>
          <w:rFonts w:ascii="宋体" w:eastAsia="宋体" w:cs="宋体" w:hint="eastAsia"/>
          <w:sz w:val="18"/>
          <w:szCs w:val="18"/>
        </w:rPr>
        <w:t>点、直</w:t>
      </w:r>
      <w:r>
        <w:rPr>
          <w:rFonts w:ascii="宋体" w:eastAsia="宋体" w:cs="宋体" w:hint="eastAsia"/>
          <w:spacing w:val="-2"/>
          <w:sz w:val="18"/>
          <w:szCs w:val="18"/>
        </w:rPr>
        <w:t>线</w:t>
      </w:r>
      <w:r>
        <w:rPr>
          <w:rFonts w:ascii="宋体" w:eastAsia="宋体" w:cs="宋体" w:hint="eastAsia"/>
          <w:sz w:val="18"/>
          <w:szCs w:val="18"/>
        </w:rPr>
        <w:t>、平面的投影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...................36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2.3.1  </w:t>
      </w:r>
      <w:r>
        <w:rPr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点的</w:t>
      </w:r>
      <w:r>
        <w:rPr>
          <w:rFonts w:ascii="宋体" w:eastAsia="宋体" w:cs="宋体" w:hint="eastAsia"/>
          <w:spacing w:val="-2"/>
          <w:sz w:val="18"/>
          <w:szCs w:val="18"/>
        </w:rPr>
        <w:t>投</w:t>
      </w:r>
      <w:r>
        <w:rPr>
          <w:rFonts w:ascii="宋体" w:eastAsia="宋体" w:cs="宋体" w:hint="eastAsia"/>
          <w:sz w:val="18"/>
          <w:szCs w:val="18"/>
        </w:rPr>
        <w:t>影</w:t>
      </w:r>
      <w:r>
        <w:rPr>
          <w:rFonts w:ascii="宋体" w:eastAsia="宋体" w:cs="宋体"/>
          <w:spacing w:val="-64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...................36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2.3.2    </w:t>
      </w:r>
      <w:r>
        <w:rPr>
          <w:rFonts w:ascii="宋体" w:eastAsia="宋体" w:cs="宋体" w:hint="eastAsia"/>
          <w:sz w:val="18"/>
          <w:szCs w:val="18"/>
        </w:rPr>
        <w:t>直线</w:t>
      </w:r>
      <w:r>
        <w:rPr>
          <w:rFonts w:ascii="宋体" w:eastAsia="宋体" w:cs="宋体" w:hint="eastAsia"/>
          <w:spacing w:val="-2"/>
          <w:sz w:val="18"/>
          <w:szCs w:val="18"/>
        </w:rPr>
        <w:t>的</w:t>
      </w:r>
      <w:r>
        <w:rPr>
          <w:rFonts w:ascii="宋体" w:eastAsia="宋体" w:cs="宋体" w:hint="eastAsia"/>
          <w:sz w:val="18"/>
          <w:szCs w:val="18"/>
        </w:rPr>
        <w:t>投影</w:t>
      </w:r>
      <w:r>
        <w:rPr>
          <w:rFonts w:ascii="宋体" w:eastAsia="宋体" w:cs="宋体"/>
          <w:spacing w:val="-62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...................38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2.3.3    </w:t>
      </w:r>
      <w:r>
        <w:rPr>
          <w:rFonts w:ascii="宋体" w:eastAsia="宋体" w:cs="宋体" w:hint="eastAsia"/>
          <w:sz w:val="18"/>
          <w:szCs w:val="18"/>
        </w:rPr>
        <w:t>平面</w:t>
      </w:r>
      <w:r>
        <w:rPr>
          <w:rFonts w:ascii="宋体" w:eastAsia="宋体" w:cs="宋体" w:hint="eastAsia"/>
          <w:spacing w:val="-2"/>
          <w:sz w:val="18"/>
          <w:szCs w:val="18"/>
        </w:rPr>
        <w:t>的</w:t>
      </w:r>
      <w:r>
        <w:rPr>
          <w:rFonts w:ascii="宋体" w:eastAsia="宋体" w:cs="宋体" w:hint="eastAsia"/>
          <w:sz w:val="18"/>
          <w:szCs w:val="18"/>
        </w:rPr>
        <w:t>投影</w:t>
      </w:r>
      <w:r>
        <w:rPr>
          <w:rFonts w:ascii="宋体" w:eastAsia="宋体" w:cs="宋体"/>
          <w:spacing w:val="-62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...................40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2.4  </w:t>
      </w:r>
      <w:r>
        <w:rPr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立体的</w:t>
      </w:r>
      <w:r>
        <w:rPr>
          <w:rFonts w:ascii="宋体" w:eastAsia="宋体" w:cs="宋体" w:hint="eastAsia"/>
          <w:spacing w:val="-2"/>
          <w:sz w:val="18"/>
          <w:szCs w:val="18"/>
        </w:rPr>
        <w:t>投</w:t>
      </w:r>
      <w:r>
        <w:rPr>
          <w:rFonts w:ascii="宋体" w:eastAsia="宋体" w:cs="宋体" w:hint="eastAsia"/>
          <w:sz w:val="18"/>
          <w:szCs w:val="18"/>
        </w:rPr>
        <w:t>影</w:t>
      </w:r>
      <w:r>
        <w:rPr>
          <w:rFonts w:ascii="宋体" w:eastAsia="宋体" w:cs="宋体"/>
          <w:spacing w:val="-69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...................44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2.4.1    </w:t>
      </w:r>
      <w:r>
        <w:rPr>
          <w:rFonts w:ascii="宋体" w:eastAsia="宋体" w:cs="宋体" w:hint="eastAsia"/>
          <w:sz w:val="18"/>
          <w:szCs w:val="18"/>
        </w:rPr>
        <w:t>平面</w:t>
      </w:r>
      <w:r>
        <w:rPr>
          <w:rFonts w:ascii="宋体" w:eastAsia="宋体" w:cs="宋体" w:hint="eastAsia"/>
          <w:spacing w:val="-2"/>
          <w:sz w:val="18"/>
          <w:szCs w:val="18"/>
        </w:rPr>
        <w:t>立</w:t>
      </w:r>
      <w:r>
        <w:rPr>
          <w:rFonts w:ascii="宋体" w:eastAsia="宋体" w:cs="宋体" w:hint="eastAsia"/>
          <w:sz w:val="18"/>
          <w:szCs w:val="18"/>
        </w:rPr>
        <w:t>体的投影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...................44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2.4.2    </w:t>
      </w:r>
      <w:r>
        <w:rPr>
          <w:rFonts w:ascii="宋体" w:eastAsia="宋体" w:cs="宋体" w:hint="eastAsia"/>
          <w:sz w:val="18"/>
          <w:szCs w:val="18"/>
        </w:rPr>
        <w:t>曲面</w:t>
      </w:r>
      <w:r>
        <w:rPr>
          <w:rFonts w:ascii="宋体" w:eastAsia="宋体" w:cs="宋体" w:hint="eastAsia"/>
          <w:spacing w:val="-2"/>
          <w:sz w:val="18"/>
          <w:szCs w:val="18"/>
        </w:rPr>
        <w:t>立</w:t>
      </w:r>
      <w:r>
        <w:rPr>
          <w:rFonts w:ascii="宋体" w:eastAsia="宋体" w:cs="宋体" w:hint="eastAsia"/>
          <w:sz w:val="18"/>
          <w:szCs w:val="18"/>
        </w:rPr>
        <w:t>体的投影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...................48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2.4.3  </w:t>
      </w:r>
      <w:r>
        <w:rPr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组合</w:t>
      </w:r>
      <w:r>
        <w:rPr>
          <w:rFonts w:ascii="宋体" w:eastAsia="宋体" w:cs="宋体" w:hint="eastAsia"/>
          <w:spacing w:val="-2"/>
          <w:sz w:val="18"/>
          <w:szCs w:val="18"/>
        </w:rPr>
        <w:t>体</w:t>
      </w:r>
      <w:r>
        <w:rPr>
          <w:rFonts w:ascii="宋体" w:eastAsia="宋体" w:cs="宋体" w:hint="eastAsia"/>
          <w:sz w:val="18"/>
          <w:szCs w:val="18"/>
        </w:rPr>
        <w:t>的投影</w:t>
      </w:r>
      <w:r>
        <w:rPr>
          <w:rFonts w:ascii="宋体" w:eastAsia="宋体" w:cs="宋体"/>
          <w:spacing w:val="-59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...................50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2.4.4    </w:t>
      </w:r>
      <w:r>
        <w:rPr>
          <w:rFonts w:ascii="宋体" w:eastAsia="宋体" w:cs="宋体" w:hint="eastAsia"/>
          <w:sz w:val="18"/>
          <w:szCs w:val="18"/>
        </w:rPr>
        <w:t>组合</w:t>
      </w:r>
      <w:r>
        <w:rPr>
          <w:rFonts w:ascii="宋体" w:eastAsia="宋体" w:cs="宋体" w:hint="eastAsia"/>
          <w:spacing w:val="-2"/>
          <w:sz w:val="18"/>
          <w:szCs w:val="18"/>
        </w:rPr>
        <w:t>体</w:t>
      </w:r>
      <w:r>
        <w:rPr>
          <w:rFonts w:ascii="宋体" w:eastAsia="宋体" w:cs="宋体" w:hint="eastAsia"/>
          <w:sz w:val="18"/>
          <w:szCs w:val="18"/>
        </w:rPr>
        <w:t>投影图的识读</w:t>
      </w:r>
      <w:r>
        <w:rPr>
          <w:rFonts w:ascii="宋体" w:eastAsia="宋体" w:cs="宋体"/>
          <w:spacing w:val="-52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...................54</w:t>
      </w:r>
    </w:p>
    <w:p w:rsidR="006F3B1E" w:rsidRDefault="006F3B1E" w:rsidP="006F3B1E">
      <w:pPr>
        <w:kinsoku w:val="0"/>
        <w:overflowPunct w:val="0"/>
        <w:spacing w:before="36"/>
        <w:ind w:left="585"/>
        <w:rPr>
          <w:rFonts w:eastAsia="宋体"/>
          <w:sz w:val="18"/>
          <w:szCs w:val="18"/>
        </w:rPr>
      </w:pPr>
      <w:r>
        <w:rPr>
          <w:rFonts w:ascii="宋体" w:eastAsia="宋体" w:cs="宋体" w:hint="eastAsia"/>
          <w:sz w:val="18"/>
          <w:szCs w:val="18"/>
        </w:rPr>
        <w:t>本章小结</w:t>
      </w:r>
      <w:r>
        <w:rPr>
          <w:rFonts w:ascii="宋体" w:eastAsia="宋体" w:cs="宋体"/>
          <w:spacing w:val="-68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</w:t>
      </w:r>
      <w:r>
        <w:rPr>
          <w:rFonts w:eastAsia="宋体" w:hint="eastAsia"/>
          <w:sz w:val="18"/>
          <w:szCs w:val="18"/>
        </w:rPr>
        <w:t>..</w:t>
      </w:r>
      <w:r>
        <w:rPr>
          <w:rFonts w:eastAsia="宋体"/>
          <w:sz w:val="18"/>
          <w:szCs w:val="18"/>
        </w:rPr>
        <w:t>....</w:t>
      </w:r>
      <w:r>
        <w:rPr>
          <w:rFonts w:eastAsia="宋体" w:hint="eastAsia"/>
          <w:sz w:val="18"/>
          <w:szCs w:val="18"/>
        </w:rPr>
        <w:t>.</w:t>
      </w:r>
      <w:r>
        <w:rPr>
          <w:rFonts w:eastAsia="宋体"/>
          <w:sz w:val="18"/>
          <w:szCs w:val="18"/>
        </w:rPr>
        <w:t>.58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rFonts w:ascii="宋体" w:eastAsia="宋体" w:cs="宋体" w:hint="eastAsia"/>
          <w:sz w:val="18"/>
          <w:szCs w:val="18"/>
        </w:rPr>
        <w:t>习题</w:t>
      </w:r>
      <w:r>
        <w:rPr>
          <w:rFonts w:ascii="宋体" w:eastAsia="宋体" w:cs="宋体"/>
          <w:spacing w:val="-72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</w:t>
      </w:r>
      <w:r>
        <w:rPr>
          <w:rFonts w:eastAsia="宋体" w:hint="eastAsia"/>
          <w:sz w:val="18"/>
          <w:szCs w:val="18"/>
        </w:rPr>
        <w:t>...</w:t>
      </w:r>
      <w:r>
        <w:rPr>
          <w:rFonts w:eastAsia="宋体"/>
          <w:sz w:val="18"/>
          <w:szCs w:val="18"/>
        </w:rPr>
        <w:t>58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rFonts w:ascii="宋体" w:eastAsia="宋体" w:cs="宋体" w:hint="eastAsia"/>
          <w:sz w:val="18"/>
          <w:szCs w:val="18"/>
        </w:rPr>
        <w:t>综合实训</w:t>
      </w:r>
      <w:r>
        <w:rPr>
          <w:rFonts w:ascii="宋体" w:eastAsia="宋体" w:cs="宋体"/>
          <w:spacing w:val="-68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</w:t>
      </w:r>
      <w:r>
        <w:rPr>
          <w:rFonts w:eastAsia="宋体" w:hint="eastAsia"/>
          <w:sz w:val="18"/>
          <w:szCs w:val="18"/>
        </w:rPr>
        <w:t>...</w:t>
      </w:r>
      <w:r>
        <w:rPr>
          <w:rFonts w:eastAsia="宋体"/>
          <w:sz w:val="18"/>
          <w:szCs w:val="18"/>
        </w:rPr>
        <w:t>.60</w:t>
      </w:r>
    </w:p>
    <w:p w:rsidR="006F3B1E" w:rsidRDefault="006F3B1E" w:rsidP="006F3B1E">
      <w:pPr>
        <w:tabs>
          <w:tab w:val="left" w:pos="846"/>
        </w:tabs>
        <w:kinsoku w:val="0"/>
        <w:overflowPunct w:val="0"/>
        <w:spacing w:before="92"/>
        <w:ind w:left="5"/>
        <w:jc w:val="center"/>
        <w:rPr>
          <w:rFonts w:eastAsia="黑体"/>
          <w:sz w:val="18"/>
          <w:szCs w:val="18"/>
        </w:rPr>
      </w:pPr>
      <w:r>
        <w:rPr>
          <w:rFonts w:ascii="黑体" w:eastAsia="黑体" w:cs="黑体" w:hint="eastAsia"/>
          <w:spacing w:val="53"/>
          <w:sz w:val="21"/>
          <w:szCs w:val="21"/>
        </w:rPr>
        <w:t>第</w:t>
      </w:r>
      <w:r>
        <w:rPr>
          <w:rFonts w:ascii="黑体" w:eastAsia="黑体" w:cs="黑体"/>
          <w:spacing w:val="53"/>
          <w:sz w:val="21"/>
          <w:szCs w:val="21"/>
        </w:rPr>
        <w:t>3</w:t>
      </w:r>
      <w:r>
        <w:rPr>
          <w:rFonts w:ascii="黑体" w:eastAsia="黑体" w:cs="黑体" w:hint="eastAsia"/>
          <w:sz w:val="21"/>
          <w:szCs w:val="21"/>
        </w:rPr>
        <w:t>章</w:t>
      </w:r>
      <w:r>
        <w:rPr>
          <w:rFonts w:ascii="黑体" w:eastAsia="黑体" w:cs="黑体"/>
          <w:sz w:val="21"/>
          <w:szCs w:val="21"/>
        </w:rPr>
        <w:tab/>
      </w:r>
      <w:r>
        <w:rPr>
          <w:rFonts w:ascii="黑体" w:eastAsia="黑体" w:cs="黑体" w:hint="eastAsia"/>
          <w:spacing w:val="-2"/>
          <w:sz w:val="21"/>
          <w:szCs w:val="21"/>
        </w:rPr>
        <w:t>剖</w:t>
      </w:r>
      <w:r>
        <w:rPr>
          <w:rFonts w:ascii="黑体" w:eastAsia="黑体" w:cs="黑体" w:hint="eastAsia"/>
          <w:sz w:val="21"/>
          <w:szCs w:val="21"/>
        </w:rPr>
        <w:t>面图与断面图</w:t>
      </w:r>
      <w:r>
        <w:rPr>
          <w:rFonts w:ascii="黑体" w:eastAsia="黑体" w:cs="黑体"/>
          <w:spacing w:val="-62"/>
          <w:sz w:val="21"/>
          <w:szCs w:val="21"/>
        </w:rPr>
        <w:t xml:space="preserve"> </w:t>
      </w:r>
      <w:r>
        <w:rPr>
          <w:rFonts w:eastAsia="黑体"/>
          <w:sz w:val="18"/>
          <w:szCs w:val="18"/>
        </w:rPr>
        <w:t>.............................</w:t>
      </w:r>
      <w:r>
        <w:rPr>
          <w:rFonts w:eastAsia="黑体" w:hint="eastAsia"/>
          <w:sz w:val="18"/>
          <w:szCs w:val="18"/>
        </w:rPr>
        <w:t>.....................................................................................</w:t>
      </w:r>
      <w:r>
        <w:rPr>
          <w:rFonts w:eastAsia="黑体"/>
          <w:spacing w:val="5"/>
          <w:sz w:val="18"/>
          <w:szCs w:val="18"/>
        </w:rPr>
        <w:t>.</w:t>
      </w:r>
      <w:r>
        <w:rPr>
          <w:rFonts w:eastAsia="黑体"/>
          <w:sz w:val="18"/>
          <w:szCs w:val="18"/>
        </w:rPr>
        <w:t>62</w:t>
      </w:r>
    </w:p>
    <w:p w:rsidR="006F3B1E" w:rsidRDefault="006F3B1E" w:rsidP="006F3B1E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:rsidR="006F3B1E" w:rsidRDefault="006F3B1E" w:rsidP="006F3B1E">
      <w:pPr>
        <w:kinsoku w:val="0"/>
        <w:overflowPunct w:val="0"/>
        <w:ind w:left="585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3.1    </w:t>
      </w:r>
      <w:r>
        <w:rPr>
          <w:rFonts w:ascii="宋体" w:eastAsia="宋体" w:cs="宋体" w:hint="eastAsia"/>
          <w:sz w:val="18"/>
          <w:szCs w:val="18"/>
        </w:rPr>
        <w:t>剖面图</w:t>
      </w:r>
      <w:r>
        <w:rPr>
          <w:rFonts w:ascii="宋体" w:eastAsia="宋体" w:cs="宋体"/>
          <w:spacing w:val="-65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...................63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3.1.1    </w:t>
      </w:r>
      <w:r>
        <w:rPr>
          <w:rFonts w:ascii="宋体" w:eastAsia="宋体" w:cs="宋体" w:hint="eastAsia"/>
          <w:sz w:val="18"/>
          <w:szCs w:val="18"/>
        </w:rPr>
        <w:t>剖面</w:t>
      </w:r>
      <w:r>
        <w:rPr>
          <w:rFonts w:ascii="宋体" w:eastAsia="宋体" w:cs="宋体" w:hint="eastAsia"/>
          <w:spacing w:val="-2"/>
          <w:sz w:val="18"/>
          <w:szCs w:val="18"/>
        </w:rPr>
        <w:t>图</w:t>
      </w:r>
      <w:r>
        <w:rPr>
          <w:rFonts w:ascii="宋体" w:eastAsia="宋体" w:cs="宋体" w:hint="eastAsia"/>
          <w:sz w:val="18"/>
          <w:szCs w:val="18"/>
        </w:rPr>
        <w:t>的基本概念</w:t>
      </w:r>
      <w:r>
        <w:rPr>
          <w:rFonts w:eastAsia="宋体"/>
          <w:sz w:val="18"/>
          <w:szCs w:val="18"/>
        </w:rPr>
        <w:t>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...................63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3.1.2    </w:t>
      </w:r>
      <w:r>
        <w:rPr>
          <w:rFonts w:ascii="宋体" w:eastAsia="宋体" w:cs="宋体" w:hint="eastAsia"/>
          <w:sz w:val="18"/>
          <w:szCs w:val="18"/>
        </w:rPr>
        <w:t>剖面</w:t>
      </w:r>
      <w:r>
        <w:rPr>
          <w:rFonts w:ascii="宋体" w:eastAsia="宋体" w:cs="宋体" w:hint="eastAsia"/>
          <w:spacing w:val="-2"/>
          <w:sz w:val="18"/>
          <w:szCs w:val="18"/>
        </w:rPr>
        <w:t>图</w:t>
      </w:r>
      <w:r>
        <w:rPr>
          <w:rFonts w:ascii="宋体" w:eastAsia="宋体" w:cs="宋体" w:hint="eastAsia"/>
          <w:sz w:val="18"/>
          <w:szCs w:val="18"/>
        </w:rPr>
        <w:t>的标注</w:t>
      </w:r>
      <w:r>
        <w:rPr>
          <w:rFonts w:ascii="宋体" w:eastAsia="宋体" w:cs="宋体"/>
          <w:spacing w:val="-50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...................64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3.1.3    </w:t>
      </w:r>
      <w:r>
        <w:rPr>
          <w:rFonts w:ascii="宋体" w:eastAsia="宋体" w:cs="宋体" w:hint="eastAsia"/>
          <w:sz w:val="18"/>
          <w:szCs w:val="18"/>
        </w:rPr>
        <w:t>剖面</w:t>
      </w:r>
      <w:r>
        <w:rPr>
          <w:rFonts w:ascii="宋体" w:eastAsia="宋体" w:cs="宋体" w:hint="eastAsia"/>
          <w:spacing w:val="-2"/>
          <w:sz w:val="18"/>
          <w:szCs w:val="18"/>
        </w:rPr>
        <w:t>图</w:t>
      </w:r>
      <w:r>
        <w:rPr>
          <w:rFonts w:ascii="宋体" w:eastAsia="宋体" w:cs="宋体" w:hint="eastAsia"/>
          <w:sz w:val="18"/>
          <w:szCs w:val="18"/>
        </w:rPr>
        <w:t>的图示方法</w:t>
      </w:r>
      <w:r>
        <w:rPr>
          <w:rFonts w:eastAsia="宋体"/>
          <w:sz w:val="18"/>
          <w:szCs w:val="18"/>
        </w:rPr>
        <w:t>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...................66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3.1.4    </w:t>
      </w:r>
      <w:r>
        <w:rPr>
          <w:rFonts w:ascii="宋体" w:eastAsia="宋体" w:cs="宋体" w:hint="eastAsia"/>
          <w:sz w:val="18"/>
          <w:szCs w:val="18"/>
        </w:rPr>
        <w:t>剖面</w:t>
      </w:r>
      <w:r>
        <w:rPr>
          <w:rFonts w:ascii="宋体" w:eastAsia="宋体" w:cs="宋体" w:hint="eastAsia"/>
          <w:spacing w:val="-2"/>
          <w:sz w:val="18"/>
          <w:szCs w:val="18"/>
        </w:rPr>
        <w:t>图</w:t>
      </w:r>
      <w:r>
        <w:rPr>
          <w:rFonts w:ascii="宋体" w:eastAsia="宋体" w:cs="宋体" w:hint="eastAsia"/>
          <w:sz w:val="18"/>
          <w:szCs w:val="18"/>
        </w:rPr>
        <w:t>的类型</w:t>
      </w:r>
      <w:r>
        <w:rPr>
          <w:rFonts w:ascii="宋体" w:eastAsia="宋体" w:cs="宋体"/>
          <w:spacing w:val="-50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...................67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3.2    </w:t>
      </w:r>
      <w:r>
        <w:rPr>
          <w:rFonts w:ascii="宋体" w:eastAsia="宋体" w:cs="宋体" w:hint="eastAsia"/>
          <w:sz w:val="18"/>
          <w:szCs w:val="18"/>
        </w:rPr>
        <w:t>断面图</w:t>
      </w:r>
      <w:r>
        <w:rPr>
          <w:rFonts w:ascii="宋体" w:eastAsia="宋体" w:cs="宋体"/>
          <w:spacing w:val="-65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...................73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3.2.1    </w:t>
      </w:r>
      <w:r>
        <w:rPr>
          <w:rFonts w:ascii="宋体" w:eastAsia="宋体" w:cs="宋体" w:hint="eastAsia"/>
          <w:sz w:val="18"/>
          <w:szCs w:val="18"/>
        </w:rPr>
        <w:t>断面</w:t>
      </w:r>
      <w:r>
        <w:rPr>
          <w:rFonts w:ascii="宋体" w:eastAsia="宋体" w:cs="宋体" w:hint="eastAsia"/>
          <w:spacing w:val="-2"/>
          <w:sz w:val="18"/>
          <w:szCs w:val="18"/>
        </w:rPr>
        <w:t>图</w:t>
      </w:r>
      <w:r>
        <w:rPr>
          <w:rFonts w:ascii="宋体" w:eastAsia="宋体" w:cs="宋体" w:hint="eastAsia"/>
          <w:sz w:val="18"/>
          <w:szCs w:val="18"/>
        </w:rPr>
        <w:t>的基本概念</w:t>
      </w:r>
      <w:r>
        <w:rPr>
          <w:rFonts w:eastAsia="宋体"/>
          <w:sz w:val="18"/>
          <w:szCs w:val="18"/>
        </w:rPr>
        <w:t>...................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eastAsia="宋体"/>
          <w:sz w:val="18"/>
          <w:szCs w:val="18"/>
        </w:rPr>
        <w:t>73</w:t>
      </w:r>
    </w:p>
    <w:p w:rsidR="006F3B1E" w:rsidRPr="006F3B1E" w:rsidRDefault="006F3B1E" w:rsidP="006F3B1E">
      <w:pPr>
        <w:kinsoku w:val="0"/>
        <w:overflowPunct w:val="0"/>
        <w:spacing w:before="21"/>
        <w:ind w:left="990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 xml:space="preserve">3.2.2    </w:t>
      </w:r>
      <w:r>
        <w:rPr>
          <w:rFonts w:ascii="宋体" w:eastAsia="宋体" w:cs="宋体" w:hint="eastAsia"/>
          <w:sz w:val="18"/>
          <w:szCs w:val="18"/>
        </w:rPr>
        <w:t>断面</w:t>
      </w:r>
      <w:r>
        <w:rPr>
          <w:rFonts w:ascii="宋体" w:eastAsia="宋体" w:cs="宋体" w:hint="eastAsia"/>
          <w:spacing w:val="-2"/>
          <w:sz w:val="18"/>
          <w:szCs w:val="18"/>
        </w:rPr>
        <w:t>图</w:t>
      </w:r>
      <w:r>
        <w:rPr>
          <w:rFonts w:ascii="宋体" w:eastAsia="宋体" w:cs="宋体" w:hint="eastAsia"/>
          <w:sz w:val="18"/>
          <w:szCs w:val="18"/>
        </w:rPr>
        <w:t>与剖面图的区别与联系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...74</w:t>
      </w:r>
    </w:p>
    <w:p w:rsidR="006F3B1E" w:rsidRDefault="006F3B1E" w:rsidP="006F3B1E">
      <w:pPr>
        <w:kinsoku w:val="0"/>
        <w:overflowPunct w:val="0"/>
        <w:spacing w:before="21"/>
        <w:ind w:left="990"/>
        <w:rPr>
          <w:rFonts w:eastAsia="宋体"/>
          <w:sz w:val="18"/>
          <w:szCs w:val="18"/>
        </w:rPr>
      </w:pPr>
      <w:r>
        <w:rPr>
          <w:sz w:val="18"/>
          <w:szCs w:val="18"/>
        </w:rPr>
        <w:t xml:space="preserve">3.2.3    </w:t>
      </w:r>
      <w:r>
        <w:rPr>
          <w:rFonts w:ascii="宋体" w:eastAsia="宋体" w:cs="宋体" w:hint="eastAsia"/>
          <w:sz w:val="18"/>
          <w:szCs w:val="18"/>
        </w:rPr>
        <w:t>断面</w:t>
      </w:r>
      <w:r>
        <w:rPr>
          <w:rFonts w:ascii="宋体" w:eastAsia="宋体" w:cs="宋体" w:hint="eastAsia"/>
          <w:spacing w:val="-2"/>
          <w:sz w:val="18"/>
          <w:szCs w:val="18"/>
        </w:rPr>
        <w:t>图</w:t>
      </w:r>
      <w:r>
        <w:rPr>
          <w:rFonts w:ascii="宋体" w:eastAsia="宋体" w:cs="宋体" w:hint="eastAsia"/>
          <w:sz w:val="18"/>
          <w:szCs w:val="18"/>
        </w:rPr>
        <w:t>的类型</w:t>
      </w:r>
      <w:r>
        <w:rPr>
          <w:rFonts w:ascii="宋体" w:eastAsia="宋体" w:cs="宋体"/>
          <w:spacing w:val="-50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eastAsia="宋体"/>
          <w:sz w:val="18"/>
          <w:szCs w:val="18"/>
        </w:rPr>
        <w:t>74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rFonts w:ascii="宋体" w:eastAsia="宋体" w:cs="宋体" w:hint="eastAsia"/>
          <w:sz w:val="18"/>
          <w:szCs w:val="18"/>
        </w:rPr>
        <w:t>本章小结</w:t>
      </w:r>
      <w:r>
        <w:rPr>
          <w:rFonts w:ascii="宋体" w:eastAsia="宋体" w:cs="宋体"/>
          <w:spacing w:val="-68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</w:t>
      </w:r>
      <w:r>
        <w:rPr>
          <w:rFonts w:eastAsia="宋体" w:hint="eastAsia"/>
          <w:sz w:val="18"/>
          <w:szCs w:val="18"/>
        </w:rPr>
        <w:t>....</w:t>
      </w:r>
      <w:r>
        <w:rPr>
          <w:rFonts w:eastAsia="宋体"/>
          <w:sz w:val="18"/>
          <w:szCs w:val="18"/>
        </w:rPr>
        <w:t>.77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rFonts w:ascii="宋体" w:eastAsia="宋体" w:cs="宋体" w:hint="eastAsia"/>
          <w:sz w:val="18"/>
          <w:szCs w:val="18"/>
        </w:rPr>
        <w:t>习题</w:t>
      </w:r>
      <w:r>
        <w:rPr>
          <w:rFonts w:ascii="宋体" w:eastAsia="宋体" w:cs="宋体"/>
          <w:spacing w:val="-72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...............................................................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</w:t>
      </w:r>
      <w:r>
        <w:rPr>
          <w:rFonts w:eastAsia="宋体" w:hint="eastAsia"/>
          <w:sz w:val="18"/>
          <w:szCs w:val="18"/>
        </w:rPr>
        <w:t>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eastAsia="宋体" w:hint="eastAsia"/>
          <w:spacing w:val="5"/>
          <w:sz w:val="18"/>
          <w:szCs w:val="18"/>
        </w:rPr>
        <w:t>..</w:t>
      </w:r>
      <w:r>
        <w:rPr>
          <w:rFonts w:eastAsia="宋体"/>
          <w:sz w:val="18"/>
          <w:szCs w:val="18"/>
        </w:rPr>
        <w:t>77</w:t>
      </w:r>
    </w:p>
    <w:p w:rsidR="006F3B1E" w:rsidRDefault="006F3B1E" w:rsidP="006F3B1E">
      <w:pPr>
        <w:kinsoku w:val="0"/>
        <w:overflowPunct w:val="0"/>
        <w:spacing w:before="21"/>
        <w:ind w:left="585"/>
        <w:rPr>
          <w:rFonts w:eastAsia="宋体"/>
          <w:sz w:val="18"/>
          <w:szCs w:val="18"/>
        </w:rPr>
      </w:pPr>
      <w:r>
        <w:rPr>
          <w:rFonts w:ascii="宋体" w:eastAsia="宋体" w:cs="宋体" w:hint="eastAsia"/>
          <w:sz w:val="18"/>
          <w:szCs w:val="18"/>
        </w:rPr>
        <w:t>综合实训</w:t>
      </w:r>
      <w:r>
        <w:rPr>
          <w:rFonts w:ascii="宋体" w:eastAsia="宋体" w:cs="宋体"/>
          <w:spacing w:val="-68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.......................................................</w:t>
      </w:r>
      <w:r>
        <w:rPr>
          <w:rFonts w:eastAsia="宋体"/>
          <w:spacing w:val="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......................</w:t>
      </w:r>
      <w:r>
        <w:rPr>
          <w:rFonts w:eastAsia="宋体"/>
          <w:spacing w:val="15"/>
          <w:sz w:val="18"/>
          <w:szCs w:val="18"/>
        </w:rPr>
        <w:t>.</w:t>
      </w:r>
      <w:r>
        <w:rPr>
          <w:rFonts w:ascii="宋体" w:eastAsia="宋体" w:cs="宋体"/>
          <w:spacing w:val="-57"/>
          <w:sz w:val="18"/>
          <w:szCs w:val="18"/>
        </w:rPr>
        <w:t xml:space="preserve"> </w:t>
      </w:r>
      <w:r>
        <w:rPr>
          <w:rFonts w:eastAsia="宋体"/>
          <w:sz w:val="18"/>
          <w:szCs w:val="18"/>
        </w:rPr>
        <w:t>...................</w:t>
      </w:r>
      <w:r>
        <w:rPr>
          <w:rFonts w:eastAsia="宋体" w:hint="eastAsia"/>
          <w:sz w:val="18"/>
          <w:szCs w:val="18"/>
        </w:rPr>
        <w:t>...</w:t>
      </w:r>
      <w:r>
        <w:rPr>
          <w:rFonts w:eastAsia="宋体"/>
          <w:sz w:val="18"/>
          <w:szCs w:val="18"/>
        </w:rPr>
        <w:t>78</w:t>
      </w:r>
    </w:p>
    <w:p w:rsidR="00800CFE" w:rsidRDefault="00800CFE">
      <w:pPr>
        <w:widowControl/>
        <w:autoSpaceDE/>
        <w:autoSpaceDN/>
        <w:adjustRightInd/>
      </w:pPr>
      <w:r>
        <w:br w:type="page"/>
      </w:r>
    </w:p>
    <w:p w:rsidR="00800CFE" w:rsidRDefault="0013141E" w:rsidP="00800CFE">
      <w:pPr>
        <w:kinsoku w:val="0"/>
        <w:overflowPunct w:val="0"/>
        <w:spacing w:line="200" w:lineRule="exact"/>
        <w:rPr>
          <w:sz w:val="20"/>
          <w:szCs w:val="20"/>
        </w:rPr>
      </w:pPr>
      <w:r w:rsidRPr="0013141E">
        <w:rPr>
          <w:noProof/>
        </w:rPr>
        <w:lastRenderedPageBreak/>
        <w:pict>
          <v:group id="_x0000_s1026" style="position:absolute;margin-left:7.15pt;margin-top:0;width:561.5pt;height:440.25pt;z-index:-251656192;mso-position-horizontal-relative:page;mso-position-vertical-relative:page" coordorigin="143" coordsize="11230,8805" o:allowincell="f">
            <v:rect id="_x0000_s1027" style="position:absolute;left:144;width:11220;height:8800;mso-position-horizontal-relative:page;mso-position-vertical-relative:page" o:allowincell="f" filled="f" stroked="f">
              <v:textbox inset="0,0,0,0">
                <w:txbxContent>
                  <w:p w:rsidR="00800CFE" w:rsidRDefault="0013141E" w:rsidP="00800CFE">
                    <w:pPr>
                      <w:widowControl/>
                      <w:autoSpaceDE/>
                      <w:autoSpaceDN/>
                      <w:adjustRightInd/>
                      <w:spacing w:line="8800" w:lineRule="atLeast"/>
                    </w:pPr>
                    <w:r>
                      <w:pi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_x0000_i1026" type="#_x0000_t75" style="width:561pt;height:440.5pt">
                          <v:imagedata r:id="rId7" o:title=""/>
                        </v:shape>
                      </w:pict>
                    </w:r>
                  </w:p>
                  <w:p w:rsidR="00800CFE" w:rsidRDefault="00800CFE" w:rsidP="00800CFE"/>
                </w:txbxContent>
              </v:textbox>
            </v:rect>
            <v:shape id="_x0000_s1028" style="position:absolute;left:2931;top:7702;width:20;height:210" coordsize="20,210" o:allowincell="f" path="m,l2,210e" filled="f" strokecolor="gray" strokeweight="1.0491mm">
              <v:path arrowok="t"/>
            </v:shape>
            <v:shape id="_x0000_s1029" style="position:absolute;left:2733;top:7898;width:225;height:20" coordsize="225,20" o:allowincell="f" path="m,l224,1e" filled="f" strokecolor="gray" strokeweight="1.0491mm">
              <v:path arrowok="t"/>
            </v:shape>
            <v:shape id="_x0000_s1030" style="position:absolute;left:2712;top:7669;width:202;height:204" coordsize="202,204" o:allowincell="f" path="m,l202,204e" filled="f" strokecolor="gray" strokeweight="1.0491mm">
              <v:path arrowok="t"/>
            </v:shape>
            <v:group id="_x0000_s1031" style="position:absolute;left:3782;top:3004;width:1598;height:1584" coordorigin="3782,3004" coordsize="1598,1584" o:allowincell="f">
              <v:shape id="_x0000_s1032" style="position:absolute;left:3782;top:3004;width:1598;height:1584;mso-position-horizontal-relative:page;mso-position-vertical-relative:page" coordsize="1598,1584" o:allowincell="f" path="m1359,18r-118,l1283,22r19,4l1339,38r18,8l1375,56r34,24l1423,96r12,16l1445,130r7,18l1458,168r3,20l1462,210r,22l1460,254r-2,22l1454,296r-4,22l1444,340r-7,22l1430,382r-9,22l1411,426r-10,22l1389,470r-13,20l1363,512r-15,22l1332,556r-16,22l1298,600r-19,22l1260,642r-21,22l1218,686r-22,22l1173,728r-24,20l1125,770r-26,20l1074,810r-27,18l1019,848r-28,20l962,886r-30,18l902,922r-31,18l838,958r-32,18l772,994r-97,46l648,1054r-27,12l596,1078r-25,12l548,1102r-23,12l503,1124r-21,10l461,1146r-19,10l423,1166r-18,8l387,1184r-17,10l354,1202r-15,8l325,1220r-14,8l298,1236r-15,8l269,1254r-15,12l240,1276r-30,24l195,1314r-16,14l164,1342r-16,14l132,1372r-17,18l98,1406r-19,20l63,1446r-15,20l35,1484r-11,16l15,1516r-7,16l3,1546,,1560r,12l,1580r3,4l12,1584r12,-8l31,1550r5,-22l43,1508r10,-16l65,1476r15,-12l98,1454r20,-8l126,1444r-39,l105,1422r19,-20l145,1382r22,-20l190,1340r25,-20l241,1300r28,-20l298,1262r30,-20l360,1222r34,-20l428,1184r37,-20l502,1146r39,-18l581,1108r42,-18l666,1072r115,-46l814,1012r32,-14l877,986r30,-12l935,962r28,-12l989,940r25,-12l1037,918r23,-10l1081,898r21,-8l1121,880r17,-8l1155,864r16,-8l1185,848r13,-6l1214,832r16,-8l1279,794r16,-12l1311,772r16,-12l1343,746r32,-24l1424,680r32,-32l1472,632r14,-16l1500,598r12,-16l1524,564r11,-18l1545,530r9,-18l1562,494r8,-20l1576,456r6,-18l1587,418r4,-20l1594,380r2,-20l1597,340r1,-22l1597,302r-1,-22l1593,260r-4,-20l1583,220r-7,-18l1568,184r-10,-18l1548,148r-13,-16l1522,116r-15,-14l1491,86,1476,74,1460,64,1443,54,1426,44r-17,-8l1391,28r-19,-6l1359,18xe" fillcolor="black" stroked="f">
                <v:path arrowok="t"/>
              </v:shape>
              <v:shape id="_x0000_s1033" style="position:absolute;left:3782;top:3004;width:1598;height:1584;mso-position-horizontal-relative:page;mso-position-vertical-relative:page" coordsize="1598,1584" o:allowincell="f" path="m783,1436r-570,l224,1438r13,2l251,1442r15,4l283,1448r19,6l322,1458r21,6l367,1470r24,6l418,1484r28,8l476,1500r32,10l532,1516r24,8l580,1530r22,6l644,1544r39,8l700,1556r49,6l803,1562r26,-2l879,1552r49,-12l952,1532r23,-10l1021,1498r22,-14l1065,1468r14,-10l921,1458r-14,-2l892,1456r-32,-4l842,1448r-19,-4l804,1440r-21,-4xe" fillcolor="black" stroked="f">
                <v:path arrowok="t"/>
              </v:shape>
              <v:shape id="_x0000_s1034" style="position:absolute;left:3782;top:3004;width:1598;height:1584;mso-position-horizontal-relative:page;mso-position-vertical-relative:page" coordsize="1598,1584" o:allowincell="f" path="m1311,1094r-3,l1298,1100r-10,30l1276,1168r-7,18l1262,1204r-9,18l1244,1240r-10,18l1224,1274r-12,16l1200,1308r-13,16l1173,1338r-14,16l1143,1370r-16,14l1110,1396r-17,12l1076,1418r-18,10l1040,1436r-38,12l963,1456r-21,2l1079,1458r8,-6l1108,1434r22,-20l1150,1394r21,-22l1191,1348r20,-26l1231,1296r28,-42l1270,1234r11,-20l1290,1194r7,-16l1304,1160r4,-16l1312,1128r2,-14l1315,1098r-2,-2l1311,1094xe" fillcolor="black" stroked="f">
                <v:path arrowok="t"/>
              </v:shape>
              <v:shape id="_x0000_s1035" style="position:absolute;left:3782;top:3004;width:1598;height:1584;mso-position-horizontal-relative:page;mso-position-vertical-relative:page" coordsize="1598,1584" o:allowincell="f" path="m383,1344r-34,l289,1350r-39,8l213,1370r-37,16l140,1406r-36,24l87,1444r39,l141,1440r26,-4l783,1436r-22,-6l738,1424r-24,-8l688,1408r-26,-8l595,1382r-43,-12l473,1354r-90,-10xe" fillcolor="black" stroked="f">
                <v:path arrowok="t"/>
              </v:shape>
              <v:shape id="_x0000_s1036" style="position:absolute;left:3782;top:3004;width:1598;height:1584;mso-position-horizontal-relative:page;mso-position-vertical-relative:page" coordsize="1598,1584" o:allowincell="f" path="m1269,2r-95,l1149,6r-25,2l1098,12r-77,18l995,38,914,68,860,92r-55,28l749,152r-57,36l658,212r-32,22l595,258r-29,24l539,306r-25,24l468,380r-20,24l430,430r-17,26l399,482r-13,26l374,534r-9,28l357,588r-6,28l347,644r-3,28l343,696r,8l345,722r3,20l353,762r6,18l367,798r10,18l389,832r13,18l417,866r15,12l448,888r17,10l483,906r19,6l522,916r21,4l566,922r40,l640,918r18,-4l676,908r-111,l537,906r-26,-4l488,896r-21,-8l449,878,433,866,419,850,408,834r-9,-18l393,794r-3,-22l388,750r,-8l389,726r2,-22l395,680r5,-22l406,636r8,-24l424,590r11,-24l447,542r14,-22l476,496r16,-24l511,448r40,-50l574,374r24,-24l623,324r27,-26l679,274r29,-26l736,224r29,-22l821,162r56,-36l904,110,959,82r53,-24l1039,50r26,-10l1117,28r52,-8l1194,18r165,l1353,16,1291,4,1269,2xe" fillcolor="black" stroked="f">
                <v:path arrowok="t"/>
              </v:shape>
              <v:shape id="_x0000_s1037" style="position:absolute;left:3782;top:3004;width:1598;height:1584;mso-position-horizontal-relative:page;mso-position-vertical-relative:page" coordsize="1598,1584" o:allowincell="f" path="m1196,422r-12,l1180,426r-3,10l1170,452r-8,18l1153,488r-9,16l1135,522r-10,16l1114,554r-12,18l1090,588r-13,16l1064,620r-14,16l1035,652r-15,16l1004,684r-17,16l970,716r-18,16l934,746r-19,16l895,778r-19,14l857,804r-19,14l819,828r-18,12l764,860r-37,16l673,894r-36,8l583,908r93,l695,904r19,-8l733,890r20,-8l773,872r21,-10l815,850r22,-12l868,818r31,-20l914,786r15,-10l944,764r15,-14l974,738r44,-42l1063,648r15,-16l1094,614r18,-24l1128,570r15,-20l1156,530r11,-18l1177,496r7,-16l1191,466r4,-12l1197,442r1,-12l1198,424r-2,-2xe" fillcolor="black" stroked="f">
                <v:path arrowok="t"/>
              </v:shape>
              <v:shape id="_x0000_s1038" style="position:absolute;left:3782;top:3004;width:1598;height:1584;mso-position-horizontal-relative:page;mso-position-vertical-relative:page" coordsize="1598,1584" o:allowincell="f" path="m1223,r-24,2l1247,2,1223,xe" fillcolor="black" stroked="f">
                <v:path arrowok="t"/>
              </v:shape>
            </v:group>
            <w10:wrap anchorx="page" anchory="page"/>
          </v:group>
        </w:pic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7" w:line="280" w:lineRule="exact"/>
        <w:rPr>
          <w:sz w:val="28"/>
          <w:szCs w:val="28"/>
        </w:rPr>
      </w:pPr>
    </w:p>
    <w:p w:rsidR="00800CFE" w:rsidRDefault="00800CFE" w:rsidP="00800CFE">
      <w:pPr>
        <w:pStyle w:val="Heading1"/>
        <w:tabs>
          <w:tab w:val="left" w:pos="3709"/>
        </w:tabs>
        <w:kinsoku w:val="0"/>
        <w:overflowPunct w:val="0"/>
        <w:spacing w:line="1020" w:lineRule="exact"/>
        <w:outlineLvl w:val="9"/>
      </w:pPr>
      <w:bookmarkStart w:id="0" w:name="第二章_投影的基本知识"/>
      <w:bookmarkEnd w:id="0"/>
      <w:r>
        <w:rPr>
          <w:rFonts w:hint="eastAsia"/>
        </w:rPr>
        <w:t>第</w:t>
      </w:r>
      <w:r>
        <w:tab/>
      </w:r>
      <w:r>
        <w:rPr>
          <w:rFonts w:hint="eastAsia"/>
        </w:rPr>
        <w:t>章</w:t>
      </w:r>
    </w:p>
    <w:p w:rsidR="00800CFE" w:rsidRDefault="00800CFE" w:rsidP="00800CFE">
      <w:pPr>
        <w:kinsoku w:val="0"/>
        <w:overflowPunct w:val="0"/>
        <w:spacing w:before="7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Heading2"/>
        <w:kinsoku w:val="0"/>
        <w:overflowPunct w:val="0"/>
        <w:spacing w:line="700" w:lineRule="exact"/>
        <w:outlineLvl w:val="9"/>
      </w:pPr>
      <w:r>
        <w:rPr>
          <w:rFonts w:hint="eastAsia"/>
        </w:rPr>
        <w:t>投影的基本知识</w:t>
      </w:r>
    </w:p>
    <w:p w:rsidR="00800CFE" w:rsidRDefault="00800CFE" w:rsidP="00800CFE">
      <w:pPr>
        <w:kinsoku w:val="0"/>
        <w:overflowPunct w:val="0"/>
        <w:spacing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ind w:left="1422"/>
        <w:rPr>
          <w:rFonts w:ascii="黑体" w:eastAsia="黑体" w:cs="黑体"/>
        </w:rPr>
      </w:pPr>
      <w:r>
        <w:rPr>
          <w:rFonts w:ascii="黑体" w:eastAsia="黑体" w:cs="黑体" w:hint="eastAsia"/>
        </w:rPr>
        <w:t>学习目标</w:t>
      </w:r>
    </w:p>
    <w:p w:rsidR="00800CFE" w:rsidRDefault="00800CFE" w:rsidP="00800CFE">
      <w:pPr>
        <w:pStyle w:val="a3"/>
        <w:kinsoku w:val="0"/>
        <w:overflowPunct w:val="0"/>
        <w:spacing w:before="2" w:line="241" w:lineRule="auto"/>
        <w:ind w:right="578" w:firstLine="420"/>
        <w:jc w:val="both"/>
        <w:rPr>
          <w:rFonts w:ascii="楷体" w:eastAsia="楷体" w:cs="楷体"/>
        </w:rPr>
      </w:pPr>
      <w:r>
        <w:rPr>
          <w:rFonts w:ascii="楷体" w:eastAsia="楷体" w:cs="楷体" w:hint="eastAsia"/>
          <w:spacing w:val="1"/>
        </w:rPr>
        <w:t>通过学习</w:t>
      </w:r>
      <w:r>
        <w:rPr>
          <w:rFonts w:ascii="楷体" w:eastAsia="楷体" w:cs="楷体" w:hint="eastAsia"/>
        </w:rPr>
        <w:t>投</w:t>
      </w:r>
      <w:r>
        <w:rPr>
          <w:rFonts w:ascii="楷体" w:eastAsia="楷体" w:cs="楷体" w:hint="eastAsia"/>
          <w:spacing w:val="1"/>
        </w:rPr>
        <w:t>影的基本</w:t>
      </w:r>
      <w:r>
        <w:rPr>
          <w:rFonts w:ascii="楷体" w:eastAsia="楷体" w:cs="楷体" w:hint="eastAsia"/>
        </w:rPr>
        <w:t>知</w:t>
      </w:r>
      <w:r>
        <w:rPr>
          <w:rFonts w:ascii="楷体" w:eastAsia="楷体" w:cs="楷体" w:hint="eastAsia"/>
          <w:spacing w:val="1"/>
        </w:rPr>
        <w:t>识，了解</w:t>
      </w:r>
      <w:r>
        <w:rPr>
          <w:rFonts w:ascii="楷体" w:eastAsia="楷体" w:cs="楷体" w:hint="eastAsia"/>
        </w:rPr>
        <w:t>投</w:t>
      </w:r>
      <w:r>
        <w:rPr>
          <w:rFonts w:ascii="楷体" w:eastAsia="楷体" w:cs="楷体" w:hint="eastAsia"/>
          <w:spacing w:val="1"/>
        </w:rPr>
        <w:t>影的概念</w:t>
      </w:r>
      <w:r>
        <w:rPr>
          <w:rFonts w:ascii="楷体" w:eastAsia="楷体" w:cs="楷体" w:hint="eastAsia"/>
        </w:rPr>
        <w:t>和</w:t>
      </w:r>
      <w:r>
        <w:rPr>
          <w:rFonts w:ascii="楷体" w:eastAsia="楷体" w:cs="楷体" w:hint="eastAsia"/>
          <w:spacing w:val="1"/>
        </w:rPr>
        <w:t>分类。掌</w:t>
      </w:r>
      <w:r>
        <w:rPr>
          <w:rFonts w:ascii="楷体" w:eastAsia="楷体" w:cs="楷体" w:hint="eastAsia"/>
        </w:rPr>
        <w:t>握</w:t>
      </w:r>
      <w:r>
        <w:rPr>
          <w:rFonts w:ascii="楷体" w:eastAsia="楷体" w:cs="楷体" w:hint="eastAsia"/>
          <w:spacing w:val="1"/>
        </w:rPr>
        <w:t>平行投影</w:t>
      </w:r>
      <w:r>
        <w:rPr>
          <w:rFonts w:ascii="楷体" w:eastAsia="楷体" w:cs="楷体" w:hint="eastAsia"/>
        </w:rPr>
        <w:t>的</w:t>
      </w:r>
      <w:r>
        <w:rPr>
          <w:rFonts w:ascii="楷体" w:eastAsia="楷体" w:cs="楷体" w:hint="eastAsia"/>
          <w:spacing w:val="1"/>
        </w:rPr>
        <w:t>基本性</w:t>
      </w:r>
      <w:r>
        <w:rPr>
          <w:rFonts w:ascii="楷体" w:eastAsia="楷体" w:cs="楷体"/>
          <w:spacing w:val="1"/>
        </w:rPr>
        <w:t xml:space="preserve"> </w:t>
      </w:r>
      <w:r>
        <w:rPr>
          <w:rFonts w:ascii="楷体" w:eastAsia="楷体" w:cs="楷体" w:hint="eastAsia"/>
          <w:spacing w:val="1"/>
        </w:rPr>
        <w:t>质，三面</w:t>
      </w:r>
      <w:r>
        <w:rPr>
          <w:rFonts w:ascii="楷体" w:eastAsia="楷体" w:cs="楷体" w:hint="eastAsia"/>
        </w:rPr>
        <w:t>投</w:t>
      </w:r>
      <w:r>
        <w:rPr>
          <w:rFonts w:ascii="楷体" w:eastAsia="楷体" w:cs="楷体" w:hint="eastAsia"/>
          <w:spacing w:val="1"/>
        </w:rPr>
        <w:t>影的投影</w:t>
      </w:r>
      <w:r>
        <w:rPr>
          <w:rFonts w:ascii="楷体" w:eastAsia="楷体" w:cs="楷体" w:hint="eastAsia"/>
        </w:rPr>
        <w:t>关</w:t>
      </w:r>
      <w:r>
        <w:rPr>
          <w:rFonts w:ascii="楷体" w:eastAsia="楷体" w:cs="楷体" w:hint="eastAsia"/>
          <w:spacing w:val="1"/>
        </w:rPr>
        <w:t>系，点、</w:t>
      </w:r>
      <w:r>
        <w:rPr>
          <w:rFonts w:ascii="楷体" w:eastAsia="楷体" w:cs="楷体" w:hint="eastAsia"/>
        </w:rPr>
        <w:t>直</w:t>
      </w:r>
      <w:r>
        <w:rPr>
          <w:rFonts w:ascii="楷体" w:eastAsia="楷体" w:cs="楷体" w:hint="eastAsia"/>
          <w:spacing w:val="1"/>
        </w:rPr>
        <w:t>线、平面</w:t>
      </w:r>
      <w:r>
        <w:rPr>
          <w:rFonts w:ascii="楷体" w:eastAsia="楷体" w:cs="楷体" w:hint="eastAsia"/>
        </w:rPr>
        <w:t>、</w:t>
      </w:r>
      <w:r>
        <w:rPr>
          <w:rFonts w:ascii="楷体" w:eastAsia="楷体" w:cs="楷体" w:hint="eastAsia"/>
          <w:spacing w:val="1"/>
        </w:rPr>
        <w:t>基本体的</w:t>
      </w:r>
      <w:r>
        <w:rPr>
          <w:rFonts w:ascii="楷体" w:eastAsia="楷体" w:cs="楷体" w:hint="eastAsia"/>
        </w:rPr>
        <w:t>投</w:t>
      </w:r>
      <w:r>
        <w:rPr>
          <w:rFonts w:ascii="楷体" w:eastAsia="楷体" w:cs="楷体" w:hint="eastAsia"/>
          <w:spacing w:val="1"/>
        </w:rPr>
        <w:t>影规律。</w:t>
      </w:r>
      <w:r>
        <w:rPr>
          <w:rFonts w:ascii="楷体" w:eastAsia="楷体" w:cs="楷体" w:hint="eastAsia"/>
        </w:rPr>
        <w:t>能</w:t>
      </w:r>
      <w:r>
        <w:rPr>
          <w:rFonts w:ascii="楷体" w:eastAsia="楷体" w:cs="楷体" w:hint="eastAsia"/>
          <w:spacing w:val="1"/>
        </w:rPr>
        <w:t>够识读组合</w:t>
      </w:r>
      <w:r>
        <w:rPr>
          <w:rFonts w:ascii="楷体" w:eastAsia="楷体" w:cs="楷体"/>
          <w:spacing w:val="1"/>
        </w:rPr>
        <w:t xml:space="preserve"> </w:t>
      </w:r>
      <w:r>
        <w:rPr>
          <w:rFonts w:ascii="楷体" w:eastAsia="楷体" w:cs="楷体" w:hint="eastAsia"/>
        </w:rPr>
        <w:t>体的投影图。</w:t>
      </w:r>
    </w:p>
    <w:p w:rsidR="00800CFE" w:rsidRDefault="00800CFE" w:rsidP="00800CFE">
      <w:pPr>
        <w:kinsoku w:val="0"/>
        <w:overflowPunct w:val="0"/>
        <w:spacing w:before="7" w:line="170" w:lineRule="exact"/>
        <w:rPr>
          <w:sz w:val="17"/>
          <w:szCs w:val="17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13141E" w:rsidP="00800CFE">
      <w:pPr>
        <w:pStyle w:val="a3"/>
        <w:kinsoku w:val="0"/>
        <w:overflowPunct w:val="0"/>
        <w:ind w:left="1422"/>
        <w:rPr>
          <w:rFonts w:ascii="黑体" w:eastAsia="黑体" w:cs="黑体"/>
        </w:rPr>
      </w:pPr>
      <w:r w:rsidRPr="0013141E">
        <w:rPr>
          <w:noProof/>
        </w:rPr>
        <w:pict>
          <v:group id="_x0000_s1039" style="position:absolute;left:0;text-align:left;margin-left:134.1pt;margin-top:-1.75pt;width:15.25pt;height:15.1pt;z-index:-251655168;mso-position-horizontal-relative:page" coordorigin="2682,-35" coordsize="305,302" o:allowincell="f">
            <v:shape id="_x0000_s1040" style="position:absolute;left:2931;top:28;width:20;height:210" coordsize="20,210" o:allowincell="f" path="m,l2,210e" filled="f" strokecolor="gray" strokeweight="1.0491mm">
              <v:path arrowok="t"/>
            </v:shape>
            <v:shape id="_x0000_s1041" style="position:absolute;left:2733;top:223;width:225;height:20" coordsize="225,20" o:allowincell="f" path="m,l224,1e" filled="f" strokecolor="gray" strokeweight="1.0491mm">
              <v:path arrowok="t"/>
            </v:shape>
            <v:shape id="_x0000_s1042" style="position:absolute;left:2712;top:-5;width:202;height:203" coordsize="202,203" o:allowincell="f" path="m,l202,203e" filled="f" strokecolor="gray" strokeweight="1.0491mm">
              <v:path arrowok="t"/>
            </v:shape>
            <w10:wrap anchorx="page"/>
          </v:group>
        </w:pict>
      </w:r>
      <w:r w:rsidR="00800CFE">
        <w:rPr>
          <w:rFonts w:ascii="黑体" w:eastAsia="黑体" w:cs="黑体" w:hint="eastAsia"/>
        </w:rPr>
        <w:t>学习要求</w:t>
      </w:r>
    </w:p>
    <w:p w:rsidR="00800CFE" w:rsidRDefault="00800CFE" w:rsidP="00800CFE">
      <w:pPr>
        <w:kinsoku w:val="0"/>
        <w:overflowPunct w:val="0"/>
        <w:spacing w:before="1" w:line="150" w:lineRule="exact"/>
        <w:rPr>
          <w:sz w:val="15"/>
          <w:szCs w:val="15"/>
        </w:rPr>
      </w:pPr>
    </w:p>
    <w:tbl>
      <w:tblPr>
        <w:tblW w:w="0" w:type="auto"/>
        <w:tblInd w:w="613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39"/>
        <w:gridCol w:w="2572"/>
        <w:gridCol w:w="1047"/>
        <w:gridCol w:w="1314"/>
      </w:tblGrid>
      <w:tr w:rsidR="00800CFE" w:rsidTr="00800CFE">
        <w:trPr>
          <w:trHeight w:hRule="exact" w:val="340"/>
        </w:trPr>
        <w:tc>
          <w:tcPr>
            <w:tcW w:w="2339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9"/>
              <w:jc w:val="center"/>
            </w:pPr>
            <w:r>
              <w:rPr>
                <w:rFonts w:ascii="黑体" w:eastAsia="黑体" w:cs="黑体" w:hint="eastAsia"/>
                <w:sz w:val="18"/>
                <w:szCs w:val="18"/>
              </w:rPr>
              <w:t>能力目标</w:t>
            </w:r>
          </w:p>
        </w:tc>
        <w:tc>
          <w:tcPr>
            <w:tcW w:w="257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right="2"/>
              <w:jc w:val="center"/>
            </w:pPr>
            <w:r>
              <w:rPr>
                <w:rFonts w:ascii="黑体" w:eastAsia="黑体" w:cs="黑体" w:hint="eastAsia"/>
                <w:sz w:val="18"/>
                <w:szCs w:val="18"/>
              </w:rPr>
              <w:t>知识要点</w:t>
            </w:r>
          </w:p>
        </w:tc>
        <w:tc>
          <w:tcPr>
            <w:tcW w:w="104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247"/>
            </w:pPr>
            <w:r>
              <w:rPr>
                <w:rFonts w:ascii="黑体" w:eastAsia="黑体" w:cs="黑体" w:hint="eastAsia"/>
                <w:sz w:val="18"/>
                <w:szCs w:val="18"/>
              </w:rPr>
              <w:t>权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重</w:t>
            </w:r>
          </w:p>
        </w:tc>
        <w:tc>
          <w:tcPr>
            <w:tcW w:w="13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290"/>
            </w:pPr>
            <w:r>
              <w:rPr>
                <w:rFonts w:ascii="黑体" w:eastAsia="黑体" w:cs="黑体" w:hint="eastAsia"/>
                <w:sz w:val="18"/>
                <w:szCs w:val="18"/>
              </w:rPr>
              <w:t>自测分数</w:t>
            </w:r>
          </w:p>
        </w:tc>
      </w:tr>
      <w:tr w:rsidR="00800CFE" w:rsidTr="00800CFE">
        <w:trPr>
          <w:trHeight w:hRule="exact" w:val="330"/>
        </w:trPr>
        <w:tc>
          <w:tcPr>
            <w:tcW w:w="23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22"/>
            </w:pPr>
            <w:r>
              <w:rPr>
                <w:rFonts w:ascii="楷体" w:eastAsia="楷体" w:cs="楷体" w:hint="eastAsia"/>
                <w:sz w:val="18"/>
                <w:szCs w:val="18"/>
              </w:rPr>
              <w:t>了解投影的概念和分类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02"/>
            </w:pPr>
            <w:r>
              <w:rPr>
                <w:rFonts w:ascii="楷体" w:eastAsia="楷体" w:cs="楷体" w:hint="eastAsia"/>
                <w:sz w:val="18"/>
                <w:szCs w:val="18"/>
              </w:rPr>
              <w:t>投影的基本概念与类型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3" w:right="332"/>
              <w:jc w:val="center"/>
            </w:pPr>
            <w:r>
              <w:rPr>
                <w:sz w:val="18"/>
                <w:szCs w:val="18"/>
              </w:rPr>
              <w:t>30%</w:t>
            </w:r>
          </w:p>
        </w:tc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/>
        </w:tc>
      </w:tr>
      <w:tr w:rsidR="00800CFE" w:rsidTr="00800CFE">
        <w:trPr>
          <w:trHeight w:hRule="exact" w:val="529"/>
        </w:trPr>
        <w:tc>
          <w:tcPr>
            <w:tcW w:w="23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31" w:lineRule="exact"/>
              <w:ind w:left="122"/>
              <w:rPr>
                <w:rFonts w:ascii="楷体" w:eastAsia="楷体" w:cs="楷体"/>
                <w:sz w:val="18"/>
                <w:szCs w:val="18"/>
              </w:rPr>
            </w:pPr>
            <w:r>
              <w:rPr>
                <w:rFonts w:ascii="楷体" w:eastAsia="楷体" w:cs="楷体" w:hint="eastAsia"/>
                <w:spacing w:val="13"/>
                <w:sz w:val="18"/>
                <w:szCs w:val="18"/>
              </w:rPr>
              <w:t>掌握基本</w:t>
            </w:r>
            <w:r>
              <w:rPr>
                <w:rFonts w:ascii="楷体" w:eastAsia="楷体" w:cs="楷体" w:hint="eastAsia"/>
                <w:spacing w:val="12"/>
                <w:sz w:val="18"/>
                <w:szCs w:val="18"/>
              </w:rPr>
              <w:t>元素</w:t>
            </w:r>
            <w:r>
              <w:rPr>
                <w:rFonts w:ascii="楷体" w:eastAsia="楷体" w:cs="楷体" w:hint="eastAsia"/>
                <w:spacing w:val="13"/>
                <w:sz w:val="18"/>
                <w:szCs w:val="18"/>
              </w:rPr>
              <w:t>三面投影的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59" w:lineRule="exact"/>
              <w:ind w:left="122"/>
            </w:pPr>
            <w:r>
              <w:rPr>
                <w:rFonts w:ascii="楷体" w:eastAsia="楷体" w:cs="楷体" w:hint="eastAsia"/>
                <w:sz w:val="18"/>
                <w:szCs w:val="18"/>
              </w:rPr>
              <w:t>规律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31" w:lineRule="exact"/>
              <w:ind w:left="102"/>
              <w:rPr>
                <w:rFonts w:ascii="楷体" w:eastAsia="楷体" w:cs="楷体"/>
                <w:sz w:val="18"/>
                <w:szCs w:val="18"/>
              </w:rPr>
            </w:pPr>
            <w:r>
              <w:rPr>
                <w:rFonts w:ascii="楷体" w:eastAsia="楷体" w:cs="楷体" w:hint="eastAsia"/>
                <w:spacing w:val="1"/>
                <w:sz w:val="18"/>
                <w:szCs w:val="18"/>
              </w:rPr>
              <w:t>点、直线、</w:t>
            </w:r>
            <w:r>
              <w:rPr>
                <w:rFonts w:ascii="楷体" w:eastAsia="楷体" w:cs="楷体" w:hint="eastAsia"/>
                <w:spacing w:val="2"/>
                <w:sz w:val="18"/>
                <w:szCs w:val="18"/>
              </w:rPr>
              <w:t>平</w:t>
            </w:r>
            <w:r>
              <w:rPr>
                <w:rFonts w:ascii="楷体" w:eastAsia="楷体" w:cs="楷体" w:hint="eastAsia"/>
                <w:spacing w:val="1"/>
                <w:sz w:val="18"/>
                <w:szCs w:val="18"/>
              </w:rPr>
              <w:t>面、基本几</w:t>
            </w:r>
            <w:r>
              <w:rPr>
                <w:rFonts w:ascii="楷体" w:eastAsia="楷体" w:cs="楷体" w:hint="eastAsia"/>
                <w:spacing w:val="2"/>
                <w:sz w:val="18"/>
                <w:szCs w:val="18"/>
              </w:rPr>
              <w:t>何</w:t>
            </w:r>
            <w:r>
              <w:rPr>
                <w:rFonts w:ascii="楷体" w:eastAsia="楷体" w:cs="楷体" w:hint="eastAsia"/>
                <w:sz w:val="18"/>
                <w:szCs w:val="18"/>
              </w:rPr>
              <w:t>体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59" w:lineRule="exact"/>
              <w:ind w:left="102"/>
            </w:pPr>
            <w:r>
              <w:rPr>
                <w:rFonts w:ascii="楷体" w:eastAsia="楷体" w:cs="楷体" w:hint="eastAsia"/>
                <w:sz w:val="18"/>
                <w:szCs w:val="18"/>
              </w:rPr>
              <w:t>的投影规律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"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3" w:right="332"/>
              <w:jc w:val="center"/>
            </w:pPr>
            <w:r>
              <w:rPr>
                <w:sz w:val="18"/>
                <w:szCs w:val="18"/>
              </w:rPr>
              <w:t>40%</w:t>
            </w:r>
          </w:p>
        </w:tc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/>
        </w:tc>
      </w:tr>
      <w:tr w:rsidR="00800CFE" w:rsidTr="00800CFE">
        <w:trPr>
          <w:trHeight w:hRule="exact" w:val="340"/>
        </w:trPr>
        <w:tc>
          <w:tcPr>
            <w:tcW w:w="2339" w:type="dxa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22"/>
            </w:pPr>
            <w:r>
              <w:rPr>
                <w:rFonts w:ascii="楷体" w:eastAsia="楷体" w:cs="楷体" w:hint="eastAsia"/>
                <w:sz w:val="18"/>
                <w:szCs w:val="18"/>
              </w:rPr>
              <w:t>能够识读投影图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02"/>
            </w:pPr>
            <w:r>
              <w:rPr>
                <w:rFonts w:ascii="楷体" w:eastAsia="楷体" w:cs="楷体" w:hint="eastAsia"/>
                <w:sz w:val="18"/>
                <w:szCs w:val="18"/>
              </w:rPr>
              <w:t>组合体投影图的识读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3" w:right="332"/>
              <w:jc w:val="center"/>
            </w:pPr>
            <w:r>
              <w:rPr>
                <w:sz w:val="18"/>
                <w:szCs w:val="18"/>
              </w:rPr>
              <w:t>30%</w:t>
            </w:r>
          </w:p>
        </w:tc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:rsidR="00800CFE" w:rsidRDefault="00800CFE" w:rsidP="00800CFE"/>
        </w:tc>
      </w:tr>
    </w:tbl>
    <w:p w:rsidR="00800CFE" w:rsidRDefault="00800CFE" w:rsidP="00800CFE">
      <w:pPr>
        <w:sectPr w:rsidR="00800CFE"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30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43" style="position:absolute;left:0;text-align:left;margin-left:306.5pt;margin-top:14.9pt;width:197pt;height:19pt;z-index:-25165414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30" name="图片 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4" w:line="220" w:lineRule="exact"/>
        <w:rPr>
          <w:sz w:val="22"/>
          <w:szCs w:val="22"/>
        </w:rPr>
      </w:pPr>
    </w:p>
    <w:p w:rsidR="00800CFE" w:rsidRDefault="0013141E" w:rsidP="00800CFE">
      <w:pPr>
        <w:kinsoku w:val="0"/>
        <w:overflowPunct w:val="0"/>
        <w:spacing w:before="2"/>
        <w:ind w:left="768"/>
        <w:rPr>
          <w:rFonts w:ascii="Gulim" w:eastAsia="Gulim" w:cs="Gulim"/>
          <w:sz w:val="18"/>
          <w:szCs w:val="18"/>
        </w:rPr>
      </w:pPr>
      <w:r w:rsidRPr="0013141E">
        <w:rPr>
          <w:noProof/>
        </w:rPr>
        <w:pict>
          <v:rect id="_x0000_s1045" style="position:absolute;left:0;text-align:left;margin-left:92pt;margin-top:-2.1pt;width:31pt;height:20pt;z-index:-25165209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40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87350" cy="260350"/>
                        <wp:effectExtent l="19050" t="0" r="0" b="0"/>
                        <wp:docPr id="131" name="图片 1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7350" cy="260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Gulim" w:eastAsia="Gulim" w:cs="Gulim" w:hint="eastAsia"/>
          <w:sz w:val="18"/>
          <w:szCs w:val="18"/>
        </w:rPr>
        <w:t>引例</w:t>
      </w:r>
    </w:p>
    <w:p w:rsidR="00800CFE" w:rsidRDefault="00800CFE" w:rsidP="00800CFE">
      <w:pPr>
        <w:kinsoku w:val="0"/>
        <w:overflowPunct w:val="0"/>
        <w:spacing w:before="2" w:line="220" w:lineRule="exact"/>
        <w:rPr>
          <w:sz w:val="22"/>
          <w:szCs w:val="22"/>
        </w:rPr>
      </w:pPr>
    </w:p>
    <w:p w:rsidR="00800CFE" w:rsidRDefault="00800CFE" w:rsidP="00800CFE">
      <w:pPr>
        <w:kinsoku w:val="0"/>
        <w:overflowPunct w:val="0"/>
        <w:spacing w:line="271" w:lineRule="auto"/>
        <w:ind w:left="160" w:right="221" w:firstLine="360"/>
        <w:jc w:val="both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用摄影或绘画的方法来表现建筑物</w:t>
      </w:r>
      <w:r>
        <w:rPr>
          <w:rFonts w:ascii="仿宋" w:eastAsia="仿宋" w:cs="仿宋" w:hint="eastAsia"/>
          <w:spacing w:val="-29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其形象都是立体的</w:t>
      </w:r>
      <w:r>
        <w:rPr>
          <w:rFonts w:ascii="仿宋" w:eastAsia="仿宋" w:cs="仿宋" w:hint="eastAsia"/>
          <w:spacing w:val="-29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这种图和我们看实际物体所得到的印象比较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一致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建筑物</w:t>
      </w:r>
      <w:proofErr w:type="gramStart"/>
      <w:r>
        <w:rPr>
          <w:rFonts w:ascii="仿宋" w:eastAsia="仿宋" w:cs="仿宋" w:hint="eastAsia"/>
          <w:sz w:val="18"/>
          <w:szCs w:val="18"/>
        </w:rPr>
        <w:t>远矮近高</w:t>
      </w:r>
      <w:proofErr w:type="gramEnd"/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门窗近大远小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很容易看懂</w:t>
      </w:r>
      <w:r>
        <w:rPr>
          <w:rFonts w:ascii="仿宋" w:eastAsia="仿宋" w:cs="仿宋" w:hint="eastAsia"/>
          <w:spacing w:val="-12"/>
          <w:sz w:val="18"/>
          <w:szCs w:val="18"/>
        </w:rPr>
        <w:t>。</w:t>
      </w:r>
      <w:r>
        <w:rPr>
          <w:rFonts w:ascii="仿宋" w:eastAsia="仿宋" w:cs="仿宋" w:hint="eastAsia"/>
          <w:sz w:val="18"/>
          <w:szCs w:val="18"/>
        </w:rPr>
        <w:t>但是这种</w:t>
      </w:r>
      <w:proofErr w:type="gramStart"/>
      <w:r>
        <w:rPr>
          <w:rFonts w:ascii="仿宋" w:eastAsia="仿宋" w:cs="仿宋" w:hint="eastAsia"/>
          <w:sz w:val="18"/>
          <w:szCs w:val="18"/>
        </w:rPr>
        <w:t>图不能</w:t>
      </w:r>
      <w:proofErr w:type="gramEnd"/>
      <w:r>
        <w:rPr>
          <w:rFonts w:ascii="仿宋" w:eastAsia="仿宋" w:cs="仿宋" w:hint="eastAsia"/>
          <w:sz w:val="18"/>
          <w:szCs w:val="18"/>
        </w:rPr>
        <w:t>把建筑物的真正尺寸</w:t>
      </w:r>
      <w:r>
        <w:rPr>
          <w:rFonts w:ascii="仿宋" w:eastAsia="仿宋" w:cs="仿宋" w:hint="eastAsia"/>
          <w:spacing w:val="-12"/>
          <w:sz w:val="18"/>
          <w:szCs w:val="18"/>
        </w:rPr>
        <w:t>、</w:t>
      </w:r>
      <w:r>
        <w:rPr>
          <w:rFonts w:ascii="仿宋" w:eastAsia="仿宋" w:cs="仿宋" w:hint="eastAsia"/>
          <w:sz w:val="18"/>
          <w:szCs w:val="18"/>
        </w:rPr>
        <w:t>形状准</w:t>
      </w:r>
      <w:r>
        <w:rPr>
          <w:rFonts w:ascii="仿宋" w:eastAsia="仿宋" w:cs="仿宋" w:hint="eastAsia"/>
          <w:spacing w:val="1"/>
          <w:sz w:val="18"/>
          <w:szCs w:val="18"/>
        </w:rPr>
        <w:t>确</w:t>
      </w:r>
      <w:r>
        <w:rPr>
          <w:rFonts w:ascii="仿宋" w:eastAsia="仿宋" w:cs="仿宋" w:hint="eastAsia"/>
          <w:sz w:val="18"/>
          <w:szCs w:val="18"/>
        </w:rPr>
        <w:t>地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pacing w:val="-8"/>
          <w:sz w:val="18"/>
          <w:szCs w:val="18"/>
        </w:rPr>
        <w:t>表</w:t>
      </w:r>
      <w:r>
        <w:rPr>
          <w:rFonts w:ascii="仿宋" w:eastAsia="仿宋" w:cs="仿宋" w:hint="eastAsia"/>
          <w:spacing w:val="-9"/>
          <w:sz w:val="18"/>
          <w:szCs w:val="18"/>
        </w:rPr>
        <w:t>示出</w:t>
      </w:r>
      <w:r>
        <w:rPr>
          <w:rFonts w:ascii="仿宋" w:eastAsia="仿宋" w:cs="仿宋" w:hint="eastAsia"/>
          <w:spacing w:val="-8"/>
          <w:sz w:val="18"/>
          <w:szCs w:val="18"/>
        </w:rPr>
        <w:t>来</w:t>
      </w:r>
      <w:r>
        <w:rPr>
          <w:rFonts w:ascii="仿宋" w:eastAsia="仿宋" w:cs="仿宋" w:hint="eastAsia"/>
          <w:spacing w:val="-17"/>
          <w:sz w:val="18"/>
          <w:szCs w:val="18"/>
        </w:rPr>
        <w:t>，</w:t>
      </w:r>
      <w:r>
        <w:rPr>
          <w:rFonts w:ascii="仿宋" w:eastAsia="仿宋" w:cs="仿宋" w:hint="eastAsia"/>
          <w:spacing w:val="-9"/>
          <w:sz w:val="18"/>
          <w:szCs w:val="18"/>
        </w:rPr>
        <w:t>不能</w:t>
      </w:r>
      <w:r>
        <w:rPr>
          <w:rFonts w:ascii="仿宋" w:eastAsia="仿宋" w:cs="仿宋" w:hint="eastAsia"/>
          <w:spacing w:val="-8"/>
          <w:sz w:val="18"/>
          <w:szCs w:val="18"/>
        </w:rPr>
        <w:t>全</w:t>
      </w:r>
      <w:r>
        <w:rPr>
          <w:rFonts w:ascii="仿宋" w:eastAsia="仿宋" w:cs="仿宋" w:hint="eastAsia"/>
          <w:spacing w:val="-9"/>
          <w:sz w:val="18"/>
          <w:szCs w:val="18"/>
        </w:rPr>
        <w:t>面地</w:t>
      </w:r>
      <w:r>
        <w:rPr>
          <w:rFonts w:ascii="仿宋" w:eastAsia="仿宋" w:cs="仿宋" w:hint="eastAsia"/>
          <w:spacing w:val="-8"/>
          <w:sz w:val="18"/>
          <w:szCs w:val="18"/>
        </w:rPr>
        <w:t>表</w:t>
      </w:r>
      <w:r>
        <w:rPr>
          <w:rFonts w:ascii="仿宋" w:eastAsia="仿宋" w:cs="仿宋" w:hint="eastAsia"/>
          <w:spacing w:val="-9"/>
          <w:sz w:val="18"/>
          <w:szCs w:val="18"/>
        </w:rPr>
        <w:t>达设计</w:t>
      </w:r>
      <w:r>
        <w:rPr>
          <w:rFonts w:ascii="仿宋" w:eastAsia="仿宋" w:cs="仿宋" w:hint="eastAsia"/>
          <w:spacing w:val="-8"/>
          <w:sz w:val="18"/>
          <w:szCs w:val="18"/>
        </w:rPr>
        <w:t>意</w:t>
      </w:r>
      <w:r>
        <w:rPr>
          <w:rFonts w:ascii="仿宋" w:eastAsia="仿宋" w:cs="仿宋" w:hint="eastAsia"/>
          <w:spacing w:val="-9"/>
          <w:sz w:val="18"/>
          <w:szCs w:val="18"/>
        </w:rPr>
        <w:t>图</w:t>
      </w:r>
      <w:r>
        <w:rPr>
          <w:rFonts w:ascii="仿宋" w:eastAsia="仿宋" w:cs="仿宋" w:hint="eastAsia"/>
          <w:spacing w:val="-17"/>
          <w:sz w:val="18"/>
          <w:szCs w:val="18"/>
        </w:rPr>
        <w:t>，</w:t>
      </w:r>
      <w:r>
        <w:rPr>
          <w:rFonts w:ascii="仿宋" w:eastAsia="仿宋" w:cs="仿宋" w:hint="eastAsia"/>
          <w:spacing w:val="-8"/>
          <w:sz w:val="18"/>
          <w:szCs w:val="18"/>
        </w:rPr>
        <w:t>不</w:t>
      </w:r>
      <w:r>
        <w:rPr>
          <w:rFonts w:ascii="仿宋" w:eastAsia="仿宋" w:cs="仿宋" w:hint="eastAsia"/>
          <w:spacing w:val="-9"/>
          <w:sz w:val="18"/>
          <w:szCs w:val="18"/>
        </w:rPr>
        <w:t>能指导</w:t>
      </w:r>
      <w:r>
        <w:rPr>
          <w:rFonts w:ascii="仿宋" w:eastAsia="仿宋" w:cs="仿宋" w:hint="eastAsia"/>
          <w:spacing w:val="-8"/>
          <w:sz w:val="18"/>
          <w:szCs w:val="18"/>
        </w:rPr>
        <w:t>施</w:t>
      </w:r>
      <w:r>
        <w:rPr>
          <w:rFonts w:ascii="仿宋" w:eastAsia="仿宋" w:cs="仿宋" w:hint="eastAsia"/>
          <w:spacing w:val="-9"/>
          <w:sz w:val="18"/>
          <w:szCs w:val="18"/>
        </w:rPr>
        <w:t>工</w:t>
      </w:r>
      <w:r>
        <w:rPr>
          <w:rFonts w:ascii="仿宋" w:eastAsia="仿宋" w:cs="仿宋" w:hint="eastAsia"/>
          <w:spacing w:val="-17"/>
          <w:sz w:val="18"/>
          <w:szCs w:val="18"/>
        </w:rPr>
        <w:t>。</w:t>
      </w:r>
      <w:r>
        <w:rPr>
          <w:rFonts w:ascii="仿宋" w:eastAsia="仿宋" w:cs="仿宋" w:hint="eastAsia"/>
          <w:spacing w:val="-8"/>
          <w:sz w:val="18"/>
          <w:szCs w:val="18"/>
        </w:rPr>
        <w:t>那</w:t>
      </w:r>
      <w:r>
        <w:rPr>
          <w:rFonts w:ascii="仿宋" w:eastAsia="仿宋" w:cs="仿宋" w:hint="eastAsia"/>
          <w:spacing w:val="-9"/>
          <w:sz w:val="18"/>
          <w:szCs w:val="18"/>
        </w:rPr>
        <w:t>么</w:t>
      </w:r>
      <w:r>
        <w:rPr>
          <w:rFonts w:ascii="仿宋" w:eastAsia="仿宋" w:cs="仿宋" w:hint="eastAsia"/>
          <w:spacing w:val="-17"/>
          <w:sz w:val="18"/>
          <w:szCs w:val="18"/>
        </w:rPr>
        <w:t>，</w:t>
      </w:r>
      <w:r>
        <w:rPr>
          <w:rFonts w:ascii="仿宋" w:eastAsia="仿宋" w:cs="仿宋" w:hint="eastAsia"/>
          <w:spacing w:val="-9"/>
          <w:sz w:val="18"/>
          <w:szCs w:val="18"/>
        </w:rPr>
        <w:t>在</w:t>
      </w:r>
      <w:r>
        <w:rPr>
          <w:rFonts w:ascii="仿宋" w:eastAsia="仿宋" w:cs="仿宋" w:hint="eastAsia"/>
          <w:spacing w:val="-8"/>
          <w:sz w:val="18"/>
          <w:szCs w:val="18"/>
        </w:rPr>
        <w:t>建</w:t>
      </w:r>
      <w:r>
        <w:rPr>
          <w:rFonts w:ascii="仿宋" w:eastAsia="仿宋" w:cs="仿宋" w:hint="eastAsia"/>
          <w:spacing w:val="-9"/>
          <w:sz w:val="18"/>
          <w:szCs w:val="18"/>
        </w:rPr>
        <w:t>筑中</w:t>
      </w:r>
      <w:r>
        <w:rPr>
          <w:rFonts w:ascii="仿宋" w:eastAsia="仿宋" w:cs="仿宋" w:hint="eastAsia"/>
          <w:spacing w:val="-8"/>
          <w:sz w:val="18"/>
          <w:szCs w:val="18"/>
        </w:rPr>
        <w:t>是</w:t>
      </w:r>
      <w:r>
        <w:rPr>
          <w:rFonts w:ascii="仿宋" w:eastAsia="仿宋" w:cs="仿宋" w:hint="eastAsia"/>
          <w:spacing w:val="-9"/>
          <w:sz w:val="18"/>
          <w:szCs w:val="18"/>
        </w:rPr>
        <w:t>如何表</w:t>
      </w:r>
      <w:r>
        <w:rPr>
          <w:rFonts w:ascii="仿宋" w:eastAsia="仿宋" w:cs="仿宋" w:hint="eastAsia"/>
          <w:spacing w:val="-8"/>
          <w:sz w:val="18"/>
          <w:szCs w:val="18"/>
        </w:rPr>
        <w:t>达</w:t>
      </w:r>
      <w:r>
        <w:rPr>
          <w:rFonts w:ascii="仿宋" w:eastAsia="仿宋" w:cs="仿宋" w:hint="eastAsia"/>
          <w:spacing w:val="-9"/>
          <w:sz w:val="18"/>
          <w:szCs w:val="18"/>
        </w:rPr>
        <w:t>建筑</w:t>
      </w:r>
      <w:r>
        <w:rPr>
          <w:rFonts w:ascii="仿宋" w:eastAsia="仿宋" w:cs="仿宋" w:hint="eastAsia"/>
          <w:spacing w:val="-8"/>
          <w:sz w:val="18"/>
          <w:szCs w:val="18"/>
        </w:rPr>
        <w:t>物</w:t>
      </w:r>
      <w:r>
        <w:rPr>
          <w:rFonts w:ascii="仿宋" w:eastAsia="仿宋" w:cs="仿宋" w:hint="eastAsia"/>
          <w:spacing w:val="-9"/>
          <w:sz w:val="18"/>
          <w:szCs w:val="18"/>
        </w:rPr>
        <w:t>的尺寸</w:t>
      </w:r>
      <w:r>
        <w:rPr>
          <w:rFonts w:ascii="仿宋" w:eastAsia="仿宋" w:cs="仿宋" w:hint="eastAsia"/>
          <w:spacing w:val="-8"/>
          <w:sz w:val="18"/>
          <w:szCs w:val="18"/>
        </w:rPr>
        <w:t>和</w:t>
      </w:r>
      <w:r>
        <w:rPr>
          <w:rFonts w:ascii="仿宋" w:eastAsia="仿宋" w:cs="仿宋" w:hint="eastAsia"/>
          <w:spacing w:val="-9"/>
          <w:sz w:val="18"/>
          <w:szCs w:val="18"/>
        </w:rPr>
        <w:t>形状</w:t>
      </w:r>
      <w:r>
        <w:rPr>
          <w:rFonts w:ascii="仿宋" w:eastAsia="仿宋" w:cs="仿宋" w:hint="eastAsia"/>
          <w:spacing w:val="-8"/>
          <w:sz w:val="18"/>
          <w:szCs w:val="18"/>
        </w:rPr>
        <w:t>的</w:t>
      </w:r>
      <w:r>
        <w:rPr>
          <w:rFonts w:ascii="仿宋" w:eastAsia="仿宋" w:cs="仿宋" w:hint="eastAsia"/>
          <w:spacing w:val="-9"/>
          <w:sz w:val="18"/>
          <w:szCs w:val="18"/>
        </w:rPr>
        <w:t>呢？</w:t>
      </w:r>
    </w:p>
    <w:p w:rsidR="00800CFE" w:rsidRDefault="00800CFE" w:rsidP="00800CFE">
      <w:pPr>
        <w:kinsoku w:val="0"/>
        <w:overflowPunct w:val="0"/>
        <w:spacing w:before="12" w:line="280" w:lineRule="exact"/>
        <w:rPr>
          <w:sz w:val="28"/>
          <w:szCs w:val="28"/>
        </w:rPr>
      </w:pPr>
    </w:p>
    <w:p w:rsidR="00800CFE" w:rsidRDefault="00800CFE" w:rsidP="00800CFE">
      <w:pPr>
        <w:pStyle w:val="Heading4"/>
        <w:tabs>
          <w:tab w:val="left" w:pos="3208"/>
        </w:tabs>
        <w:kinsoku w:val="0"/>
        <w:overflowPunct w:val="0"/>
        <w:ind w:left="2538"/>
        <w:outlineLvl w:val="9"/>
        <w:rPr>
          <w:rFonts w:hAnsi="Arial"/>
        </w:rPr>
      </w:pPr>
      <w:r>
        <w:rPr>
          <w:rFonts w:ascii="Arial" w:eastAsiaTheme="minorEastAsia" w:hAnsi="Arial" w:cs="Arial"/>
        </w:rPr>
        <w:t>2.1</w:t>
      </w:r>
      <w:r>
        <w:rPr>
          <w:rFonts w:ascii="Arial" w:eastAsiaTheme="minorEastAsia" w:hAnsi="Arial" w:cs="Arial"/>
        </w:rPr>
        <w:tab/>
      </w:r>
      <w:r>
        <w:rPr>
          <w:rFonts w:hAnsi="Arial" w:hint="eastAsia"/>
        </w:rPr>
        <w:t>投影的基本概念与类型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2.1.</w:t>
      </w:r>
      <w:r>
        <w:rPr>
          <w:rFonts w:ascii="Arial" w:eastAsiaTheme="minorEastAsia" w:hAnsi="Arial" w:cs="Arial"/>
        </w:rPr>
        <w:t>1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投</w:t>
      </w:r>
      <w:r>
        <w:rPr>
          <w:rFonts w:ascii="Microsoft JhengHei" w:eastAsia="Microsoft JhengHei" w:hAnsi="Arial" w:cs="Microsoft JhengHei" w:hint="eastAsia"/>
          <w:spacing w:val="-2"/>
        </w:rPr>
        <w:t>影</w:t>
      </w:r>
      <w:r>
        <w:rPr>
          <w:rFonts w:ascii="Microsoft JhengHei" w:eastAsia="Microsoft JhengHei" w:hAnsi="Arial" w:cs="Microsoft JhengHei" w:hint="eastAsia"/>
        </w:rPr>
        <w:t>的基本概念</w:t>
      </w:r>
    </w:p>
    <w:p w:rsidR="00800CFE" w:rsidRDefault="00800CFE" w:rsidP="00800CFE">
      <w:pPr>
        <w:kinsoku w:val="0"/>
        <w:overflowPunct w:val="0"/>
        <w:spacing w:before="2" w:line="150" w:lineRule="exact"/>
        <w:rPr>
          <w:sz w:val="15"/>
          <w:szCs w:val="15"/>
        </w:rPr>
      </w:pPr>
    </w:p>
    <w:p w:rsidR="00800CFE" w:rsidRDefault="00800CFE" w:rsidP="00800CFE">
      <w:pPr>
        <w:pStyle w:val="a3"/>
        <w:kinsoku w:val="0"/>
        <w:overflowPunct w:val="0"/>
        <w:spacing w:line="242" w:lineRule="auto"/>
        <w:ind w:left="160" w:right="116" w:firstLine="420"/>
        <w:jc w:val="both"/>
      </w:pPr>
      <w:r>
        <w:rPr>
          <w:rFonts w:hint="eastAsia"/>
          <w:spacing w:val="1"/>
        </w:rPr>
        <w:t>在日常生</w:t>
      </w:r>
      <w:r>
        <w:rPr>
          <w:rFonts w:hint="eastAsia"/>
        </w:rPr>
        <w:t>活</w:t>
      </w:r>
      <w:r>
        <w:rPr>
          <w:rFonts w:hint="eastAsia"/>
          <w:spacing w:val="1"/>
        </w:rPr>
        <w:t>中，光线</w:t>
      </w:r>
      <w:r>
        <w:rPr>
          <w:rFonts w:hint="eastAsia"/>
        </w:rPr>
        <w:t>照</w:t>
      </w:r>
      <w:r>
        <w:rPr>
          <w:rFonts w:hint="eastAsia"/>
          <w:spacing w:val="1"/>
        </w:rPr>
        <w:t>射物体，</w:t>
      </w:r>
      <w:r>
        <w:rPr>
          <w:rFonts w:hint="eastAsia"/>
        </w:rPr>
        <w:t>在</w:t>
      </w:r>
      <w:r>
        <w:rPr>
          <w:rFonts w:hint="eastAsia"/>
          <w:spacing w:val="1"/>
        </w:rPr>
        <w:t>地面或墙</w:t>
      </w:r>
      <w:r>
        <w:rPr>
          <w:rFonts w:hint="eastAsia"/>
        </w:rPr>
        <w:t>面</w:t>
      </w:r>
      <w:r>
        <w:rPr>
          <w:rFonts w:hint="eastAsia"/>
          <w:spacing w:val="1"/>
        </w:rPr>
        <w:t>上就会出</w:t>
      </w:r>
      <w:r>
        <w:rPr>
          <w:rFonts w:hint="eastAsia"/>
        </w:rPr>
        <w:t>现</w:t>
      </w:r>
      <w:r>
        <w:rPr>
          <w:rFonts w:hint="eastAsia"/>
          <w:spacing w:val="1"/>
        </w:rPr>
        <w:t>影子，这</w:t>
      </w:r>
      <w:r>
        <w:rPr>
          <w:rFonts w:hint="eastAsia"/>
        </w:rPr>
        <w:t>就</w:t>
      </w:r>
      <w:r>
        <w:rPr>
          <w:rFonts w:hint="eastAsia"/>
          <w:spacing w:val="1"/>
        </w:rPr>
        <w:t>是自然界</w:t>
      </w:r>
      <w:r>
        <w:rPr>
          <w:rFonts w:hint="eastAsia"/>
        </w:rPr>
        <w:t>的投影</w:t>
      </w:r>
      <w:r>
        <w:t xml:space="preserve"> </w:t>
      </w:r>
      <w:r>
        <w:rPr>
          <w:rFonts w:hint="eastAsia"/>
        </w:rPr>
        <w:t>现象。自然界中物体的影子是灰黑一片的，如图</w:t>
      </w:r>
      <w:r>
        <w:rPr>
          <w:spacing w:val="-11"/>
        </w:rPr>
        <w:t xml:space="preserve"> </w:t>
      </w:r>
      <w:r>
        <w:rPr>
          <w:rFonts w:ascii="Times New Roman" w:cs="Times New Roman"/>
        </w:rPr>
        <w:t>2.1</w:t>
      </w:r>
      <w:r>
        <w:rPr>
          <w:rFonts w:ascii="Times New Roman" w:cs="Times New Roman"/>
          <w:spacing w:val="42"/>
        </w:rPr>
        <w:t xml:space="preserve">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，它只能反映物体外形的轮廓，</w:t>
      </w:r>
      <w:r>
        <w:t xml:space="preserve"> </w:t>
      </w:r>
      <w:r>
        <w:rPr>
          <w:rFonts w:hint="eastAsia"/>
        </w:rPr>
        <w:t>不能反映物体上的一些变化或内部情况</w:t>
      </w:r>
      <w:r>
        <w:rPr>
          <w:rFonts w:hint="eastAsia"/>
          <w:spacing w:val="-74"/>
        </w:rPr>
        <w:t>，</w:t>
      </w:r>
      <w:r>
        <w:rPr>
          <w:rFonts w:hint="eastAsia"/>
        </w:rPr>
        <w:t>这样不能符合清晰表达工程物体形状大小的要求。</w:t>
      </w:r>
    </w:p>
    <w:p w:rsidR="00800CFE" w:rsidRDefault="00800CFE" w:rsidP="00800CFE">
      <w:pPr>
        <w:pStyle w:val="a3"/>
        <w:kinsoku w:val="0"/>
        <w:overflowPunct w:val="0"/>
        <w:spacing w:before="7" w:line="243" w:lineRule="auto"/>
        <w:ind w:left="160" w:firstLine="411"/>
      </w:pPr>
      <w:r>
        <w:rPr>
          <w:rFonts w:hint="eastAsia"/>
          <w:spacing w:val="-5"/>
        </w:rPr>
        <w:t>在</w:t>
      </w:r>
      <w:r>
        <w:rPr>
          <w:rFonts w:hint="eastAsia"/>
          <w:spacing w:val="-4"/>
        </w:rPr>
        <w:t>工程</w:t>
      </w:r>
      <w:r>
        <w:rPr>
          <w:rFonts w:hint="eastAsia"/>
          <w:spacing w:val="-5"/>
        </w:rPr>
        <w:t>制</w:t>
      </w:r>
      <w:r>
        <w:rPr>
          <w:rFonts w:hint="eastAsia"/>
          <w:spacing w:val="-4"/>
        </w:rPr>
        <w:t>图</w:t>
      </w:r>
      <w:r>
        <w:rPr>
          <w:rFonts w:hint="eastAsia"/>
          <w:spacing w:val="-5"/>
        </w:rPr>
        <w:t>上</w:t>
      </w:r>
      <w:r>
        <w:rPr>
          <w:rFonts w:hint="eastAsia"/>
          <w:spacing w:val="-12"/>
        </w:rPr>
        <w:t>，</w:t>
      </w:r>
      <w:r>
        <w:rPr>
          <w:rFonts w:hint="eastAsia"/>
          <w:spacing w:val="-5"/>
        </w:rPr>
        <w:t>假</w:t>
      </w:r>
      <w:r>
        <w:rPr>
          <w:rFonts w:hint="eastAsia"/>
          <w:spacing w:val="-4"/>
        </w:rPr>
        <w:t>设按规</w:t>
      </w:r>
      <w:r>
        <w:rPr>
          <w:rFonts w:hint="eastAsia"/>
          <w:spacing w:val="-5"/>
        </w:rPr>
        <w:t>定</w:t>
      </w:r>
      <w:r>
        <w:rPr>
          <w:rFonts w:hint="eastAsia"/>
          <w:spacing w:val="-4"/>
        </w:rPr>
        <w:t>方向</w:t>
      </w:r>
      <w:r>
        <w:rPr>
          <w:rFonts w:hint="eastAsia"/>
          <w:spacing w:val="-5"/>
        </w:rPr>
        <w:t>射</w:t>
      </w:r>
      <w:r>
        <w:rPr>
          <w:rFonts w:hint="eastAsia"/>
          <w:spacing w:val="-4"/>
        </w:rPr>
        <w:t>来</w:t>
      </w:r>
      <w:r>
        <w:rPr>
          <w:rFonts w:hint="eastAsia"/>
          <w:spacing w:val="-5"/>
        </w:rPr>
        <w:t>的</w:t>
      </w:r>
      <w:r>
        <w:rPr>
          <w:rFonts w:hint="eastAsia"/>
          <w:spacing w:val="-4"/>
        </w:rPr>
        <w:t>光线</w:t>
      </w:r>
      <w:r>
        <w:rPr>
          <w:rFonts w:hint="eastAsia"/>
          <w:spacing w:val="-5"/>
        </w:rPr>
        <w:t>能</w:t>
      </w:r>
      <w:r>
        <w:rPr>
          <w:rFonts w:hint="eastAsia"/>
          <w:spacing w:val="-4"/>
        </w:rPr>
        <w:t>够</w:t>
      </w:r>
      <w:r>
        <w:rPr>
          <w:rFonts w:hint="eastAsia"/>
          <w:spacing w:val="-5"/>
        </w:rPr>
        <w:t>透</w:t>
      </w:r>
      <w:r>
        <w:rPr>
          <w:rFonts w:hint="eastAsia"/>
          <w:spacing w:val="-4"/>
        </w:rPr>
        <w:t>过物</w:t>
      </w:r>
      <w:r>
        <w:rPr>
          <w:rFonts w:hint="eastAsia"/>
          <w:spacing w:val="-5"/>
        </w:rPr>
        <w:t>体</w:t>
      </w:r>
      <w:r>
        <w:rPr>
          <w:rFonts w:hint="eastAsia"/>
          <w:spacing w:val="-4"/>
        </w:rPr>
        <w:t>照</w:t>
      </w:r>
      <w:r>
        <w:rPr>
          <w:rFonts w:hint="eastAsia"/>
          <w:spacing w:val="-5"/>
        </w:rPr>
        <w:t>射</w:t>
      </w:r>
      <w:r>
        <w:rPr>
          <w:rFonts w:hint="eastAsia"/>
          <w:spacing w:val="-12"/>
        </w:rPr>
        <w:t>，</w:t>
      </w:r>
      <w:r>
        <w:rPr>
          <w:rFonts w:hint="eastAsia"/>
          <w:spacing w:val="-5"/>
        </w:rPr>
        <w:t>形</w:t>
      </w:r>
      <w:r>
        <w:rPr>
          <w:rFonts w:hint="eastAsia"/>
          <w:spacing w:val="-4"/>
        </w:rPr>
        <w:t>成的影</w:t>
      </w:r>
      <w:r>
        <w:rPr>
          <w:rFonts w:hint="eastAsia"/>
          <w:spacing w:val="-5"/>
        </w:rPr>
        <w:t>子</w:t>
      </w:r>
      <w:r>
        <w:rPr>
          <w:rFonts w:hint="eastAsia"/>
          <w:spacing w:val="-4"/>
        </w:rPr>
        <w:t>不但</w:t>
      </w:r>
      <w:r>
        <w:rPr>
          <w:rFonts w:hint="eastAsia"/>
          <w:spacing w:val="-5"/>
        </w:rPr>
        <w:t>能</w:t>
      </w:r>
      <w:r>
        <w:rPr>
          <w:rFonts w:hint="eastAsia"/>
          <w:spacing w:val="-4"/>
        </w:rPr>
        <w:t>反映</w:t>
      </w:r>
      <w:r>
        <w:rPr>
          <w:spacing w:val="-4"/>
        </w:rPr>
        <w:t xml:space="preserve"> </w:t>
      </w:r>
      <w:r>
        <w:rPr>
          <w:rFonts w:hint="eastAsia"/>
          <w:spacing w:val="-4"/>
        </w:rPr>
        <w:t>物体的外</w:t>
      </w:r>
      <w:r>
        <w:rPr>
          <w:rFonts w:hint="eastAsia"/>
          <w:spacing w:val="-3"/>
        </w:rPr>
        <w:t>形</w:t>
      </w:r>
      <w:r>
        <w:rPr>
          <w:rFonts w:hint="eastAsia"/>
          <w:spacing w:val="-4"/>
        </w:rPr>
        <w:t>，同时也</w:t>
      </w:r>
      <w:r>
        <w:rPr>
          <w:rFonts w:hint="eastAsia"/>
          <w:spacing w:val="-3"/>
        </w:rPr>
        <w:t>能</w:t>
      </w:r>
      <w:r>
        <w:rPr>
          <w:rFonts w:hint="eastAsia"/>
          <w:spacing w:val="-4"/>
        </w:rPr>
        <w:t>反映物体</w:t>
      </w:r>
      <w:r>
        <w:rPr>
          <w:rFonts w:hint="eastAsia"/>
          <w:spacing w:val="-3"/>
        </w:rPr>
        <w:t>上</w:t>
      </w:r>
      <w:r>
        <w:rPr>
          <w:rFonts w:hint="eastAsia"/>
          <w:spacing w:val="-4"/>
        </w:rPr>
        <w:t>部和内部</w:t>
      </w:r>
      <w:r>
        <w:rPr>
          <w:rFonts w:hint="eastAsia"/>
          <w:spacing w:val="-3"/>
        </w:rPr>
        <w:t>的</w:t>
      </w:r>
      <w:r>
        <w:rPr>
          <w:rFonts w:hint="eastAsia"/>
          <w:spacing w:val="-4"/>
        </w:rPr>
        <w:t>情况，这</w:t>
      </w:r>
      <w:r>
        <w:rPr>
          <w:rFonts w:hint="eastAsia"/>
          <w:spacing w:val="-3"/>
        </w:rPr>
        <w:t>样</w:t>
      </w:r>
      <w:r>
        <w:rPr>
          <w:rFonts w:hint="eastAsia"/>
          <w:spacing w:val="-4"/>
        </w:rPr>
        <w:t>形成的影</w:t>
      </w:r>
      <w:r>
        <w:rPr>
          <w:rFonts w:hint="eastAsia"/>
          <w:spacing w:val="-3"/>
        </w:rPr>
        <w:t>子</w:t>
      </w:r>
      <w:r>
        <w:rPr>
          <w:rFonts w:hint="eastAsia"/>
          <w:spacing w:val="-4"/>
        </w:rPr>
        <w:t>就称为投</w:t>
      </w:r>
      <w:r>
        <w:rPr>
          <w:rFonts w:hint="eastAsia"/>
          <w:spacing w:val="-3"/>
        </w:rPr>
        <w:t>影</w:t>
      </w:r>
      <w:r>
        <w:rPr>
          <w:rFonts w:hint="eastAsia"/>
          <w:spacing w:val="-4"/>
        </w:rPr>
        <w:t>，</w:t>
      </w:r>
      <w:r>
        <w:rPr>
          <w:rFonts w:hint="eastAsia"/>
          <w:spacing w:val="-3"/>
        </w:rPr>
        <w:t>如</w:t>
      </w:r>
      <w:r>
        <w:rPr>
          <w:rFonts w:hint="eastAsia"/>
        </w:rPr>
        <w:t>图</w:t>
      </w:r>
      <w:r>
        <w:rPr>
          <w:spacing w:val="-6"/>
        </w:rPr>
        <w:t xml:space="preserve"> </w:t>
      </w:r>
      <w:r>
        <w:rPr>
          <w:rFonts w:ascii="Times New Roman" w:cs="Times New Roman"/>
          <w:spacing w:val="1"/>
        </w:rPr>
        <w:t xml:space="preserve">2.2 </w:t>
      </w:r>
      <w:r>
        <w:rPr>
          <w:rFonts w:hint="eastAsia"/>
        </w:rPr>
        <w:t>所示</w:t>
      </w:r>
      <w:r>
        <w:rPr>
          <w:rFonts w:hint="eastAsia"/>
          <w:spacing w:val="-23"/>
        </w:rPr>
        <w:t>。</w:t>
      </w:r>
      <w:r>
        <w:rPr>
          <w:rFonts w:hint="eastAsia"/>
        </w:rPr>
        <w:t>我们把能够产生光线的光源称为投影中心</w:t>
      </w:r>
      <w:r>
        <w:rPr>
          <w:rFonts w:hint="eastAsia"/>
          <w:spacing w:val="-23"/>
        </w:rPr>
        <w:t>，</w:t>
      </w:r>
      <w:r>
        <w:rPr>
          <w:rFonts w:hint="eastAsia"/>
        </w:rPr>
        <w:t>光线称为投射线</w:t>
      </w:r>
      <w:r>
        <w:rPr>
          <w:rFonts w:hint="eastAsia"/>
          <w:spacing w:val="-23"/>
        </w:rPr>
        <w:t>，</w:t>
      </w:r>
      <w:proofErr w:type="gramStart"/>
      <w:r>
        <w:rPr>
          <w:rFonts w:hint="eastAsia"/>
        </w:rPr>
        <w:t>落影平面</w:t>
      </w:r>
      <w:proofErr w:type="gramEnd"/>
      <w:r>
        <w:rPr>
          <w:rFonts w:hint="eastAsia"/>
        </w:rPr>
        <w:t>称为投影</w:t>
      </w:r>
      <w:r>
        <w:rPr>
          <w:rFonts w:hint="eastAsia"/>
          <w:spacing w:val="-4"/>
        </w:rPr>
        <w:t>面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  <w:spacing w:val="-5"/>
        </w:rPr>
        <w:t>用</w:t>
      </w:r>
      <w:r>
        <w:rPr>
          <w:rFonts w:hint="eastAsia"/>
          <w:spacing w:val="-4"/>
        </w:rPr>
        <w:t>投影</w:t>
      </w:r>
      <w:r>
        <w:rPr>
          <w:rFonts w:hint="eastAsia"/>
          <w:spacing w:val="-5"/>
        </w:rPr>
        <w:t>表</w:t>
      </w:r>
      <w:r>
        <w:rPr>
          <w:rFonts w:hint="eastAsia"/>
          <w:spacing w:val="-4"/>
        </w:rPr>
        <w:t>达</w:t>
      </w:r>
      <w:r>
        <w:rPr>
          <w:rFonts w:hint="eastAsia"/>
          <w:spacing w:val="-5"/>
        </w:rPr>
        <w:t>物</w:t>
      </w:r>
      <w:r>
        <w:rPr>
          <w:rFonts w:hint="eastAsia"/>
          <w:spacing w:val="-4"/>
        </w:rPr>
        <w:t>体形</w:t>
      </w:r>
      <w:r>
        <w:rPr>
          <w:rFonts w:hint="eastAsia"/>
          <w:spacing w:val="-5"/>
        </w:rPr>
        <w:t>状</w:t>
      </w:r>
      <w:r>
        <w:rPr>
          <w:rFonts w:hint="eastAsia"/>
          <w:spacing w:val="-4"/>
        </w:rPr>
        <w:t>和</w:t>
      </w:r>
      <w:r>
        <w:rPr>
          <w:rFonts w:hint="eastAsia"/>
          <w:spacing w:val="-5"/>
        </w:rPr>
        <w:t>大</w:t>
      </w:r>
      <w:r>
        <w:rPr>
          <w:rFonts w:hint="eastAsia"/>
          <w:spacing w:val="-4"/>
        </w:rPr>
        <w:t>小的</w:t>
      </w:r>
      <w:r>
        <w:rPr>
          <w:rFonts w:hint="eastAsia"/>
          <w:spacing w:val="-5"/>
        </w:rPr>
        <w:t>方</w:t>
      </w:r>
      <w:r>
        <w:rPr>
          <w:rFonts w:hint="eastAsia"/>
          <w:spacing w:val="-4"/>
        </w:rPr>
        <w:t>法</w:t>
      </w:r>
      <w:r>
        <w:rPr>
          <w:rFonts w:hint="eastAsia"/>
          <w:spacing w:val="-5"/>
        </w:rPr>
        <w:t>称</w:t>
      </w:r>
      <w:r>
        <w:rPr>
          <w:rFonts w:hint="eastAsia"/>
          <w:spacing w:val="-4"/>
        </w:rPr>
        <w:t>为投</w:t>
      </w:r>
      <w:r>
        <w:rPr>
          <w:rFonts w:hint="eastAsia"/>
          <w:spacing w:val="-5"/>
        </w:rPr>
        <w:t>影</w:t>
      </w:r>
      <w:r>
        <w:rPr>
          <w:rFonts w:hint="eastAsia"/>
          <w:spacing w:val="-4"/>
        </w:rPr>
        <w:t>法</w:t>
      </w:r>
      <w:r>
        <w:rPr>
          <w:rFonts w:hint="eastAsia"/>
          <w:spacing w:val="-5"/>
        </w:rPr>
        <w:t>，</w:t>
      </w:r>
      <w:r>
        <w:rPr>
          <w:rFonts w:hint="eastAsia"/>
          <w:spacing w:val="-4"/>
        </w:rPr>
        <w:t>用投</w:t>
      </w:r>
      <w:r>
        <w:rPr>
          <w:rFonts w:hint="eastAsia"/>
          <w:spacing w:val="-5"/>
        </w:rPr>
        <w:t>影</w:t>
      </w:r>
      <w:r>
        <w:rPr>
          <w:rFonts w:hint="eastAsia"/>
          <w:spacing w:val="-4"/>
        </w:rPr>
        <w:t>法</w:t>
      </w:r>
      <w:r>
        <w:rPr>
          <w:rFonts w:hint="eastAsia"/>
          <w:spacing w:val="-5"/>
        </w:rPr>
        <w:t>画</w:t>
      </w:r>
      <w:r>
        <w:rPr>
          <w:rFonts w:hint="eastAsia"/>
          <w:spacing w:val="-4"/>
        </w:rPr>
        <w:t>出的</w:t>
      </w:r>
      <w:r>
        <w:rPr>
          <w:rFonts w:hint="eastAsia"/>
          <w:spacing w:val="-5"/>
        </w:rPr>
        <w:t>物</w:t>
      </w:r>
      <w:r>
        <w:rPr>
          <w:rFonts w:hint="eastAsia"/>
          <w:spacing w:val="-4"/>
        </w:rPr>
        <w:t>体</w:t>
      </w:r>
      <w:r>
        <w:rPr>
          <w:rFonts w:hint="eastAsia"/>
          <w:spacing w:val="-5"/>
        </w:rPr>
        <w:t>的</w:t>
      </w:r>
      <w:r>
        <w:rPr>
          <w:rFonts w:hint="eastAsia"/>
          <w:spacing w:val="-4"/>
        </w:rPr>
        <w:t>图形</w:t>
      </w:r>
      <w:r>
        <w:rPr>
          <w:rFonts w:hint="eastAsia"/>
          <w:spacing w:val="-5"/>
        </w:rPr>
        <w:t>称</w:t>
      </w:r>
      <w:r>
        <w:rPr>
          <w:rFonts w:hint="eastAsia"/>
          <w:spacing w:val="-4"/>
        </w:rPr>
        <w:t>为</w:t>
      </w:r>
      <w:r>
        <w:rPr>
          <w:rFonts w:hint="eastAsia"/>
          <w:spacing w:val="-5"/>
        </w:rPr>
        <w:t>投影</w:t>
      </w:r>
      <w:r>
        <w:rPr>
          <w:rFonts w:hint="eastAsia"/>
        </w:rPr>
        <w:t>图。</w:t>
      </w:r>
    </w:p>
    <w:p w:rsidR="00800CFE" w:rsidRDefault="00800CFE" w:rsidP="00800CFE">
      <w:pPr>
        <w:kinsoku w:val="0"/>
        <w:overflowPunct w:val="0"/>
        <w:spacing w:before="10" w:line="140" w:lineRule="exact"/>
        <w:rPr>
          <w:sz w:val="14"/>
          <w:szCs w:val="14"/>
        </w:rPr>
      </w:pPr>
    </w:p>
    <w:p w:rsidR="00800CFE" w:rsidRDefault="0013141E" w:rsidP="00800CFE">
      <w:pPr>
        <w:kinsoku w:val="0"/>
        <w:overflowPunct w:val="0"/>
        <w:ind w:left="600" w:right="10205"/>
        <w:rPr>
          <w:sz w:val="20"/>
          <w:szCs w:val="20"/>
        </w:rPr>
      </w:pPr>
      <w:r w:rsidRPr="0013141E">
        <w:rPr>
          <w:noProof/>
        </w:rPr>
        <w:pict>
          <v:rect id="_x0000_s1046" style="position:absolute;left:0;text-align:left;margin-left:323.6pt;margin-top:0;width:158pt;height:167pt;z-index:-25165107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3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06600" cy="2120900"/>
                        <wp:effectExtent l="19050" t="0" r="0" b="0"/>
                        <wp:docPr id="132" name="图片 1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6600" cy="2120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noProof/>
        </w:rPr>
        <w:drawing>
          <wp:inline distT="0" distB="0" distL="0" distR="0">
            <wp:extent cx="2038350" cy="2120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800CFE" w:rsidRDefault="00800CFE" w:rsidP="00800CFE">
      <w:pPr>
        <w:tabs>
          <w:tab w:val="left" w:pos="4302"/>
        </w:tabs>
        <w:kinsoku w:val="0"/>
        <w:overflowPunct w:val="0"/>
        <w:ind w:left="227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</w:t>
      </w:r>
      <w:r>
        <w:rPr>
          <w:rFonts w:ascii="Arial" w:eastAsia="黑体" w:hAnsi="Arial" w:cs="Arial"/>
          <w:sz w:val="18"/>
          <w:szCs w:val="18"/>
        </w:rPr>
        <w:t xml:space="preserve">1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物体</w:t>
      </w:r>
      <w:r>
        <w:rPr>
          <w:rFonts w:ascii="黑体" w:eastAsia="黑体" w:hAnsi="Arial" w:cs="黑体" w:hint="eastAsia"/>
          <w:spacing w:val="1"/>
          <w:sz w:val="18"/>
          <w:szCs w:val="18"/>
        </w:rPr>
        <w:t>的</w:t>
      </w:r>
      <w:r>
        <w:rPr>
          <w:rFonts w:ascii="黑体" w:eastAsia="黑体" w:hAnsi="Arial" w:cs="黑体" w:hint="eastAsia"/>
          <w:sz w:val="18"/>
          <w:szCs w:val="18"/>
        </w:rPr>
        <w:t>影子</w:t>
      </w:r>
      <w:r>
        <w:rPr>
          <w:rFonts w:ascii="黑体" w:eastAsia="黑体" w:hAnsi="Arial" w:cs="黑体"/>
          <w:sz w:val="18"/>
          <w:szCs w:val="18"/>
        </w:rPr>
        <w:tab/>
      </w:r>
      <w:r>
        <w:rPr>
          <w:rFonts w:ascii="黑体" w:eastAsia="黑体" w:hAnsi="Arial" w:cs="黑体" w:hint="eastAsia"/>
          <w:sz w:val="18"/>
          <w:szCs w:val="18"/>
        </w:rPr>
        <w:t>图</w:t>
      </w:r>
      <w:r>
        <w:rPr>
          <w:rFonts w:ascii="黑体" w:eastAsia="黑体" w:hAnsi="Arial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</w:t>
      </w:r>
      <w:r>
        <w:rPr>
          <w:rFonts w:ascii="Arial" w:eastAsia="黑体" w:hAnsi="Arial" w:cs="Arial"/>
          <w:sz w:val="18"/>
          <w:szCs w:val="18"/>
        </w:rPr>
        <w:t xml:space="preserve">2  </w:t>
      </w:r>
      <w:r>
        <w:rPr>
          <w:rFonts w:ascii="Arial" w:eastAsia="黑体" w:hAnsi="Arial" w:cs="Arial"/>
          <w:spacing w:val="31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物体的投影</w:t>
      </w:r>
    </w:p>
    <w:p w:rsidR="00800CFE" w:rsidRDefault="00800CFE" w:rsidP="00800CFE">
      <w:pPr>
        <w:kinsoku w:val="0"/>
        <w:overflowPunct w:val="0"/>
        <w:spacing w:line="110" w:lineRule="exact"/>
        <w:rPr>
          <w:sz w:val="11"/>
          <w:szCs w:val="11"/>
        </w:rPr>
      </w:pPr>
    </w:p>
    <w:p w:rsidR="006E42C6" w:rsidRDefault="00800CFE" w:rsidP="00800CFE">
      <w:pPr>
        <w:pStyle w:val="a3"/>
        <w:tabs>
          <w:tab w:val="left" w:pos="838"/>
        </w:tabs>
        <w:kinsoku w:val="0"/>
        <w:overflowPunct w:val="0"/>
        <w:spacing w:line="328" w:lineRule="auto"/>
        <w:ind w:right="4453" w:hanging="420"/>
        <w:rPr>
          <w:rFonts w:hAnsi="Arial"/>
        </w:rPr>
      </w:pPr>
      <w:r>
        <w:rPr>
          <w:rFonts w:ascii="Arial" w:eastAsiaTheme="minorEastAsia" w:hAnsi="Arial" w:cs="Arial"/>
          <w:spacing w:val="-1"/>
        </w:rPr>
        <w:t>2.1.</w:t>
      </w:r>
      <w:r>
        <w:rPr>
          <w:rFonts w:ascii="Arial" w:eastAsiaTheme="minorEastAsia" w:hAnsi="Arial" w:cs="Arial"/>
        </w:rPr>
        <w:t>2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投</w:t>
      </w:r>
      <w:r>
        <w:rPr>
          <w:rFonts w:ascii="Microsoft JhengHei" w:eastAsia="Microsoft JhengHei" w:hAnsi="Arial" w:cs="Microsoft JhengHei" w:hint="eastAsia"/>
          <w:spacing w:val="-2"/>
        </w:rPr>
        <w:t>影</w:t>
      </w:r>
      <w:r>
        <w:rPr>
          <w:rFonts w:ascii="Microsoft JhengHei" w:eastAsia="Microsoft JhengHei" w:hAnsi="Arial" w:cs="Microsoft JhengHei" w:hint="eastAsia"/>
        </w:rPr>
        <w:t>法的类型</w:t>
      </w:r>
      <w:r>
        <w:rPr>
          <w:rFonts w:ascii="Microsoft JhengHei" w:eastAsia="Microsoft JhengHei" w:hAnsi="Arial" w:cs="Microsoft JhengHei"/>
        </w:rPr>
        <w:t xml:space="preserve"> </w:t>
      </w:r>
      <w:r>
        <w:rPr>
          <w:rFonts w:hAnsi="Arial" w:hint="eastAsia"/>
        </w:rPr>
        <w:t>投影分中心投影和平行投影两种方法。</w:t>
      </w:r>
      <w:r>
        <w:rPr>
          <w:rFonts w:hAnsi="Arial"/>
        </w:rPr>
        <w:t xml:space="preserve"> </w:t>
      </w:r>
    </w:p>
    <w:p w:rsidR="00800CFE" w:rsidRDefault="006E42C6" w:rsidP="00800CFE">
      <w:pPr>
        <w:pStyle w:val="a3"/>
        <w:tabs>
          <w:tab w:val="left" w:pos="838"/>
        </w:tabs>
        <w:kinsoku w:val="0"/>
        <w:overflowPunct w:val="0"/>
        <w:spacing w:line="328" w:lineRule="auto"/>
        <w:ind w:right="4453" w:hanging="420"/>
        <w:rPr>
          <w:rFonts w:ascii="楷体" w:eastAsia="楷体" w:cs="楷体"/>
        </w:rPr>
      </w:pPr>
      <w:r>
        <w:rPr>
          <w:rFonts w:hAnsi="Arial" w:hint="eastAsia"/>
        </w:rPr>
        <w:t xml:space="preserve">    </w:t>
      </w:r>
      <w:r w:rsidR="00800CFE">
        <w:rPr>
          <w:rFonts w:ascii="Times New Roman" w:cs="Times New Roman"/>
          <w:spacing w:val="-1"/>
        </w:rPr>
        <w:t>1</w:t>
      </w:r>
      <w:r w:rsidR="00800CFE">
        <w:rPr>
          <w:rFonts w:ascii="楷体" w:eastAsia="楷体" w:cs="楷体" w:hint="eastAsia"/>
        </w:rPr>
        <w:t>．中心投影</w:t>
      </w:r>
    </w:p>
    <w:p w:rsidR="00800CFE" w:rsidRDefault="00800CFE" w:rsidP="00800CFE">
      <w:pPr>
        <w:pStyle w:val="a3"/>
        <w:kinsoku w:val="0"/>
        <w:overflowPunct w:val="0"/>
        <w:spacing w:before="9" w:line="247" w:lineRule="auto"/>
        <w:ind w:left="160" w:firstLine="420"/>
      </w:pPr>
      <w:r>
        <w:rPr>
          <w:rFonts w:hint="eastAsia"/>
          <w:spacing w:val="1"/>
        </w:rPr>
        <w:t>由一点发</w:t>
      </w:r>
      <w:r>
        <w:rPr>
          <w:rFonts w:hint="eastAsia"/>
        </w:rPr>
        <w:t>出</w:t>
      </w:r>
      <w:r>
        <w:rPr>
          <w:rFonts w:hint="eastAsia"/>
          <w:spacing w:val="1"/>
        </w:rPr>
        <w:t>的光线照</w:t>
      </w:r>
      <w:r>
        <w:rPr>
          <w:rFonts w:hint="eastAsia"/>
        </w:rPr>
        <w:t>射</w:t>
      </w:r>
      <w:r>
        <w:rPr>
          <w:rFonts w:hint="eastAsia"/>
          <w:spacing w:val="1"/>
        </w:rPr>
        <w:t>物体所形</w:t>
      </w:r>
      <w:r>
        <w:rPr>
          <w:rFonts w:hint="eastAsia"/>
        </w:rPr>
        <w:t>成</w:t>
      </w:r>
      <w:r>
        <w:rPr>
          <w:rFonts w:hint="eastAsia"/>
          <w:spacing w:val="1"/>
        </w:rPr>
        <w:t>的投影，</w:t>
      </w:r>
      <w:r>
        <w:rPr>
          <w:rFonts w:hint="eastAsia"/>
        </w:rPr>
        <w:t>称</w:t>
      </w:r>
      <w:r>
        <w:rPr>
          <w:rFonts w:hint="eastAsia"/>
          <w:spacing w:val="1"/>
        </w:rPr>
        <w:t>为中心投</w:t>
      </w:r>
      <w:r>
        <w:rPr>
          <w:rFonts w:hint="eastAsia"/>
        </w:rPr>
        <w:t>影</w:t>
      </w:r>
      <w:r>
        <w:rPr>
          <w:rFonts w:hint="eastAsia"/>
          <w:spacing w:val="1"/>
        </w:rPr>
        <w:t>。这种投</w:t>
      </w:r>
      <w:r>
        <w:rPr>
          <w:rFonts w:hint="eastAsia"/>
        </w:rPr>
        <w:t>影</w:t>
      </w:r>
      <w:r>
        <w:rPr>
          <w:rFonts w:hint="eastAsia"/>
          <w:spacing w:val="1"/>
        </w:rPr>
        <w:t>的方法称</w:t>
      </w:r>
      <w:r>
        <w:rPr>
          <w:rFonts w:hint="eastAsia"/>
        </w:rPr>
        <w:t>为中心</w:t>
      </w:r>
      <w:r>
        <w:t xml:space="preserve"> </w:t>
      </w:r>
      <w:r>
        <w:rPr>
          <w:rFonts w:hint="eastAsia"/>
        </w:rPr>
        <w:t>投影法，如图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3 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before="8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．平行投影</w:t>
      </w:r>
    </w:p>
    <w:p w:rsidR="00800CFE" w:rsidRDefault="0013141E" w:rsidP="00800CFE">
      <w:pPr>
        <w:pStyle w:val="a3"/>
        <w:kinsoku w:val="0"/>
        <w:overflowPunct w:val="0"/>
        <w:spacing w:before="87"/>
      </w:pPr>
      <w:r>
        <w:rPr>
          <w:noProof/>
        </w:rPr>
        <w:pict>
          <v:rect id="_x0000_s1044" style="position:absolute;left:0;text-align:left;margin-left:447.35pt;margin-top:35.75pt;width:56pt;height:12pt;z-index:-25165312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33" name="图片 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由一组相</w:t>
      </w:r>
      <w:r w:rsidR="00800CFE">
        <w:rPr>
          <w:rFonts w:hint="eastAsia"/>
        </w:rPr>
        <w:t>互</w:t>
      </w:r>
      <w:r w:rsidR="00800CFE">
        <w:rPr>
          <w:rFonts w:hint="eastAsia"/>
          <w:spacing w:val="1"/>
        </w:rPr>
        <w:t>平行的光</w:t>
      </w:r>
      <w:r w:rsidR="00800CFE">
        <w:rPr>
          <w:rFonts w:hint="eastAsia"/>
        </w:rPr>
        <w:t>线</w:t>
      </w:r>
      <w:r w:rsidR="00800CFE">
        <w:rPr>
          <w:rFonts w:hint="eastAsia"/>
          <w:spacing w:val="1"/>
        </w:rPr>
        <w:t>照射物体</w:t>
      </w:r>
      <w:r w:rsidR="00800CFE">
        <w:rPr>
          <w:rFonts w:hint="eastAsia"/>
        </w:rPr>
        <w:t>所</w:t>
      </w:r>
      <w:r w:rsidR="00800CFE">
        <w:rPr>
          <w:rFonts w:hint="eastAsia"/>
          <w:spacing w:val="1"/>
        </w:rPr>
        <w:t>形成的投</w:t>
      </w:r>
      <w:r w:rsidR="00800CFE">
        <w:rPr>
          <w:rFonts w:hint="eastAsia"/>
        </w:rPr>
        <w:t>影</w:t>
      </w:r>
      <w:r w:rsidR="00800CFE">
        <w:rPr>
          <w:rFonts w:hint="eastAsia"/>
          <w:spacing w:val="1"/>
        </w:rPr>
        <w:t>，称为平</w:t>
      </w:r>
      <w:r w:rsidR="00800CFE">
        <w:rPr>
          <w:rFonts w:hint="eastAsia"/>
        </w:rPr>
        <w:t>行</w:t>
      </w:r>
      <w:r w:rsidR="00800CFE">
        <w:rPr>
          <w:rFonts w:hint="eastAsia"/>
          <w:spacing w:val="1"/>
        </w:rPr>
        <w:t>投影。这</w:t>
      </w:r>
      <w:r w:rsidR="00800CFE">
        <w:rPr>
          <w:rFonts w:hint="eastAsia"/>
        </w:rPr>
        <w:t>种</w:t>
      </w:r>
      <w:r w:rsidR="00800CFE">
        <w:rPr>
          <w:rFonts w:hint="eastAsia"/>
          <w:spacing w:val="1"/>
        </w:rPr>
        <w:t>投影的方</w:t>
      </w:r>
      <w:r w:rsidR="00800CFE">
        <w:rPr>
          <w:rFonts w:hint="eastAsia"/>
        </w:rPr>
        <w:t>法称为</w:t>
      </w:r>
    </w:p>
    <w:p w:rsidR="00800CFE" w:rsidRDefault="00800CFE" w:rsidP="00800CFE">
      <w:pPr>
        <w:kinsoku w:val="0"/>
        <w:overflowPunct w:val="0"/>
        <w:spacing w:before="12" w:line="240" w:lineRule="exact"/>
      </w:pP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33</w:t>
      </w: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48"/>
        <w:ind w:left="160"/>
      </w:pPr>
      <w:r>
        <w:rPr>
          <w:rFonts w:hint="eastAsia"/>
        </w:rPr>
        <w:t>平行投影法。平行投影又分正投影和斜投影两种。</w:t>
      </w:r>
    </w:p>
    <w:p w:rsidR="00800CFE" w:rsidRDefault="00800CFE" w:rsidP="00800CFE">
      <w:pPr>
        <w:pStyle w:val="a3"/>
        <w:kinsoku w:val="0"/>
        <w:overflowPunct w:val="0"/>
        <w:spacing w:before="2"/>
      </w:pPr>
      <w:r>
        <w:rPr>
          <w:rFonts w:ascii="Times New Roman" w:eastAsiaTheme="minorEastAsia" w:cs="Times New Roman"/>
        </w:rPr>
        <w:t>1)</w:t>
      </w:r>
      <w:r>
        <w:rPr>
          <w:rFonts w:ascii="Times New Roman" w:eastAsiaTheme="minorEastAsia" w:cs="Times New Roman"/>
          <w:spacing w:val="52"/>
        </w:rPr>
        <w:t xml:space="preserve"> </w:t>
      </w:r>
      <w:r>
        <w:rPr>
          <w:rFonts w:hint="eastAsia"/>
        </w:rPr>
        <w:t>正投影</w:t>
      </w:r>
    </w:p>
    <w:p w:rsidR="00800CFE" w:rsidRDefault="00800CFE" w:rsidP="00800CFE">
      <w:pPr>
        <w:pStyle w:val="a3"/>
        <w:kinsoku w:val="0"/>
        <w:overflowPunct w:val="0"/>
        <w:spacing w:before="17" w:line="312" w:lineRule="exact"/>
        <w:ind w:left="160" w:right="218" w:firstLine="420"/>
        <w:jc w:val="both"/>
      </w:pPr>
      <w:r>
        <w:rPr>
          <w:rFonts w:hint="eastAsia"/>
        </w:rPr>
        <w:t>如图</w:t>
      </w:r>
      <w:r>
        <w:rPr>
          <w:spacing w:val="-56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4(a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33"/>
        </w:rPr>
        <w:t>，</w:t>
      </w:r>
      <w:r>
        <w:rPr>
          <w:rFonts w:hint="eastAsia"/>
        </w:rPr>
        <w:t>当投射线相互平行且垂直于投影面时形成的投影</w:t>
      </w:r>
      <w:r>
        <w:rPr>
          <w:rFonts w:hint="eastAsia"/>
          <w:spacing w:val="-33"/>
        </w:rPr>
        <w:t>，</w:t>
      </w:r>
      <w:r>
        <w:rPr>
          <w:rFonts w:hint="eastAsia"/>
        </w:rPr>
        <w:t>称为正投影</w:t>
      </w:r>
      <w:r>
        <w:rPr>
          <w:rFonts w:hint="eastAsia"/>
          <w:spacing w:val="-33"/>
        </w:rPr>
        <w:t>。</w:t>
      </w:r>
      <w:r>
        <w:rPr>
          <w:rFonts w:hint="eastAsia"/>
        </w:rPr>
        <w:t>在正</w:t>
      </w:r>
      <w:r>
        <w:t xml:space="preserve"> </w:t>
      </w:r>
      <w:r>
        <w:rPr>
          <w:rFonts w:hint="eastAsia"/>
          <w:spacing w:val="1"/>
        </w:rPr>
        <w:t>投影的</w:t>
      </w:r>
      <w:r>
        <w:rPr>
          <w:rFonts w:hint="eastAsia"/>
        </w:rPr>
        <w:t>条件</w:t>
      </w:r>
      <w:r>
        <w:rPr>
          <w:rFonts w:hint="eastAsia"/>
          <w:spacing w:val="1"/>
        </w:rPr>
        <w:t>下，使</w:t>
      </w:r>
      <w:r>
        <w:rPr>
          <w:rFonts w:hint="eastAsia"/>
        </w:rPr>
        <w:t>物体</w:t>
      </w:r>
      <w:r>
        <w:rPr>
          <w:rFonts w:hint="eastAsia"/>
          <w:spacing w:val="1"/>
        </w:rPr>
        <w:t>的某个</w:t>
      </w:r>
      <w:r>
        <w:rPr>
          <w:rFonts w:hint="eastAsia"/>
        </w:rPr>
        <w:t>面平</w:t>
      </w:r>
      <w:r>
        <w:rPr>
          <w:rFonts w:hint="eastAsia"/>
          <w:spacing w:val="1"/>
        </w:rPr>
        <w:t>行于投</w:t>
      </w:r>
      <w:r>
        <w:rPr>
          <w:rFonts w:hint="eastAsia"/>
        </w:rPr>
        <w:t>影面</w:t>
      </w:r>
      <w:r>
        <w:rPr>
          <w:rFonts w:hint="eastAsia"/>
          <w:spacing w:val="1"/>
        </w:rPr>
        <w:t>，则该</w:t>
      </w:r>
      <w:r>
        <w:rPr>
          <w:rFonts w:hint="eastAsia"/>
        </w:rPr>
        <w:t>面的</w:t>
      </w:r>
      <w:r>
        <w:rPr>
          <w:rFonts w:hint="eastAsia"/>
          <w:spacing w:val="1"/>
        </w:rPr>
        <w:t>正投影</w:t>
      </w:r>
      <w:r>
        <w:rPr>
          <w:rFonts w:hint="eastAsia"/>
        </w:rPr>
        <w:t>反映</w:t>
      </w:r>
      <w:r>
        <w:rPr>
          <w:rFonts w:hint="eastAsia"/>
          <w:spacing w:val="1"/>
        </w:rPr>
        <w:t>其实际</w:t>
      </w:r>
      <w:r>
        <w:rPr>
          <w:rFonts w:hint="eastAsia"/>
        </w:rPr>
        <w:t>形状</w:t>
      </w:r>
      <w:r>
        <w:rPr>
          <w:rFonts w:hint="eastAsia"/>
          <w:spacing w:val="2"/>
        </w:rPr>
        <w:t>和大小，</w:t>
      </w:r>
      <w:r>
        <w:rPr>
          <w:spacing w:val="2"/>
        </w:rPr>
        <w:t xml:space="preserve"> </w:t>
      </w:r>
      <w:r>
        <w:rPr>
          <w:rFonts w:hint="eastAsia"/>
        </w:rPr>
        <w:t>所以一般工程图样都选用正投影原理绘制。</w:t>
      </w:r>
    </w:p>
    <w:p w:rsidR="00800CFE" w:rsidRDefault="00800CFE" w:rsidP="00800CFE">
      <w:pPr>
        <w:pStyle w:val="a3"/>
        <w:kinsoku w:val="0"/>
        <w:overflowPunct w:val="0"/>
        <w:spacing w:line="295" w:lineRule="exact"/>
      </w:pPr>
      <w:r>
        <w:rPr>
          <w:rFonts w:ascii="Times New Roman" w:eastAsiaTheme="minorEastAsia" w:cs="Times New Roman"/>
        </w:rPr>
        <w:t>2)</w:t>
      </w:r>
      <w:r>
        <w:rPr>
          <w:rFonts w:ascii="Times New Roman" w:eastAsiaTheme="minorEastAsia" w:cs="Times New Roman"/>
          <w:spacing w:val="52"/>
        </w:rPr>
        <w:t xml:space="preserve"> </w:t>
      </w:r>
      <w:r>
        <w:rPr>
          <w:rFonts w:hint="eastAsia"/>
        </w:rPr>
        <w:t>斜投影</w:t>
      </w:r>
    </w:p>
    <w:p w:rsidR="00800CFE" w:rsidRDefault="00800CFE" w:rsidP="00800CFE">
      <w:pPr>
        <w:pStyle w:val="a3"/>
        <w:kinsoku w:val="0"/>
        <w:overflowPunct w:val="0"/>
        <w:spacing w:line="312" w:lineRule="exact"/>
      </w:pP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4(b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所示，当投射线相互平行且倾斜于投影面时形成的投影，称为斜投影。</w:t>
      </w:r>
    </w:p>
    <w:p w:rsidR="00800CFE" w:rsidRDefault="00800CFE" w:rsidP="00800CFE">
      <w:pPr>
        <w:kinsoku w:val="0"/>
        <w:overflowPunct w:val="0"/>
        <w:spacing w:before="3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6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238750" cy="121920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2"/>
          <w:numId w:val="11"/>
        </w:numPr>
        <w:tabs>
          <w:tab w:val="left" w:pos="6839"/>
        </w:tabs>
        <w:kinsoku w:val="0"/>
        <w:overflowPunct w:val="0"/>
        <w:spacing w:before="97"/>
        <w:ind w:left="6840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tabs>
          <w:tab w:val="left" w:pos="5043"/>
        </w:tabs>
        <w:kinsoku w:val="0"/>
        <w:overflowPunct w:val="0"/>
        <w:ind w:left="1238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</w:t>
      </w:r>
      <w:r>
        <w:rPr>
          <w:rFonts w:ascii="Arial" w:eastAsia="黑体" w:hAnsi="Arial" w:cs="Arial"/>
          <w:sz w:val="18"/>
          <w:szCs w:val="18"/>
        </w:rPr>
        <w:t xml:space="preserve">3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中心</w:t>
      </w:r>
      <w:r>
        <w:rPr>
          <w:rFonts w:ascii="黑体" w:eastAsia="黑体" w:hAnsi="Arial" w:cs="黑体" w:hint="eastAsia"/>
          <w:spacing w:val="1"/>
          <w:sz w:val="18"/>
          <w:szCs w:val="18"/>
        </w:rPr>
        <w:t>投</w:t>
      </w:r>
      <w:r>
        <w:rPr>
          <w:rFonts w:ascii="黑体" w:eastAsia="黑体" w:hAnsi="Arial" w:cs="黑体" w:hint="eastAsia"/>
          <w:sz w:val="18"/>
          <w:szCs w:val="18"/>
        </w:rPr>
        <w:t>影</w:t>
      </w:r>
      <w:r>
        <w:rPr>
          <w:rFonts w:ascii="黑体" w:eastAsia="黑体" w:hAnsi="Arial" w:cs="黑体"/>
          <w:sz w:val="18"/>
          <w:szCs w:val="18"/>
        </w:rPr>
        <w:tab/>
      </w:r>
      <w:r>
        <w:rPr>
          <w:rFonts w:ascii="黑体" w:eastAsia="黑体" w:hAnsi="Arial" w:cs="黑体" w:hint="eastAsia"/>
          <w:sz w:val="18"/>
          <w:szCs w:val="18"/>
        </w:rPr>
        <w:t>图</w:t>
      </w:r>
      <w:r>
        <w:rPr>
          <w:rFonts w:ascii="黑体" w:eastAsia="黑体" w:hAnsi="Arial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</w:t>
      </w:r>
      <w:r>
        <w:rPr>
          <w:rFonts w:ascii="Arial" w:eastAsia="黑体" w:hAnsi="Arial" w:cs="Arial"/>
          <w:sz w:val="18"/>
          <w:szCs w:val="18"/>
        </w:rPr>
        <w:t xml:space="preserve">4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pacing w:val="1"/>
          <w:sz w:val="18"/>
          <w:szCs w:val="18"/>
        </w:rPr>
        <w:t>平</w:t>
      </w:r>
      <w:r>
        <w:rPr>
          <w:rFonts w:ascii="黑体" w:eastAsia="黑体" w:hAnsi="Arial" w:cs="黑体" w:hint="eastAsia"/>
          <w:sz w:val="18"/>
          <w:szCs w:val="18"/>
        </w:rPr>
        <w:t>行投影</w:t>
      </w:r>
    </w:p>
    <w:p w:rsidR="00800CFE" w:rsidRDefault="00800CFE" w:rsidP="00800CFE">
      <w:pPr>
        <w:tabs>
          <w:tab w:val="left" w:pos="6659"/>
        </w:tabs>
        <w:kinsoku w:val="0"/>
        <w:overflowPunct w:val="0"/>
        <w:spacing w:before="93"/>
        <w:ind w:left="4120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>(a)</w:t>
      </w:r>
      <w:r>
        <w:rPr>
          <w:spacing w:val="44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正投影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(b)  </w:t>
      </w:r>
      <w:r>
        <w:rPr>
          <w:rFonts w:ascii="宋体" w:eastAsia="宋体" w:cs="宋体" w:hint="eastAsia"/>
          <w:sz w:val="18"/>
          <w:szCs w:val="18"/>
        </w:rPr>
        <w:t>斜投影</w:t>
      </w:r>
    </w:p>
    <w:p w:rsidR="00800CFE" w:rsidRDefault="00800CFE" w:rsidP="00800CFE">
      <w:pPr>
        <w:kinsoku w:val="0"/>
        <w:overflowPunct w:val="0"/>
        <w:spacing w:before="2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hint="eastAsia"/>
        </w:rPr>
        <w:t>经过归纳，平行投影的基本性质主要有以下三点。</w:t>
      </w:r>
    </w:p>
    <w:p w:rsidR="00800CFE" w:rsidRDefault="00800CFE" w:rsidP="00800CFE">
      <w:pPr>
        <w:pStyle w:val="a3"/>
        <w:kinsoku w:val="0"/>
        <w:overflowPunct w:val="0"/>
        <w:spacing w:before="35" w:line="320" w:lineRule="exact"/>
        <w:ind w:left="160" w:firstLine="420"/>
      </w:pPr>
      <w:r>
        <w:rPr>
          <w:rFonts w:hint="eastAsia"/>
        </w:rPr>
        <w:t>一是积聚性</w:t>
      </w:r>
      <w:r>
        <w:rPr>
          <w:rFonts w:hint="eastAsia"/>
          <w:spacing w:val="-68"/>
        </w:rPr>
        <w:t>。</w:t>
      </w:r>
      <w:r>
        <w:rPr>
          <w:rFonts w:hint="eastAsia"/>
        </w:rPr>
        <w:t>如图</w:t>
      </w:r>
      <w:r>
        <w:rPr>
          <w:spacing w:val="-57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5(a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68"/>
        </w:rPr>
        <w:t>，</w:t>
      </w:r>
      <w:r>
        <w:rPr>
          <w:rFonts w:hint="eastAsia"/>
        </w:rPr>
        <w:t>当直线或平面与投影面垂直时</w:t>
      </w:r>
      <w:r>
        <w:rPr>
          <w:rFonts w:hint="eastAsia"/>
          <w:spacing w:val="-68"/>
        </w:rPr>
        <w:t>，</w:t>
      </w:r>
      <w:r>
        <w:rPr>
          <w:rFonts w:hint="eastAsia"/>
        </w:rPr>
        <w:t>直线的投影积聚为一点，</w:t>
      </w:r>
      <w:r>
        <w:t xml:space="preserve"> </w:t>
      </w:r>
      <w:r>
        <w:rPr>
          <w:rFonts w:hint="eastAsia"/>
        </w:rPr>
        <w:t>平面的投影积聚为一直线。</w:t>
      </w:r>
    </w:p>
    <w:p w:rsidR="00800CFE" w:rsidRDefault="00800CFE" w:rsidP="00800CFE">
      <w:pPr>
        <w:pStyle w:val="a3"/>
        <w:kinsoku w:val="0"/>
        <w:overflowPunct w:val="0"/>
        <w:spacing w:line="301" w:lineRule="exact"/>
      </w:pPr>
      <w:r>
        <w:rPr>
          <w:rFonts w:hint="eastAsia"/>
          <w:spacing w:val="1"/>
        </w:rPr>
        <w:t>二</w:t>
      </w:r>
      <w:proofErr w:type="gramStart"/>
      <w:r>
        <w:rPr>
          <w:rFonts w:hint="eastAsia"/>
          <w:spacing w:val="1"/>
        </w:rPr>
        <w:t>是显实</w:t>
      </w:r>
      <w:r>
        <w:rPr>
          <w:rFonts w:hint="eastAsia"/>
          <w:spacing w:val="2"/>
        </w:rPr>
        <w:t>性</w:t>
      </w:r>
      <w:proofErr w:type="gramEnd"/>
      <w:r>
        <w:rPr>
          <w:rFonts w:hint="eastAsia"/>
          <w:spacing w:val="1"/>
        </w:rPr>
        <w:t>。如</w:t>
      </w:r>
      <w:r>
        <w:rPr>
          <w:rFonts w:hint="eastAsia"/>
        </w:rPr>
        <w:t>图</w:t>
      </w:r>
      <w:r>
        <w:rPr>
          <w:spacing w:val="1"/>
        </w:rPr>
        <w:t xml:space="preserve"> </w:t>
      </w:r>
      <w:r>
        <w:rPr>
          <w:rFonts w:ascii="Times New Roman" w:cs="Times New Roman"/>
        </w:rPr>
        <w:t>2.5(</w:t>
      </w:r>
      <w:r>
        <w:rPr>
          <w:rFonts w:ascii="Times New Roman" w:cs="Times New Roman"/>
          <w:spacing w:val="-1"/>
        </w:rPr>
        <w:t>b</w:t>
      </w:r>
      <w:r>
        <w:rPr>
          <w:rFonts w:ascii="Times New Roman" w:cs="Times New Roman"/>
        </w:rPr>
        <w:t>)</w:t>
      </w:r>
      <w:r>
        <w:rPr>
          <w:rFonts w:hint="eastAsia"/>
          <w:spacing w:val="1"/>
        </w:rPr>
        <w:t>所示，</w:t>
      </w:r>
      <w:r>
        <w:rPr>
          <w:rFonts w:hint="eastAsia"/>
          <w:spacing w:val="2"/>
        </w:rPr>
        <w:t>当直</w:t>
      </w:r>
      <w:r>
        <w:rPr>
          <w:rFonts w:hint="eastAsia"/>
          <w:spacing w:val="1"/>
        </w:rPr>
        <w:t>线或平面</w:t>
      </w:r>
      <w:r>
        <w:rPr>
          <w:rFonts w:hint="eastAsia"/>
          <w:spacing w:val="2"/>
        </w:rPr>
        <w:t>与</w:t>
      </w:r>
      <w:r>
        <w:rPr>
          <w:rFonts w:hint="eastAsia"/>
          <w:spacing w:val="1"/>
        </w:rPr>
        <w:t>投影面平</w:t>
      </w:r>
      <w:r>
        <w:rPr>
          <w:rFonts w:hint="eastAsia"/>
          <w:spacing w:val="2"/>
        </w:rPr>
        <w:t>行</w:t>
      </w:r>
      <w:r>
        <w:rPr>
          <w:rFonts w:hint="eastAsia"/>
          <w:spacing w:val="1"/>
        </w:rPr>
        <w:t>时，它们</w:t>
      </w:r>
      <w:r>
        <w:rPr>
          <w:rFonts w:hint="eastAsia"/>
          <w:spacing w:val="2"/>
        </w:rPr>
        <w:t>在</w:t>
      </w:r>
      <w:r>
        <w:rPr>
          <w:rFonts w:hint="eastAsia"/>
          <w:spacing w:val="1"/>
        </w:rPr>
        <w:t>该投影面</w:t>
      </w:r>
      <w:r>
        <w:rPr>
          <w:rFonts w:hint="eastAsia"/>
          <w:spacing w:val="2"/>
        </w:rPr>
        <w:t>上</w:t>
      </w:r>
      <w:r>
        <w:rPr>
          <w:rFonts w:hint="eastAsia"/>
        </w:rPr>
        <w:t>的</w:t>
      </w:r>
    </w:p>
    <w:p w:rsidR="00800CFE" w:rsidRDefault="00800CFE" w:rsidP="00800CFE">
      <w:pPr>
        <w:pStyle w:val="a3"/>
        <w:kinsoku w:val="0"/>
        <w:overflowPunct w:val="0"/>
        <w:spacing w:line="305" w:lineRule="exact"/>
        <w:ind w:left="160"/>
      </w:pPr>
      <w:r>
        <w:rPr>
          <w:rFonts w:hint="eastAsia"/>
        </w:rPr>
        <w:t>投影反映直线的实长或平面的实形。</w:t>
      </w:r>
    </w:p>
    <w:p w:rsidR="00800CFE" w:rsidRDefault="00800CFE" w:rsidP="00800CFE">
      <w:pPr>
        <w:pStyle w:val="a3"/>
        <w:kinsoku w:val="0"/>
        <w:overflowPunct w:val="0"/>
        <w:spacing w:before="10" w:line="241" w:lineRule="auto"/>
        <w:ind w:left="160" w:right="218" w:firstLine="420"/>
        <w:jc w:val="both"/>
      </w:pPr>
      <w:r>
        <w:rPr>
          <w:rFonts w:hint="eastAsia"/>
        </w:rPr>
        <w:t>三是类似性</w:t>
      </w:r>
      <w:r>
        <w:rPr>
          <w:rFonts w:hint="eastAsia"/>
          <w:spacing w:val="-24"/>
        </w:rPr>
        <w:t>。</w:t>
      </w:r>
      <w:r>
        <w:rPr>
          <w:rFonts w:hint="eastAsia"/>
        </w:rPr>
        <w:t>如图</w:t>
      </w:r>
      <w:r>
        <w:rPr>
          <w:spacing w:val="-56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5(c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4"/>
        </w:rPr>
        <w:t>，</w:t>
      </w:r>
      <w:r>
        <w:rPr>
          <w:rFonts w:hint="eastAsia"/>
        </w:rPr>
        <w:t>当直线倾斜于投影面时</w:t>
      </w:r>
      <w:r>
        <w:rPr>
          <w:rFonts w:hint="eastAsia"/>
          <w:spacing w:val="-24"/>
        </w:rPr>
        <w:t>，</w:t>
      </w:r>
      <w:r>
        <w:rPr>
          <w:rFonts w:hint="eastAsia"/>
        </w:rPr>
        <w:t>其投影短于实长</w:t>
      </w:r>
      <w:r>
        <w:rPr>
          <w:rFonts w:hint="eastAsia"/>
          <w:spacing w:val="-24"/>
        </w:rPr>
        <w:t>；</w:t>
      </w:r>
      <w:r>
        <w:rPr>
          <w:rFonts w:hint="eastAsia"/>
        </w:rPr>
        <w:t>当平面倾斜</w:t>
      </w:r>
      <w:r>
        <w:t xml:space="preserve"> </w:t>
      </w:r>
      <w:r>
        <w:rPr>
          <w:rFonts w:hint="eastAsia"/>
          <w:spacing w:val="1"/>
        </w:rPr>
        <w:t>于投影</w:t>
      </w:r>
      <w:r>
        <w:rPr>
          <w:rFonts w:hint="eastAsia"/>
        </w:rPr>
        <w:t>面时</w:t>
      </w:r>
      <w:r>
        <w:rPr>
          <w:rFonts w:hint="eastAsia"/>
          <w:spacing w:val="1"/>
        </w:rPr>
        <w:t>，其投</w:t>
      </w:r>
      <w:r>
        <w:rPr>
          <w:rFonts w:hint="eastAsia"/>
        </w:rPr>
        <w:t>影比</w:t>
      </w:r>
      <w:r>
        <w:rPr>
          <w:rFonts w:hint="eastAsia"/>
          <w:spacing w:val="1"/>
        </w:rPr>
        <w:t>实形小</w:t>
      </w:r>
      <w:r>
        <w:rPr>
          <w:rFonts w:hint="eastAsia"/>
        </w:rPr>
        <w:t>。即</w:t>
      </w:r>
      <w:r>
        <w:rPr>
          <w:rFonts w:hint="eastAsia"/>
          <w:spacing w:val="1"/>
        </w:rPr>
        <w:t>在这种</w:t>
      </w:r>
      <w:r>
        <w:rPr>
          <w:rFonts w:hint="eastAsia"/>
        </w:rPr>
        <w:t>情况</w:t>
      </w:r>
      <w:r>
        <w:rPr>
          <w:rFonts w:hint="eastAsia"/>
          <w:spacing w:val="1"/>
        </w:rPr>
        <w:t>下，直</w:t>
      </w:r>
      <w:r>
        <w:rPr>
          <w:rFonts w:hint="eastAsia"/>
        </w:rPr>
        <w:t>线和</w:t>
      </w:r>
      <w:r>
        <w:rPr>
          <w:rFonts w:hint="eastAsia"/>
          <w:spacing w:val="1"/>
        </w:rPr>
        <w:t>平面的</w:t>
      </w:r>
      <w:r>
        <w:rPr>
          <w:rFonts w:hint="eastAsia"/>
        </w:rPr>
        <w:t>投影</w:t>
      </w:r>
      <w:r>
        <w:rPr>
          <w:rFonts w:hint="eastAsia"/>
          <w:spacing w:val="1"/>
        </w:rPr>
        <w:t>不反映</w:t>
      </w:r>
      <w:r>
        <w:rPr>
          <w:rFonts w:hint="eastAsia"/>
        </w:rPr>
        <w:t>实长</w:t>
      </w:r>
      <w:r>
        <w:rPr>
          <w:rFonts w:hint="eastAsia"/>
          <w:spacing w:val="2"/>
        </w:rPr>
        <w:t>或实形，</w:t>
      </w:r>
      <w:r>
        <w:rPr>
          <w:spacing w:val="2"/>
        </w:rPr>
        <w:t xml:space="preserve"> </w:t>
      </w:r>
      <w:r>
        <w:rPr>
          <w:rFonts w:hint="eastAsia"/>
        </w:rPr>
        <w:t>但仍反映空间直线和平面的类似形状。</w:t>
      </w:r>
    </w:p>
    <w:p w:rsidR="00800CFE" w:rsidRDefault="00800CFE" w:rsidP="00800CFE">
      <w:pPr>
        <w:kinsoku w:val="0"/>
        <w:overflowPunct w:val="0"/>
        <w:spacing w:line="150" w:lineRule="exact"/>
        <w:rPr>
          <w:sz w:val="15"/>
          <w:szCs w:val="15"/>
        </w:rPr>
      </w:pPr>
    </w:p>
    <w:p w:rsidR="00800CFE" w:rsidRDefault="0013141E" w:rsidP="00800CFE">
      <w:pPr>
        <w:kinsoku w:val="0"/>
        <w:overflowPunct w:val="0"/>
        <w:ind w:left="186" w:right="10205"/>
        <w:rPr>
          <w:sz w:val="20"/>
          <w:szCs w:val="20"/>
        </w:rPr>
      </w:pPr>
      <w:r w:rsidRPr="0013141E">
        <w:rPr>
          <w:noProof/>
        </w:rPr>
        <w:pict>
          <v:rect id="_x0000_s1047" style="position:absolute;left:0;text-align:left;margin-left:92.05pt;margin-top:3in;width:56pt;height:12pt;z-index:-25165004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34" name="图片 1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noProof/>
        </w:rPr>
        <w:drawing>
          <wp:inline distT="0" distB="0" distL="0" distR="0">
            <wp:extent cx="5194300" cy="1327150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line="20" w:lineRule="exact"/>
        <w:rPr>
          <w:sz w:val="2"/>
          <w:szCs w:val="2"/>
        </w:rPr>
      </w:pPr>
    </w:p>
    <w:tbl>
      <w:tblPr>
        <w:tblW w:w="0" w:type="auto"/>
        <w:tblInd w:w="102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82"/>
        <w:gridCol w:w="3267"/>
        <w:gridCol w:w="1509"/>
      </w:tblGrid>
      <w:tr w:rsidR="00800CFE" w:rsidTr="00800CFE">
        <w:trPr>
          <w:trHeight w:hRule="exact" w:val="396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6"/>
              <w:ind w:left="367"/>
            </w:pPr>
            <w:r>
              <w:rPr>
                <w:sz w:val="18"/>
                <w:szCs w:val="18"/>
              </w:rPr>
              <w:t>(a)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6"/>
              <w:ind w:right="227"/>
              <w:jc w:val="center"/>
            </w:pPr>
            <w:r>
              <w:rPr>
                <w:sz w:val="18"/>
                <w:szCs w:val="18"/>
              </w:rPr>
              <w:t>(b)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6"/>
              <w:ind w:left="266"/>
              <w:jc w:val="center"/>
            </w:pPr>
            <w:r>
              <w:rPr>
                <w:sz w:val="18"/>
                <w:szCs w:val="18"/>
              </w:rPr>
              <w:t>(c)</w:t>
            </w:r>
          </w:p>
        </w:tc>
      </w:tr>
      <w:tr w:rsidR="00800CFE" w:rsidTr="00800CFE">
        <w:trPr>
          <w:trHeight w:hRule="exact" w:val="838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40"/>
            </w:pPr>
            <w:r>
              <w:rPr>
                <w:sz w:val="18"/>
                <w:szCs w:val="18"/>
              </w:rPr>
              <w:t>(a)</w:t>
            </w:r>
            <w:r>
              <w:rPr>
                <w:spacing w:val="43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积聚性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31"/>
              <w:ind w:left="71"/>
              <w:jc w:val="center"/>
              <w:rPr>
                <w:rFonts w:ascii="黑体" w:eastAsia="黑体" w:hAnsi="Arial" w:cs="黑体"/>
                <w:sz w:val="18"/>
                <w:szCs w:val="18"/>
              </w:rPr>
            </w:pP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  <w:r>
              <w:rPr>
                <w:rFonts w:ascii="黑体" w:eastAsia="黑体" w:cs="黑体"/>
                <w:spacing w:val="-46"/>
                <w:sz w:val="18"/>
                <w:szCs w:val="18"/>
              </w:rPr>
              <w:t xml:space="preserve"> </w:t>
            </w:r>
            <w:r>
              <w:rPr>
                <w:rFonts w:ascii="Arial" w:eastAsia="黑体" w:hAnsi="Arial" w:cs="Arial"/>
                <w:spacing w:val="-1"/>
                <w:sz w:val="18"/>
                <w:szCs w:val="18"/>
              </w:rPr>
              <w:t>2.</w:t>
            </w:r>
            <w:r>
              <w:rPr>
                <w:rFonts w:ascii="Arial" w:eastAsia="黑体" w:hAnsi="Arial" w:cs="Arial"/>
                <w:sz w:val="18"/>
                <w:szCs w:val="18"/>
              </w:rPr>
              <w:t xml:space="preserve">5  </w:t>
            </w:r>
            <w:r>
              <w:rPr>
                <w:rFonts w:ascii="Arial" w:eastAsia="黑体" w:hAnsi="Arial" w:cs="Arial"/>
                <w:spacing w:val="29"/>
                <w:sz w:val="18"/>
                <w:szCs w:val="18"/>
              </w:rPr>
              <w:t xml:space="preserve"> </w:t>
            </w:r>
            <w:r>
              <w:rPr>
                <w:rFonts w:ascii="黑体" w:eastAsia="黑体" w:hAnsi="Arial" w:cs="黑体" w:hint="eastAsia"/>
                <w:sz w:val="18"/>
                <w:szCs w:val="18"/>
              </w:rPr>
              <w:t>平行</w:t>
            </w:r>
            <w:r>
              <w:rPr>
                <w:rFonts w:ascii="黑体" w:eastAsia="黑体" w:hAnsi="Arial" w:cs="黑体" w:hint="eastAsia"/>
                <w:spacing w:val="1"/>
                <w:sz w:val="18"/>
                <w:szCs w:val="18"/>
              </w:rPr>
              <w:t>投</w:t>
            </w:r>
            <w:r>
              <w:rPr>
                <w:rFonts w:ascii="黑体" w:eastAsia="黑体" w:hAnsi="Arial" w:cs="黑体" w:hint="eastAsia"/>
                <w:sz w:val="18"/>
                <w:szCs w:val="18"/>
              </w:rPr>
              <w:t>影的性质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" w:line="150" w:lineRule="exact"/>
              <w:rPr>
                <w:sz w:val="15"/>
                <w:szCs w:val="15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right="72"/>
              <w:jc w:val="center"/>
            </w:pPr>
            <w:r>
              <w:rPr>
                <w:sz w:val="18"/>
                <w:szCs w:val="18"/>
              </w:rPr>
              <w:t xml:space="preserve">(b)  </w:t>
            </w:r>
            <w:proofErr w:type="gramStart"/>
            <w:r>
              <w:rPr>
                <w:rFonts w:ascii="宋体" w:eastAsia="宋体" w:cs="宋体" w:hint="eastAsia"/>
                <w:sz w:val="18"/>
                <w:szCs w:val="18"/>
              </w:rPr>
              <w:t>显实性</w:t>
            </w:r>
            <w:proofErr w:type="gramEnd"/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640"/>
            </w:pPr>
            <w:r>
              <w:rPr>
                <w:sz w:val="18"/>
                <w:szCs w:val="18"/>
              </w:rPr>
              <w:t>(c)</w:t>
            </w:r>
            <w:r>
              <w:rPr>
                <w:spacing w:val="44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pacing w:val="-2"/>
                <w:sz w:val="18"/>
                <w:szCs w:val="18"/>
              </w:rPr>
              <w:t>类</w:t>
            </w:r>
            <w:r>
              <w:rPr>
                <w:rFonts w:ascii="宋体" w:eastAsia="宋体" w:cs="宋体" w:hint="eastAsia"/>
                <w:sz w:val="18"/>
                <w:szCs w:val="18"/>
              </w:rPr>
              <w:t>似性</w:t>
            </w:r>
          </w:p>
        </w:tc>
      </w:tr>
    </w:tbl>
    <w:p w:rsidR="00800CFE" w:rsidRDefault="00800CFE" w:rsidP="00800CFE">
      <w:pPr>
        <w:kinsoku w:val="0"/>
        <w:overflowPunct w:val="0"/>
        <w:spacing w:before="6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34</w:t>
      </w: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48" style="position:absolute;left:0;text-align:left;margin-left:306.5pt;margin-top:14.9pt;width:197pt;height:19pt;z-index:-25164902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35" name="图片 1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40" w:lineRule="exact"/>
      </w:pPr>
    </w:p>
    <w:p w:rsidR="00800CFE" w:rsidRDefault="00800CFE" w:rsidP="00800CFE">
      <w:pPr>
        <w:pStyle w:val="Heading4"/>
        <w:tabs>
          <w:tab w:val="left" w:pos="3208"/>
        </w:tabs>
        <w:kinsoku w:val="0"/>
        <w:overflowPunct w:val="0"/>
        <w:ind w:left="2538"/>
        <w:outlineLvl w:val="9"/>
        <w:rPr>
          <w:rFonts w:hAnsi="Arial"/>
        </w:rPr>
      </w:pPr>
      <w:r>
        <w:rPr>
          <w:rFonts w:ascii="Arial" w:eastAsiaTheme="minorEastAsia" w:hAnsi="Arial" w:cs="Arial"/>
        </w:rPr>
        <w:t>2.2</w:t>
      </w:r>
      <w:r>
        <w:rPr>
          <w:rFonts w:ascii="Arial" w:eastAsiaTheme="minorEastAsia" w:hAnsi="Arial" w:cs="Arial"/>
        </w:rPr>
        <w:tab/>
      </w:r>
      <w:r>
        <w:rPr>
          <w:rFonts w:hAnsi="Arial" w:hint="eastAsia"/>
        </w:rPr>
        <w:t>三面投影及其对应关系</w:t>
      </w:r>
    </w:p>
    <w:p w:rsidR="00800CFE" w:rsidRDefault="00800CFE" w:rsidP="00800CFE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spacing w:line="326" w:lineRule="exact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2.2.</w:t>
      </w:r>
      <w:r>
        <w:rPr>
          <w:rFonts w:ascii="Arial" w:eastAsiaTheme="minorEastAsia" w:hAnsi="Arial" w:cs="Arial"/>
        </w:rPr>
        <w:t>1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形</w:t>
      </w:r>
      <w:r>
        <w:rPr>
          <w:rFonts w:ascii="Microsoft JhengHei" w:eastAsia="Microsoft JhengHei" w:hAnsi="Arial" w:cs="Microsoft JhengHei" w:hint="eastAsia"/>
          <w:spacing w:val="-2"/>
        </w:rPr>
        <w:t>体</w:t>
      </w:r>
      <w:r>
        <w:rPr>
          <w:rFonts w:ascii="Microsoft JhengHei" w:eastAsia="Microsoft JhengHei" w:hAnsi="Arial" w:cs="Microsoft JhengHei" w:hint="eastAsia"/>
        </w:rPr>
        <w:t>的三面投影</w:t>
      </w:r>
    </w:p>
    <w:p w:rsidR="00800CFE" w:rsidRDefault="00800CFE" w:rsidP="00800CFE">
      <w:pPr>
        <w:kinsoku w:val="0"/>
        <w:overflowPunct w:val="0"/>
        <w:spacing w:before="5" w:line="140" w:lineRule="exact"/>
        <w:rPr>
          <w:sz w:val="14"/>
          <w:szCs w:val="14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．三面投影体系的建立</w:t>
      </w:r>
    </w:p>
    <w:p w:rsidR="00800CFE" w:rsidRDefault="00800CFE" w:rsidP="00800CFE">
      <w:pPr>
        <w:kinsoku w:val="0"/>
        <w:overflowPunct w:val="0"/>
        <w:spacing w:before="4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1" w:firstLine="420"/>
        <w:jc w:val="both"/>
      </w:pPr>
      <w:r>
        <w:rPr>
          <w:rFonts w:hint="eastAsia"/>
        </w:rPr>
        <w:t>如图</w:t>
      </w:r>
      <w:r>
        <w:rPr>
          <w:spacing w:val="-54"/>
        </w:rPr>
        <w:t xml:space="preserve"> </w:t>
      </w:r>
      <w:r>
        <w:rPr>
          <w:rFonts w:ascii="Times New Roman" w:cs="Times New Roman"/>
        </w:rPr>
        <w:t xml:space="preserve">2.6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，设立三个相互垂直的投影面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H</w:t>
      </w:r>
      <w:r>
        <w:rPr>
          <w:rFonts w:hint="eastAsia"/>
        </w:rPr>
        <w:t>、</w:t>
      </w:r>
      <w:r>
        <w:rPr>
          <w:rFonts w:ascii="Times New Roman" w:cs="Times New Roman"/>
          <w:i/>
          <w:iCs/>
          <w:spacing w:val="1"/>
        </w:rPr>
        <w:t>V</w:t>
      </w:r>
      <w:r>
        <w:rPr>
          <w:rFonts w:hint="eastAsia"/>
        </w:rPr>
        <w:t>、</w:t>
      </w:r>
      <w:r>
        <w:rPr>
          <w:rFonts w:ascii="Times New Roman" w:cs="Times New Roman"/>
          <w:i/>
          <w:iCs/>
        </w:rPr>
        <w:t>W</w:t>
      </w:r>
      <w:r>
        <w:rPr>
          <w:rFonts w:hint="eastAsia"/>
        </w:rPr>
        <w:t>，组成一个三面投影体系。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-2"/>
        </w:rPr>
        <w:t xml:space="preserve"> </w:t>
      </w:r>
      <w:r>
        <w:rPr>
          <w:rFonts w:hint="eastAsia"/>
        </w:rPr>
        <w:t>面</w:t>
      </w:r>
      <w:r>
        <w:t xml:space="preserve"> </w:t>
      </w:r>
      <w:r>
        <w:rPr>
          <w:rFonts w:hint="eastAsia"/>
        </w:rPr>
        <w:t>称为水平投影面，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21"/>
        </w:rPr>
        <w:t xml:space="preserve"> </w:t>
      </w:r>
      <w:proofErr w:type="gramStart"/>
      <w:r>
        <w:rPr>
          <w:rFonts w:hint="eastAsia"/>
        </w:rPr>
        <w:t>面称为</w:t>
      </w:r>
      <w:proofErr w:type="gramEnd"/>
      <w:r>
        <w:rPr>
          <w:rFonts w:hint="eastAsia"/>
        </w:rPr>
        <w:t>正立投影面，</w:t>
      </w:r>
      <w:r>
        <w:rPr>
          <w:rFonts w:ascii="Times New Roman" w:cs="Times New Roman"/>
          <w:i/>
          <w:iCs/>
        </w:rPr>
        <w:t>W</w:t>
      </w:r>
      <w:r>
        <w:rPr>
          <w:rFonts w:ascii="Times New Roman" w:cs="Times New Roman"/>
          <w:i/>
          <w:iCs/>
          <w:spacing w:val="21"/>
        </w:rPr>
        <w:t xml:space="preserve"> </w:t>
      </w:r>
      <w:proofErr w:type="gramStart"/>
      <w:r>
        <w:rPr>
          <w:rFonts w:hint="eastAsia"/>
        </w:rPr>
        <w:t>面称为</w:t>
      </w:r>
      <w:proofErr w:type="gramEnd"/>
      <w:r>
        <w:rPr>
          <w:rFonts w:hint="eastAsia"/>
        </w:rPr>
        <w:t>侧立投影面。任意两个投影面的交线称</w:t>
      </w:r>
      <w:r>
        <w:t xml:space="preserve"> </w:t>
      </w:r>
      <w:r>
        <w:rPr>
          <w:rFonts w:hint="eastAsia"/>
        </w:rPr>
        <w:t>为投影轴，分别用</w:t>
      </w:r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</w:rPr>
        <w:t xml:space="preserve">X </w:t>
      </w:r>
      <w:r>
        <w:rPr>
          <w:rFonts w:hint="eastAsia"/>
          <w:spacing w:val="-2"/>
        </w:rPr>
        <w:t>轴</w:t>
      </w:r>
      <w:r>
        <w:rPr>
          <w:rFonts w:hint="eastAsia"/>
        </w:rPr>
        <w:t>、</w:t>
      </w:r>
      <w:r>
        <w:rPr>
          <w:rFonts w:ascii="Times New Roman" w:cs="Times New Roman"/>
          <w:i/>
          <w:iCs/>
        </w:rPr>
        <w:t>Y</w:t>
      </w:r>
      <w:r>
        <w:rPr>
          <w:rFonts w:ascii="Times New Roman" w:cs="Times New Roman"/>
          <w:i/>
          <w:iCs/>
          <w:spacing w:val="1"/>
        </w:rPr>
        <w:t xml:space="preserve"> </w:t>
      </w:r>
      <w:r>
        <w:rPr>
          <w:rFonts w:hint="eastAsia"/>
        </w:rPr>
        <w:t>轴、</w:t>
      </w:r>
      <w:r>
        <w:rPr>
          <w:rFonts w:ascii="Times New Roman" w:cs="Times New Roman"/>
          <w:i/>
          <w:iCs/>
        </w:rPr>
        <w:t>Z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  <w:spacing w:val="-2"/>
        </w:rPr>
        <w:t>轴</w:t>
      </w:r>
      <w:r>
        <w:rPr>
          <w:rFonts w:hint="eastAsia"/>
        </w:rPr>
        <w:t>表示。三个投影轴的交点</w:t>
      </w:r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</w:rPr>
        <w:t>O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称为原点。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290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1739900" cy="17208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7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7" w:line="120" w:lineRule="exact"/>
        <w:rPr>
          <w:sz w:val="12"/>
          <w:szCs w:val="12"/>
        </w:rPr>
        <w:sectPr w:rsidR="00800CFE">
          <w:pgSz w:w="11905" w:h="16840"/>
          <w:pgMar w:top="7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．三面投影图的形成</w:t>
      </w:r>
    </w:p>
    <w:p w:rsidR="00800CFE" w:rsidRDefault="00800CFE" w:rsidP="00800CFE">
      <w:pPr>
        <w:kinsoku w:val="0"/>
        <w:overflowPunct w:val="0"/>
        <w:spacing w:before="14"/>
        <w:ind w:left="789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</w:t>
      </w:r>
      <w:r>
        <w:rPr>
          <w:rFonts w:ascii="Arial" w:eastAsia="黑体" w:hAnsi="Arial" w:cs="Arial"/>
          <w:sz w:val="18"/>
          <w:szCs w:val="18"/>
        </w:rPr>
        <w:t xml:space="preserve">6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三面</w:t>
      </w:r>
      <w:r>
        <w:rPr>
          <w:rFonts w:ascii="黑体" w:eastAsia="黑体" w:hAnsi="Arial" w:cs="黑体" w:hint="eastAsia"/>
          <w:spacing w:val="1"/>
          <w:sz w:val="18"/>
          <w:szCs w:val="18"/>
        </w:rPr>
        <w:t>投</w:t>
      </w:r>
      <w:r>
        <w:rPr>
          <w:rFonts w:ascii="黑体" w:eastAsia="黑体" w:hAnsi="Arial" w:cs="黑体" w:hint="eastAsia"/>
          <w:sz w:val="18"/>
          <w:szCs w:val="18"/>
        </w:rPr>
        <w:t>影体系</w:t>
      </w:r>
    </w:p>
    <w:p w:rsidR="00800CFE" w:rsidRDefault="00800CFE" w:rsidP="00800CFE">
      <w:pPr>
        <w:kinsoku w:val="0"/>
        <w:overflowPunct w:val="0"/>
        <w:spacing w:before="14"/>
        <w:ind w:left="789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2576" w:space="40"/>
            <w:col w:w="5929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5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58" w:firstLine="420"/>
        <w:jc w:val="both"/>
      </w:pPr>
      <w:r>
        <w:rPr>
          <w:rFonts w:hint="eastAsia"/>
        </w:rPr>
        <w:t>如图</w:t>
      </w:r>
      <w:r>
        <w:rPr>
          <w:spacing w:val="-56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7(a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48"/>
        </w:rPr>
        <w:t>，</w:t>
      </w:r>
      <w:r>
        <w:rPr>
          <w:rFonts w:hint="eastAsia"/>
        </w:rPr>
        <w:t>在投影体系中</w:t>
      </w:r>
      <w:r>
        <w:rPr>
          <w:rFonts w:hint="eastAsia"/>
          <w:spacing w:val="-48"/>
        </w:rPr>
        <w:t>，</w:t>
      </w:r>
      <w:r>
        <w:rPr>
          <w:rFonts w:hint="eastAsia"/>
        </w:rPr>
        <w:t>利用正投影原理将物体分别向这三个投影面上进行投</w:t>
      </w:r>
      <w:r>
        <w:t xml:space="preserve"> </w:t>
      </w:r>
      <w:r>
        <w:rPr>
          <w:rFonts w:hint="eastAsia"/>
        </w:rPr>
        <w:t>影，就会在</w:t>
      </w:r>
      <w:r>
        <w:rPr>
          <w:spacing w:val="-3"/>
        </w:rPr>
        <w:t xml:space="preserve"> </w:t>
      </w:r>
      <w:r>
        <w:rPr>
          <w:rFonts w:ascii="Times New Roman" w:cs="Times New Roman"/>
          <w:i/>
          <w:iCs/>
          <w:spacing w:val="-1"/>
        </w:rPr>
        <w:t>H</w:t>
      </w:r>
      <w:r>
        <w:rPr>
          <w:rFonts w:hint="eastAsia"/>
        </w:rPr>
        <w:t>、</w:t>
      </w:r>
      <w:r>
        <w:rPr>
          <w:rFonts w:ascii="Times New Roman" w:cs="Times New Roman"/>
          <w:i/>
          <w:iCs/>
        </w:rPr>
        <w:t>V</w:t>
      </w:r>
      <w:r>
        <w:rPr>
          <w:rFonts w:hint="eastAsia"/>
        </w:rPr>
        <w:t>、</w:t>
      </w:r>
      <w:r>
        <w:rPr>
          <w:rFonts w:ascii="Times New Roman" w:cs="Times New Roman"/>
          <w:i/>
          <w:iCs/>
        </w:rPr>
        <w:t>W</w:t>
      </w:r>
      <w:r>
        <w:rPr>
          <w:rFonts w:ascii="Times New Roman" w:cs="Times New Roman"/>
          <w:i/>
          <w:iCs/>
          <w:spacing w:val="50"/>
        </w:rPr>
        <w:t xml:space="preserve"> </w:t>
      </w:r>
      <w:r>
        <w:rPr>
          <w:rFonts w:hint="eastAsia"/>
        </w:rPr>
        <w:t>面上得到物体的三面投影，分别称为水平投影、正面投影和侧面投</w:t>
      </w:r>
      <w:r>
        <w:t xml:space="preserve"> </w:t>
      </w:r>
      <w:r>
        <w:rPr>
          <w:rFonts w:hint="eastAsia"/>
          <w:spacing w:val="1"/>
        </w:rPr>
        <w:t>影。为</w:t>
      </w:r>
      <w:r>
        <w:rPr>
          <w:rFonts w:hint="eastAsia"/>
        </w:rPr>
        <w:t>把空</w:t>
      </w:r>
      <w:r>
        <w:rPr>
          <w:rFonts w:hint="eastAsia"/>
          <w:spacing w:val="1"/>
        </w:rPr>
        <w:t>间三个</w:t>
      </w:r>
      <w:r>
        <w:rPr>
          <w:rFonts w:hint="eastAsia"/>
        </w:rPr>
        <w:t>投影</w:t>
      </w:r>
      <w:r>
        <w:rPr>
          <w:rFonts w:hint="eastAsia"/>
          <w:spacing w:val="1"/>
        </w:rPr>
        <w:t>面上所</w:t>
      </w:r>
      <w:r>
        <w:rPr>
          <w:rFonts w:hint="eastAsia"/>
        </w:rPr>
        <w:t>得到</w:t>
      </w:r>
      <w:r>
        <w:rPr>
          <w:rFonts w:hint="eastAsia"/>
          <w:spacing w:val="1"/>
        </w:rPr>
        <w:t>的投影</w:t>
      </w:r>
      <w:r>
        <w:rPr>
          <w:rFonts w:hint="eastAsia"/>
        </w:rPr>
        <w:t>画在</w:t>
      </w:r>
      <w:r>
        <w:rPr>
          <w:rFonts w:hint="eastAsia"/>
          <w:spacing w:val="1"/>
        </w:rPr>
        <w:t>一个平</w:t>
      </w:r>
      <w:r>
        <w:rPr>
          <w:rFonts w:hint="eastAsia"/>
        </w:rPr>
        <w:t>面上</w:t>
      </w:r>
      <w:r>
        <w:rPr>
          <w:rFonts w:hint="eastAsia"/>
          <w:spacing w:val="1"/>
        </w:rPr>
        <w:t>，需将</w:t>
      </w:r>
      <w:r>
        <w:rPr>
          <w:rFonts w:hint="eastAsia"/>
        </w:rPr>
        <w:t>三个</w:t>
      </w:r>
      <w:r>
        <w:rPr>
          <w:rFonts w:hint="eastAsia"/>
          <w:spacing w:val="1"/>
        </w:rPr>
        <w:t>互相垂</w:t>
      </w:r>
      <w:r>
        <w:rPr>
          <w:rFonts w:hint="eastAsia"/>
        </w:rPr>
        <w:t>直的</w:t>
      </w:r>
      <w:r>
        <w:rPr>
          <w:rFonts w:hint="eastAsia"/>
          <w:spacing w:val="2"/>
        </w:rPr>
        <w:t>投影平面</w:t>
      </w:r>
      <w:r>
        <w:rPr>
          <w:spacing w:val="2"/>
        </w:rPr>
        <w:t xml:space="preserve"> </w:t>
      </w:r>
      <w:r>
        <w:rPr>
          <w:rFonts w:hint="eastAsia"/>
        </w:rPr>
        <w:t>展开摊平为一个平面，即</w:t>
      </w:r>
      <w:r>
        <w:rPr>
          <w:spacing w:val="-44"/>
        </w:rPr>
        <w:t xml:space="preserve"> 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10"/>
        </w:rPr>
        <w:t xml:space="preserve"> </w:t>
      </w:r>
      <w:r>
        <w:rPr>
          <w:rFonts w:hint="eastAsia"/>
        </w:rPr>
        <w:t>面不</w:t>
      </w:r>
      <w:r>
        <w:rPr>
          <w:rFonts w:hint="eastAsia"/>
          <w:spacing w:val="-2"/>
        </w:rPr>
        <w:t>动</w:t>
      </w:r>
      <w:r>
        <w:rPr>
          <w:rFonts w:hint="eastAsia"/>
        </w:rPr>
        <w:t>，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9"/>
        </w:rPr>
        <w:t xml:space="preserve"> </w:t>
      </w:r>
      <w:r>
        <w:rPr>
          <w:rFonts w:hint="eastAsia"/>
        </w:rPr>
        <w:t>面以</w:t>
      </w:r>
      <w:r>
        <w:rPr>
          <w:spacing w:val="-43"/>
        </w:rPr>
        <w:t xml:space="preserve"> </w:t>
      </w:r>
      <w:r>
        <w:rPr>
          <w:rFonts w:ascii="Times New Roman" w:cs="Times New Roman"/>
          <w:i/>
          <w:iCs/>
          <w:spacing w:val="-1"/>
        </w:rPr>
        <w:t>O</w:t>
      </w:r>
      <w:r>
        <w:rPr>
          <w:rFonts w:ascii="Times New Roman" w:cs="Times New Roman"/>
          <w:i/>
          <w:iCs/>
        </w:rPr>
        <w:t>X</w:t>
      </w:r>
      <w:r>
        <w:rPr>
          <w:rFonts w:ascii="Times New Roman" w:cs="Times New Roman"/>
          <w:i/>
          <w:iCs/>
          <w:spacing w:val="10"/>
        </w:rPr>
        <w:t xml:space="preserve"> </w:t>
      </w:r>
      <w:r>
        <w:rPr>
          <w:rFonts w:hint="eastAsia"/>
        </w:rPr>
        <w:t>为轴向下旋转</w:t>
      </w:r>
      <w:r>
        <w:rPr>
          <w:spacing w:val="-43"/>
        </w:rPr>
        <w:t xml:space="preserve"> </w:t>
      </w:r>
      <w:r>
        <w:rPr>
          <w:rFonts w:ascii="Times New Roman" w:cs="Times New Roman"/>
        </w:rPr>
        <w:t>90</w:t>
      </w:r>
      <w:r>
        <w:rPr>
          <w:rFonts w:hint="eastAsia"/>
          <w:spacing w:val="-60"/>
        </w:rPr>
        <w:t>°</w:t>
      </w:r>
      <w:r>
        <w:rPr>
          <w:rFonts w:hint="eastAsia"/>
          <w:spacing w:val="-2"/>
        </w:rPr>
        <w:t>，</w:t>
      </w:r>
      <w:r>
        <w:rPr>
          <w:rFonts w:ascii="Times New Roman" w:cs="Times New Roman"/>
          <w:i/>
          <w:iCs/>
        </w:rPr>
        <w:t>W</w:t>
      </w:r>
      <w:r>
        <w:rPr>
          <w:rFonts w:ascii="Times New Roman" w:cs="Times New Roman"/>
          <w:i/>
          <w:iCs/>
          <w:spacing w:val="10"/>
        </w:rPr>
        <w:t xml:space="preserve"> </w:t>
      </w:r>
      <w:r>
        <w:rPr>
          <w:rFonts w:hint="eastAsia"/>
        </w:rPr>
        <w:t>面以</w:t>
      </w:r>
      <w:r>
        <w:rPr>
          <w:spacing w:val="-44"/>
        </w:rPr>
        <w:t xml:space="preserve"> </w:t>
      </w:r>
      <w:r>
        <w:rPr>
          <w:rFonts w:ascii="Times New Roman" w:cs="Times New Roman"/>
          <w:i/>
          <w:iCs/>
          <w:spacing w:val="-1"/>
        </w:rPr>
        <w:t>O</w:t>
      </w:r>
      <w:r>
        <w:rPr>
          <w:rFonts w:ascii="Times New Roman" w:cs="Times New Roman"/>
          <w:i/>
          <w:iCs/>
        </w:rPr>
        <w:t>Z</w:t>
      </w:r>
      <w:r>
        <w:rPr>
          <w:rFonts w:ascii="Times New Roman" w:cs="Times New Roman"/>
          <w:i/>
          <w:iCs/>
          <w:spacing w:val="9"/>
        </w:rPr>
        <w:t xml:space="preserve"> </w:t>
      </w:r>
      <w:r>
        <w:rPr>
          <w:rFonts w:hint="eastAsia"/>
        </w:rPr>
        <w:t>轴向右旋</w:t>
      </w:r>
      <w:r>
        <w:t xml:space="preserve"> </w:t>
      </w:r>
      <w:r>
        <w:rPr>
          <w:rFonts w:hint="eastAsia"/>
        </w:rPr>
        <w:t>转</w:t>
      </w:r>
      <w:r>
        <w:rPr>
          <w:spacing w:val="-32"/>
        </w:rPr>
        <w:t xml:space="preserve"> </w:t>
      </w:r>
      <w:r>
        <w:rPr>
          <w:rFonts w:ascii="Times New Roman" w:cs="Times New Roman"/>
        </w:rPr>
        <w:t>90</w:t>
      </w:r>
      <w:r>
        <w:rPr>
          <w:rFonts w:hint="eastAsia"/>
          <w:spacing w:val="-60"/>
        </w:rPr>
        <w:t>°</w:t>
      </w:r>
      <w:r>
        <w:rPr>
          <w:rFonts w:hint="eastAsia"/>
        </w:rPr>
        <w:t>，</w:t>
      </w:r>
      <w:r>
        <w:rPr>
          <w:rFonts w:hint="eastAsia"/>
          <w:spacing w:val="-2"/>
        </w:rPr>
        <w:t>使</w:t>
      </w:r>
      <w:r>
        <w:rPr>
          <w:rFonts w:hint="eastAsia"/>
        </w:rPr>
        <w:t>它们与</w:t>
      </w:r>
      <w:r>
        <w:rPr>
          <w:spacing w:val="-31"/>
        </w:rPr>
        <w:t xml:space="preserve"> 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22"/>
        </w:rPr>
        <w:t xml:space="preserve"> </w:t>
      </w:r>
      <w:r>
        <w:rPr>
          <w:rFonts w:hint="eastAsia"/>
          <w:spacing w:val="-2"/>
        </w:rPr>
        <w:t>面</w:t>
      </w:r>
      <w:r>
        <w:rPr>
          <w:rFonts w:hint="eastAsia"/>
        </w:rPr>
        <w:t>在同一个平面上，如图</w:t>
      </w:r>
      <w:r>
        <w:rPr>
          <w:spacing w:val="-32"/>
        </w:rPr>
        <w:t xml:space="preserve"> </w:t>
      </w:r>
      <w:r>
        <w:rPr>
          <w:rFonts w:ascii="Times New Roman" w:cs="Times New Roman"/>
        </w:rPr>
        <w:t>2.7(b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"/>
        </w:rPr>
        <w:t>。</w:t>
      </w:r>
      <w:r>
        <w:rPr>
          <w:rFonts w:hint="eastAsia"/>
        </w:rPr>
        <w:t>这样，就得到了位于同一个平</w:t>
      </w:r>
      <w:r>
        <w:t xml:space="preserve"> </w:t>
      </w:r>
      <w:r>
        <w:rPr>
          <w:rFonts w:hint="eastAsia"/>
        </w:rPr>
        <w:t>面上的三个正投影图，也就是物体的三面投影图，如图</w:t>
      </w:r>
      <w:r>
        <w:rPr>
          <w:spacing w:val="-20"/>
        </w:rPr>
        <w:t xml:space="preserve"> </w:t>
      </w:r>
      <w:r>
        <w:rPr>
          <w:rFonts w:ascii="Times New Roman" w:cs="Times New Roman"/>
        </w:rPr>
        <w:t>2.</w:t>
      </w:r>
      <w:r>
        <w:rPr>
          <w:rFonts w:ascii="Times New Roman" w:cs="Times New Roman"/>
          <w:spacing w:val="-1"/>
        </w:rPr>
        <w:t>7(</w:t>
      </w:r>
      <w:r>
        <w:rPr>
          <w:rFonts w:ascii="Times New Roman" w:cs="Times New Roman"/>
        </w:rPr>
        <w:t>c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所示，这时</w:t>
      </w:r>
      <w:r>
        <w:rPr>
          <w:spacing w:val="-20"/>
        </w:rPr>
        <w:t xml:space="preserve"> </w:t>
      </w:r>
      <w:r>
        <w:rPr>
          <w:rFonts w:ascii="Times New Roman" w:cs="Times New Roman"/>
          <w:i/>
          <w:iCs/>
        </w:rPr>
        <w:t>Y</w:t>
      </w:r>
      <w:r>
        <w:rPr>
          <w:rFonts w:ascii="Times New Roman" w:cs="Times New Roman"/>
          <w:i/>
          <w:iCs/>
          <w:spacing w:val="34"/>
        </w:rPr>
        <w:t xml:space="preserve"> </w:t>
      </w:r>
      <w:r>
        <w:rPr>
          <w:rFonts w:hint="eastAsia"/>
        </w:rPr>
        <w:t>轴分为两条，</w:t>
      </w:r>
      <w:r>
        <w:t xml:space="preserve"> </w:t>
      </w:r>
      <w:r>
        <w:rPr>
          <w:rFonts w:hint="eastAsia"/>
        </w:rPr>
        <w:t>在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面上的记作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Y</w:t>
      </w:r>
      <w:r>
        <w:rPr>
          <w:rFonts w:ascii="Times New Roman" w:cs="Times New Roman"/>
          <w:spacing w:val="-1"/>
          <w:position w:val="-3"/>
          <w:sz w:val="14"/>
          <w:szCs w:val="14"/>
        </w:rPr>
        <w:t>H</w:t>
      </w:r>
      <w:r>
        <w:rPr>
          <w:rFonts w:hint="eastAsia"/>
          <w:spacing w:val="-14"/>
        </w:rPr>
        <w:t>，</w:t>
      </w:r>
      <w:r>
        <w:rPr>
          <w:rFonts w:hint="eastAsia"/>
        </w:rPr>
        <w:t>在</w:t>
      </w:r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</w:rPr>
        <w:t xml:space="preserve">W </w:t>
      </w:r>
      <w:r>
        <w:rPr>
          <w:rFonts w:hint="eastAsia"/>
        </w:rPr>
        <w:t>面上的</w:t>
      </w:r>
      <w:r>
        <w:rPr>
          <w:rFonts w:hint="eastAsia"/>
          <w:spacing w:val="-2"/>
        </w:rPr>
        <w:t>记</w:t>
      </w:r>
      <w:r>
        <w:rPr>
          <w:rFonts w:hint="eastAsia"/>
        </w:rPr>
        <w:t>作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Y</w:t>
      </w:r>
      <w:r>
        <w:rPr>
          <w:rFonts w:ascii="Times New Roman" w:cs="Times New Roman"/>
          <w:spacing w:val="-2"/>
          <w:position w:val="-3"/>
          <w:sz w:val="14"/>
          <w:szCs w:val="14"/>
        </w:rPr>
        <w:t>W</w:t>
      </w:r>
      <w:r>
        <w:rPr>
          <w:rFonts w:hint="eastAsia"/>
          <w:spacing w:val="-14"/>
        </w:rPr>
        <w:t>。</w:t>
      </w:r>
      <w:r>
        <w:rPr>
          <w:rFonts w:hint="eastAsia"/>
        </w:rPr>
        <w:t>因为投影面的边框及投影轴与表示物体的形状</w:t>
      </w:r>
      <w:r>
        <w:t xml:space="preserve"> </w:t>
      </w:r>
      <w:r>
        <w:rPr>
          <w:rFonts w:hint="eastAsia"/>
        </w:rPr>
        <w:t>无关，所以在绘制工程图样时可不予绘出。</w:t>
      </w:r>
    </w:p>
    <w:p w:rsidR="00800CFE" w:rsidRDefault="00800CFE" w:rsidP="00800CFE">
      <w:pPr>
        <w:kinsoku w:val="0"/>
        <w:overflowPunct w:val="0"/>
        <w:spacing w:before="10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381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946650" cy="1416050"/>
            <wp:effectExtent l="1905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0"/>
          <w:numId w:val="10"/>
        </w:numPr>
        <w:tabs>
          <w:tab w:val="left" w:pos="2539"/>
          <w:tab w:val="left" w:pos="4230"/>
          <w:tab w:val="left" w:pos="4909"/>
        </w:tabs>
        <w:kinsoku w:val="0"/>
        <w:overflowPunct w:val="0"/>
        <w:spacing w:before="96"/>
        <w:ind w:left="4230" w:right="53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  <w:r>
        <w:rPr>
          <w:sz w:val="18"/>
          <w:szCs w:val="18"/>
        </w:rPr>
        <w:tab/>
        <w:t>(c)</w:t>
      </w:r>
    </w:p>
    <w:p w:rsidR="00800CFE" w:rsidRDefault="00800CFE" w:rsidP="00800CFE">
      <w:pPr>
        <w:kinsoku w:val="0"/>
        <w:overflowPunct w:val="0"/>
        <w:spacing w:before="83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</w:t>
      </w:r>
      <w:r>
        <w:rPr>
          <w:rFonts w:ascii="Arial" w:eastAsia="黑体" w:hAnsi="Arial" w:cs="Arial"/>
          <w:sz w:val="18"/>
          <w:szCs w:val="18"/>
        </w:rPr>
        <w:t xml:space="preserve">7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物体</w:t>
      </w:r>
      <w:r>
        <w:rPr>
          <w:rFonts w:ascii="黑体" w:eastAsia="黑体" w:hAnsi="Arial" w:cs="黑体" w:hint="eastAsia"/>
          <w:spacing w:val="1"/>
          <w:sz w:val="18"/>
          <w:szCs w:val="18"/>
        </w:rPr>
        <w:t>三</w:t>
      </w:r>
      <w:r>
        <w:rPr>
          <w:rFonts w:ascii="黑体" w:eastAsia="黑体" w:hAnsi="Arial" w:cs="黑体" w:hint="eastAsia"/>
          <w:sz w:val="18"/>
          <w:szCs w:val="18"/>
        </w:rPr>
        <w:t>面投影的形成</w:t>
      </w:r>
    </w:p>
    <w:p w:rsidR="00800CFE" w:rsidRDefault="0013141E" w:rsidP="00800CFE">
      <w:pPr>
        <w:tabs>
          <w:tab w:val="left" w:pos="3599"/>
          <w:tab w:val="left" w:pos="6419"/>
        </w:tabs>
        <w:kinsoku w:val="0"/>
        <w:overflowPunct w:val="0"/>
        <w:spacing w:before="93"/>
        <w:ind w:left="880"/>
        <w:rPr>
          <w:rFonts w:ascii="宋体" w:eastAsia="宋体" w:cs="宋体"/>
          <w:sz w:val="18"/>
          <w:szCs w:val="18"/>
        </w:rPr>
      </w:pPr>
      <w:r w:rsidRPr="0013141E">
        <w:rPr>
          <w:noProof/>
        </w:rPr>
        <w:pict>
          <v:rect id="_x0000_s1049" style="position:absolute;left:0;text-align:left;margin-left:447.35pt;margin-top:25.7pt;width:56pt;height:12pt;z-index:-25164800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36" name="图片 1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sz w:val="18"/>
          <w:szCs w:val="18"/>
        </w:rPr>
        <w:t>(a)</w:t>
      </w:r>
      <w:r w:rsidR="00800CFE">
        <w:rPr>
          <w:spacing w:val="44"/>
          <w:sz w:val="18"/>
          <w:szCs w:val="18"/>
        </w:rPr>
        <w:t xml:space="preserve"> </w:t>
      </w:r>
      <w:r w:rsidR="00800CFE">
        <w:rPr>
          <w:rFonts w:ascii="宋体" w:eastAsia="宋体" w:cs="宋体" w:hint="eastAsia"/>
          <w:sz w:val="18"/>
          <w:szCs w:val="18"/>
        </w:rPr>
        <w:t>投影体系</w:t>
      </w:r>
      <w:r w:rsidR="00800CFE">
        <w:rPr>
          <w:rFonts w:ascii="宋体" w:eastAsia="宋体" w:cs="宋体" w:hint="eastAsia"/>
          <w:spacing w:val="-2"/>
          <w:sz w:val="18"/>
          <w:szCs w:val="18"/>
        </w:rPr>
        <w:t>中</w:t>
      </w:r>
      <w:r w:rsidR="00800CFE">
        <w:rPr>
          <w:rFonts w:ascii="宋体" w:eastAsia="宋体" w:cs="宋体" w:hint="eastAsia"/>
          <w:sz w:val="18"/>
          <w:szCs w:val="18"/>
        </w:rPr>
        <w:t>的投影</w:t>
      </w:r>
      <w:r w:rsidR="00800CFE">
        <w:rPr>
          <w:rFonts w:ascii="宋体" w:eastAsia="宋体" w:cs="宋体"/>
          <w:sz w:val="18"/>
          <w:szCs w:val="18"/>
        </w:rPr>
        <w:tab/>
      </w:r>
      <w:r w:rsidR="00800CFE">
        <w:rPr>
          <w:rFonts w:eastAsia="宋体"/>
          <w:sz w:val="18"/>
          <w:szCs w:val="18"/>
        </w:rPr>
        <w:t xml:space="preserve">(b)  </w:t>
      </w:r>
      <w:r w:rsidR="00800CFE">
        <w:rPr>
          <w:rFonts w:ascii="宋体" w:eastAsia="宋体" w:cs="宋体" w:hint="eastAsia"/>
          <w:sz w:val="18"/>
          <w:szCs w:val="18"/>
        </w:rPr>
        <w:t>投影体系的展开</w:t>
      </w:r>
      <w:r w:rsidR="00800CFE">
        <w:rPr>
          <w:rFonts w:ascii="宋体" w:eastAsia="宋体" w:cs="宋体"/>
          <w:sz w:val="18"/>
          <w:szCs w:val="18"/>
        </w:rPr>
        <w:tab/>
      </w:r>
      <w:r w:rsidR="00800CFE">
        <w:rPr>
          <w:rFonts w:eastAsia="宋体"/>
          <w:sz w:val="18"/>
          <w:szCs w:val="18"/>
        </w:rPr>
        <w:t>(c)</w:t>
      </w:r>
      <w:r w:rsidR="00800CFE">
        <w:rPr>
          <w:rFonts w:eastAsia="宋体"/>
          <w:spacing w:val="43"/>
          <w:sz w:val="18"/>
          <w:szCs w:val="18"/>
        </w:rPr>
        <w:t xml:space="preserve"> </w:t>
      </w:r>
      <w:r w:rsidR="00800CFE">
        <w:rPr>
          <w:rFonts w:ascii="宋体" w:eastAsia="宋体" w:cs="宋体" w:hint="eastAsia"/>
          <w:sz w:val="18"/>
          <w:szCs w:val="18"/>
        </w:rPr>
        <w:t>投影图</w:t>
      </w:r>
    </w:p>
    <w:p w:rsidR="00800CFE" w:rsidRDefault="00800CFE" w:rsidP="00800CFE">
      <w:pPr>
        <w:kinsoku w:val="0"/>
        <w:overflowPunct w:val="0"/>
        <w:spacing w:before="5" w:line="160" w:lineRule="exact"/>
        <w:rPr>
          <w:sz w:val="16"/>
          <w:szCs w:val="16"/>
        </w:rPr>
      </w:pP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35</w:t>
      </w: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"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spacing w:line="326" w:lineRule="exact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2.2.</w:t>
      </w:r>
      <w:r>
        <w:rPr>
          <w:rFonts w:ascii="Arial" w:eastAsiaTheme="minorEastAsia" w:hAnsi="Arial" w:cs="Arial"/>
        </w:rPr>
        <w:t>2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三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投影的对应关系</w:t>
      </w:r>
    </w:p>
    <w:p w:rsidR="00800CFE" w:rsidRDefault="00800CFE" w:rsidP="00800CFE">
      <w:pPr>
        <w:kinsoku w:val="0"/>
        <w:overflowPunct w:val="0"/>
        <w:spacing w:before="5" w:line="140" w:lineRule="exact"/>
        <w:rPr>
          <w:sz w:val="14"/>
          <w:szCs w:val="14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．三面投影图的投影关系</w:t>
      </w:r>
    </w:p>
    <w:p w:rsidR="00800CFE" w:rsidRDefault="00800CFE" w:rsidP="00800CFE">
      <w:pPr>
        <w:pStyle w:val="a3"/>
        <w:kinsoku w:val="0"/>
        <w:overflowPunct w:val="0"/>
        <w:spacing w:before="94"/>
        <w:ind w:left="160" w:right="218" w:firstLine="420"/>
        <w:jc w:val="both"/>
      </w:pPr>
      <w:r>
        <w:rPr>
          <w:rFonts w:hint="eastAsia"/>
        </w:rPr>
        <w:t>在投影体系中，物体的</w:t>
      </w:r>
      <w:r>
        <w:rPr>
          <w:spacing w:val="-32"/>
        </w:rPr>
        <w:t xml:space="preserve"> </w:t>
      </w:r>
      <w:r>
        <w:rPr>
          <w:rFonts w:ascii="Times New Roman" w:cs="Times New Roman"/>
          <w:i/>
          <w:iCs/>
        </w:rPr>
        <w:t>X</w:t>
      </w:r>
      <w:r>
        <w:rPr>
          <w:rFonts w:ascii="Times New Roman" w:cs="Times New Roman"/>
          <w:i/>
          <w:iCs/>
          <w:spacing w:val="23"/>
        </w:rPr>
        <w:t xml:space="preserve"> </w:t>
      </w:r>
      <w:r>
        <w:rPr>
          <w:rFonts w:hint="eastAsia"/>
        </w:rPr>
        <w:t>轴方向</w:t>
      </w:r>
      <w:r>
        <w:rPr>
          <w:rFonts w:hint="eastAsia"/>
          <w:spacing w:val="-2"/>
        </w:rPr>
        <w:t>的</w:t>
      </w:r>
      <w:r>
        <w:rPr>
          <w:rFonts w:hint="eastAsia"/>
        </w:rPr>
        <w:t>尺寸称为长度，</w:t>
      </w:r>
      <w:r>
        <w:rPr>
          <w:rFonts w:ascii="Times New Roman" w:cs="Times New Roman"/>
          <w:i/>
          <w:iCs/>
        </w:rPr>
        <w:t>Y</w:t>
      </w:r>
      <w:r>
        <w:rPr>
          <w:rFonts w:ascii="Times New Roman" w:cs="Times New Roman"/>
          <w:i/>
          <w:iCs/>
          <w:spacing w:val="23"/>
        </w:rPr>
        <w:t xml:space="preserve"> </w:t>
      </w:r>
      <w:r>
        <w:rPr>
          <w:rFonts w:hint="eastAsia"/>
        </w:rPr>
        <w:t>轴</w:t>
      </w:r>
      <w:r>
        <w:rPr>
          <w:rFonts w:hint="eastAsia"/>
          <w:spacing w:val="-2"/>
        </w:rPr>
        <w:t>方</w:t>
      </w:r>
      <w:r>
        <w:rPr>
          <w:rFonts w:hint="eastAsia"/>
        </w:rPr>
        <w:t>向的尺寸称为宽度，</w:t>
      </w:r>
      <w:r>
        <w:rPr>
          <w:rFonts w:ascii="Times New Roman" w:cs="Times New Roman"/>
          <w:i/>
          <w:iCs/>
        </w:rPr>
        <w:t>Z</w:t>
      </w:r>
      <w:r>
        <w:rPr>
          <w:rFonts w:ascii="Times New Roman" w:cs="Times New Roman"/>
          <w:i/>
          <w:iCs/>
          <w:spacing w:val="21"/>
        </w:rPr>
        <w:t xml:space="preserve"> </w:t>
      </w:r>
      <w:proofErr w:type="gramStart"/>
      <w:r>
        <w:rPr>
          <w:rFonts w:hint="eastAsia"/>
        </w:rPr>
        <w:t>轴方</w:t>
      </w:r>
      <w:proofErr w:type="gramEnd"/>
      <w:r>
        <w:t xml:space="preserve"> </w:t>
      </w:r>
      <w:r>
        <w:rPr>
          <w:rFonts w:hint="eastAsia"/>
        </w:rPr>
        <w:t>向的尺寸称为高度。如图</w:t>
      </w:r>
      <w:r>
        <w:rPr>
          <w:spacing w:val="-11"/>
        </w:rPr>
        <w:t xml:space="preserve"> </w:t>
      </w:r>
      <w:r>
        <w:rPr>
          <w:rFonts w:ascii="Times New Roman" w:cs="Times New Roman"/>
        </w:rPr>
        <w:t>2.7</w:t>
      </w:r>
      <w:r>
        <w:rPr>
          <w:rFonts w:ascii="Times New Roman" w:cs="Times New Roman"/>
          <w:spacing w:val="42"/>
        </w:rPr>
        <w:t xml:space="preserve">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，由三面投影图的形成可知，物体的水平投影反映它的</w:t>
      </w:r>
      <w:r>
        <w:t xml:space="preserve"> </w:t>
      </w:r>
      <w:r>
        <w:rPr>
          <w:rFonts w:hint="eastAsia"/>
          <w:spacing w:val="1"/>
        </w:rPr>
        <w:t>长和宽</w:t>
      </w:r>
      <w:r>
        <w:rPr>
          <w:rFonts w:hint="eastAsia"/>
        </w:rPr>
        <w:t>，正</w:t>
      </w:r>
      <w:r>
        <w:rPr>
          <w:rFonts w:hint="eastAsia"/>
          <w:spacing w:val="1"/>
        </w:rPr>
        <w:t>面投影</w:t>
      </w:r>
      <w:r>
        <w:rPr>
          <w:rFonts w:hint="eastAsia"/>
        </w:rPr>
        <w:t>反映</w:t>
      </w:r>
      <w:r>
        <w:rPr>
          <w:rFonts w:hint="eastAsia"/>
          <w:spacing w:val="1"/>
        </w:rPr>
        <w:t>它的长</w:t>
      </w:r>
      <w:r>
        <w:rPr>
          <w:rFonts w:hint="eastAsia"/>
        </w:rPr>
        <w:t>和高</w:t>
      </w:r>
      <w:r>
        <w:rPr>
          <w:rFonts w:hint="eastAsia"/>
          <w:spacing w:val="1"/>
        </w:rPr>
        <w:t>，侧面</w:t>
      </w:r>
      <w:r>
        <w:rPr>
          <w:rFonts w:hint="eastAsia"/>
        </w:rPr>
        <w:t>投影</w:t>
      </w:r>
      <w:r>
        <w:rPr>
          <w:rFonts w:hint="eastAsia"/>
          <w:spacing w:val="1"/>
        </w:rPr>
        <w:t>反映它</w:t>
      </w:r>
      <w:r>
        <w:rPr>
          <w:rFonts w:hint="eastAsia"/>
        </w:rPr>
        <w:t>的宽</w:t>
      </w:r>
      <w:r>
        <w:rPr>
          <w:rFonts w:hint="eastAsia"/>
          <w:spacing w:val="1"/>
        </w:rPr>
        <w:t>和高。</w:t>
      </w:r>
      <w:r>
        <w:rPr>
          <w:rFonts w:hint="eastAsia"/>
        </w:rPr>
        <w:t>由此</w:t>
      </w:r>
      <w:r>
        <w:rPr>
          <w:rFonts w:hint="eastAsia"/>
          <w:spacing w:val="1"/>
        </w:rPr>
        <w:t>可知，</w:t>
      </w:r>
      <w:r>
        <w:rPr>
          <w:rFonts w:hint="eastAsia"/>
        </w:rPr>
        <w:t>物体</w:t>
      </w:r>
      <w:r>
        <w:rPr>
          <w:rFonts w:hint="eastAsia"/>
          <w:spacing w:val="2"/>
        </w:rPr>
        <w:t>的三面投</w:t>
      </w:r>
      <w:r>
        <w:rPr>
          <w:spacing w:val="2"/>
        </w:rPr>
        <w:t xml:space="preserve"> </w:t>
      </w:r>
      <w:r>
        <w:rPr>
          <w:rFonts w:hint="eastAsia"/>
        </w:rPr>
        <w:t>影之间存在下列的对应关系。</w:t>
      </w:r>
    </w:p>
    <w:p w:rsidR="00800CFE" w:rsidRDefault="00800CFE" w:rsidP="00800CFE">
      <w:pPr>
        <w:pStyle w:val="a3"/>
        <w:kinsoku w:val="0"/>
        <w:overflowPunct w:val="0"/>
        <w:spacing w:before="9"/>
        <w:ind w:right="118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水平投影和正面投影的长度必相等，且相互对正，即“长对正”。</w:t>
      </w:r>
    </w:p>
    <w:p w:rsidR="00800CFE" w:rsidRDefault="00800CFE" w:rsidP="00800CFE">
      <w:pPr>
        <w:pStyle w:val="a3"/>
        <w:kinsoku w:val="0"/>
        <w:overflowPunct w:val="0"/>
        <w:spacing w:line="320" w:lineRule="exact"/>
        <w:ind w:right="118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正面投影和侧面投影的高度必相等，且相互平齐，即“高平齐”。</w:t>
      </w:r>
    </w:p>
    <w:p w:rsidR="00800CFE" w:rsidRDefault="00800CFE" w:rsidP="00800CFE">
      <w:pPr>
        <w:pStyle w:val="a3"/>
        <w:kinsoku w:val="0"/>
        <w:overflowPunct w:val="0"/>
        <w:spacing w:before="19" w:line="320" w:lineRule="exact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水平投影和侧面投影的宽度必相等，即“宽相等”。</w:t>
      </w:r>
      <w:r>
        <w:t xml:space="preserve"> </w:t>
      </w:r>
      <w:r>
        <w:rPr>
          <w:rFonts w:hint="eastAsia"/>
          <w:spacing w:val="1"/>
        </w:rPr>
        <w:t>在三面投</w:t>
      </w:r>
      <w:r>
        <w:rPr>
          <w:rFonts w:hint="eastAsia"/>
        </w:rPr>
        <w:t>影</w:t>
      </w:r>
      <w:r>
        <w:rPr>
          <w:rFonts w:hint="eastAsia"/>
          <w:spacing w:val="1"/>
        </w:rPr>
        <w:t>图中，“</w:t>
      </w:r>
      <w:r>
        <w:rPr>
          <w:rFonts w:hint="eastAsia"/>
        </w:rPr>
        <w:t>长</w:t>
      </w:r>
      <w:r>
        <w:rPr>
          <w:rFonts w:hint="eastAsia"/>
          <w:spacing w:val="1"/>
        </w:rPr>
        <w:t>对正、高</w:t>
      </w:r>
      <w:r>
        <w:rPr>
          <w:rFonts w:hint="eastAsia"/>
        </w:rPr>
        <w:t>平</w:t>
      </w:r>
      <w:r>
        <w:rPr>
          <w:rFonts w:hint="eastAsia"/>
          <w:spacing w:val="1"/>
        </w:rPr>
        <w:t>齐、宽相</w:t>
      </w:r>
      <w:r>
        <w:rPr>
          <w:rFonts w:hint="eastAsia"/>
        </w:rPr>
        <w:t>等</w:t>
      </w:r>
      <w:r>
        <w:rPr>
          <w:rFonts w:hint="eastAsia"/>
          <w:spacing w:val="1"/>
        </w:rPr>
        <w:t>”是画投</w:t>
      </w:r>
      <w:r>
        <w:rPr>
          <w:rFonts w:hint="eastAsia"/>
        </w:rPr>
        <w:t>影</w:t>
      </w:r>
      <w:r>
        <w:rPr>
          <w:rFonts w:hint="eastAsia"/>
          <w:spacing w:val="1"/>
        </w:rPr>
        <w:t>图必须遵</w:t>
      </w:r>
      <w:r>
        <w:rPr>
          <w:rFonts w:hint="eastAsia"/>
        </w:rPr>
        <w:t>循</w:t>
      </w:r>
      <w:r>
        <w:rPr>
          <w:rFonts w:hint="eastAsia"/>
          <w:spacing w:val="1"/>
        </w:rPr>
        <w:t>的对应关</w:t>
      </w:r>
      <w:r>
        <w:rPr>
          <w:rFonts w:hint="eastAsia"/>
        </w:rPr>
        <w:t>系，也</w:t>
      </w:r>
    </w:p>
    <w:p w:rsidR="00800CFE" w:rsidRDefault="00800CFE" w:rsidP="00800CFE">
      <w:pPr>
        <w:pStyle w:val="a3"/>
        <w:kinsoku w:val="0"/>
        <w:overflowPunct w:val="0"/>
        <w:spacing w:line="286" w:lineRule="exact"/>
        <w:ind w:left="0" w:right="4922"/>
        <w:jc w:val="center"/>
      </w:pPr>
      <w:r>
        <w:rPr>
          <w:rFonts w:hint="eastAsia"/>
        </w:rPr>
        <w:t>是检查投影图是否正确的重要原则。</w:t>
      </w:r>
    </w:p>
    <w:p w:rsidR="00800CFE" w:rsidRDefault="00800CFE" w:rsidP="00800CFE">
      <w:pPr>
        <w:kinsoku w:val="0"/>
        <w:overflowPunct w:val="0"/>
        <w:spacing w:before="3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  <w:ind w:right="118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．三面投影图的方位关系</w:t>
      </w:r>
    </w:p>
    <w:p w:rsidR="00800CFE" w:rsidRDefault="00800CFE" w:rsidP="00800CFE">
      <w:pPr>
        <w:pStyle w:val="a3"/>
        <w:kinsoku w:val="0"/>
        <w:overflowPunct w:val="0"/>
        <w:spacing w:before="93"/>
        <w:ind w:left="160" w:firstLine="420"/>
      </w:pPr>
      <w:r>
        <w:rPr>
          <w:rFonts w:hint="eastAsia"/>
        </w:rPr>
        <w:t>当物体在投影体系中的相对位置确定之后</w:t>
      </w:r>
      <w:r>
        <w:rPr>
          <w:rFonts w:hint="eastAsia"/>
          <w:spacing w:val="-12"/>
        </w:rPr>
        <w:t>，</w:t>
      </w:r>
      <w:r>
        <w:rPr>
          <w:rFonts w:hint="eastAsia"/>
        </w:rPr>
        <w:t>它就有上</w:t>
      </w:r>
      <w:r>
        <w:rPr>
          <w:rFonts w:hint="eastAsia"/>
          <w:spacing w:val="-12"/>
        </w:rPr>
        <w:t>、</w:t>
      </w:r>
      <w:r>
        <w:rPr>
          <w:rFonts w:hint="eastAsia"/>
        </w:rPr>
        <w:t>下</w:t>
      </w:r>
      <w:r>
        <w:rPr>
          <w:rFonts w:hint="eastAsia"/>
          <w:spacing w:val="-12"/>
        </w:rPr>
        <w:t>、</w:t>
      </w:r>
      <w:r>
        <w:rPr>
          <w:rFonts w:hint="eastAsia"/>
        </w:rPr>
        <w:t>左</w:t>
      </w:r>
      <w:r>
        <w:rPr>
          <w:rFonts w:hint="eastAsia"/>
          <w:spacing w:val="-12"/>
        </w:rPr>
        <w:t>、</w:t>
      </w:r>
      <w:r>
        <w:rPr>
          <w:rFonts w:hint="eastAsia"/>
        </w:rPr>
        <w:t>右</w:t>
      </w:r>
      <w:r>
        <w:rPr>
          <w:rFonts w:hint="eastAsia"/>
          <w:spacing w:val="-12"/>
        </w:rPr>
        <w:t>、</w:t>
      </w:r>
      <w:r>
        <w:rPr>
          <w:rFonts w:hint="eastAsia"/>
        </w:rPr>
        <w:t>前</w:t>
      </w:r>
      <w:r>
        <w:rPr>
          <w:rFonts w:hint="eastAsia"/>
          <w:spacing w:val="-12"/>
        </w:rPr>
        <w:t>、</w:t>
      </w:r>
      <w:r>
        <w:rPr>
          <w:rFonts w:hint="eastAsia"/>
        </w:rPr>
        <w:t>后六个方位，</w:t>
      </w:r>
      <w:r>
        <w:t xml:space="preserve"> </w:t>
      </w:r>
      <w:r>
        <w:rPr>
          <w:rFonts w:hint="eastAsia"/>
        </w:rPr>
        <w:t>如图</w:t>
      </w:r>
      <w:r>
        <w:rPr>
          <w:spacing w:val="-57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8(a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41"/>
        </w:rPr>
        <w:t>。</w:t>
      </w:r>
      <w:r>
        <w:rPr>
          <w:rFonts w:hint="eastAsia"/>
        </w:rPr>
        <w:t>由三面图的形成可以看出</w:t>
      </w:r>
      <w:r>
        <w:rPr>
          <w:rFonts w:hint="eastAsia"/>
          <w:spacing w:val="-41"/>
        </w:rPr>
        <w:t>，</w:t>
      </w:r>
      <w:r>
        <w:rPr>
          <w:rFonts w:hint="eastAsia"/>
        </w:rPr>
        <w:t>物体的水平投影反映左</w:t>
      </w:r>
      <w:r>
        <w:rPr>
          <w:rFonts w:hint="eastAsia"/>
          <w:spacing w:val="-41"/>
        </w:rPr>
        <w:t>、</w:t>
      </w:r>
      <w:r>
        <w:rPr>
          <w:rFonts w:hint="eastAsia"/>
        </w:rPr>
        <w:t>右</w:t>
      </w:r>
      <w:r>
        <w:rPr>
          <w:rFonts w:hint="eastAsia"/>
          <w:spacing w:val="-41"/>
        </w:rPr>
        <w:t>、</w:t>
      </w:r>
      <w:r>
        <w:rPr>
          <w:rFonts w:hint="eastAsia"/>
          <w:spacing w:val="1"/>
        </w:rPr>
        <w:t>前</w:t>
      </w:r>
      <w:r>
        <w:rPr>
          <w:rFonts w:hint="eastAsia"/>
          <w:spacing w:val="-41"/>
        </w:rPr>
        <w:t>、</w:t>
      </w:r>
      <w:r>
        <w:rPr>
          <w:rFonts w:hint="eastAsia"/>
        </w:rPr>
        <w:t>后四个方</w:t>
      </w:r>
      <w:r>
        <w:rPr>
          <w:rFonts w:hint="eastAsia"/>
          <w:spacing w:val="1"/>
        </w:rPr>
        <w:t>向</w:t>
      </w:r>
      <w:r>
        <w:rPr>
          <w:rFonts w:hint="eastAsia"/>
        </w:rPr>
        <w:t>；</w:t>
      </w:r>
      <w:r>
        <w:t xml:space="preserve"> </w:t>
      </w:r>
      <w:r>
        <w:rPr>
          <w:rFonts w:hint="eastAsia"/>
        </w:rPr>
        <w:t>正面投影反映左</w:t>
      </w:r>
      <w:r>
        <w:rPr>
          <w:rFonts w:hint="eastAsia"/>
          <w:spacing w:val="-40"/>
        </w:rPr>
        <w:t>、</w:t>
      </w:r>
      <w:r>
        <w:rPr>
          <w:rFonts w:hint="eastAsia"/>
        </w:rPr>
        <w:t>右</w:t>
      </w:r>
      <w:r>
        <w:rPr>
          <w:rFonts w:hint="eastAsia"/>
          <w:spacing w:val="-40"/>
        </w:rPr>
        <w:t>、</w:t>
      </w:r>
      <w:r>
        <w:rPr>
          <w:rFonts w:hint="eastAsia"/>
        </w:rPr>
        <w:t>上</w:t>
      </w:r>
      <w:r>
        <w:rPr>
          <w:rFonts w:hint="eastAsia"/>
          <w:spacing w:val="-40"/>
        </w:rPr>
        <w:t>、</w:t>
      </w:r>
      <w:r>
        <w:rPr>
          <w:rFonts w:hint="eastAsia"/>
        </w:rPr>
        <w:t>下四个方向</w:t>
      </w:r>
      <w:r>
        <w:rPr>
          <w:rFonts w:hint="eastAsia"/>
          <w:spacing w:val="-40"/>
        </w:rPr>
        <w:t>；</w:t>
      </w:r>
      <w:r>
        <w:rPr>
          <w:rFonts w:hint="eastAsia"/>
        </w:rPr>
        <w:t>侧面投影反映上</w:t>
      </w:r>
      <w:r>
        <w:rPr>
          <w:rFonts w:hint="eastAsia"/>
          <w:spacing w:val="-40"/>
        </w:rPr>
        <w:t>、</w:t>
      </w:r>
      <w:r>
        <w:rPr>
          <w:rFonts w:hint="eastAsia"/>
        </w:rPr>
        <w:t>下</w:t>
      </w:r>
      <w:r>
        <w:rPr>
          <w:rFonts w:hint="eastAsia"/>
          <w:spacing w:val="-40"/>
        </w:rPr>
        <w:t>、</w:t>
      </w:r>
      <w:r>
        <w:rPr>
          <w:rFonts w:hint="eastAsia"/>
        </w:rPr>
        <w:t>前</w:t>
      </w:r>
      <w:r>
        <w:rPr>
          <w:rFonts w:hint="eastAsia"/>
          <w:spacing w:val="-40"/>
        </w:rPr>
        <w:t>、</w:t>
      </w:r>
      <w:r>
        <w:rPr>
          <w:rFonts w:hint="eastAsia"/>
        </w:rPr>
        <w:t>后四个方向</w:t>
      </w:r>
      <w:r>
        <w:rPr>
          <w:rFonts w:hint="eastAsia"/>
          <w:spacing w:val="-40"/>
        </w:rPr>
        <w:t>，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8(b) </w:t>
      </w:r>
      <w:r>
        <w:rPr>
          <w:rFonts w:hint="eastAsia"/>
        </w:rPr>
        <w:t>所示。</w:t>
      </w:r>
    </w:p>
    <w:p w:rsidR="00800CFE" w:rsidRDefault="00800CFE" w:rsidP="00800CFE">
      <w:pPr>
        <w:kinsoku w:val="0"/>
        <w:overflowPunct w:val="0"/>
        <w:spacing w:before="3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ind w:left="127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803650" cy="1422400"/>
            <wp:effectExtent l="1905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1"/>
          <w:numId w:val="10"/>
        </w:numPr>
        <w:tabs>
          <w:tab w:val="left" w:pos="3125"/>
          <w:tab w:val="left" w:pos="5760"/>
        </w:tabs>
        <w:kinsoku w:val="0"/>
        <w:overflowPunct w:val="0"/>
        <w:spacing w:before="93"/>
        <w:ind w:left="5760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6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</w:t>
      </w:r>
      <w:r>
        <w:rPr>
          <w:rFonts w:ascii="Arial" w:eastAsia="黑体" w:hAnsi="Arial" w:cs="Arial"/>
          <w:sz w:val="18"/>
          <w:szCs w:val="18"/>
        </w:rPr>
        <w:t xml:space="preserve">8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三面</w:t>
      </w:r>
      <w:r>
        <w:rPr>
          <w:rFonts w:ascii="黑体" w:eastAsia="黑体" w:hAnsi="Arial" w:cs="黑体" w:hint="eastAsia"/>
          <w:spacing w:val="1"/>
          <w:sz w:val="18"/>
          <w:szCs w:val="18"/>
        </w:rPr>
        <w:t>投</w:t>
      </w:r>
      <w:r>
        <w:rPr>
          <w:rFonts w:ascii="黑体" w:eastAsia="黑体" w:hAnsi="Arial" w:cs="黑体" w:hint="eastAsia"/>
          <w:sz w:val="18"/>
          <w:szCs w:val="18"/>
        </w:rPr>
        <w:t>影的方位关系</w:t>
      </w:r>
    </w:p>
    <w:p w:rsidR="00800CFE" w:rsidRDefault="00800CFE" w:rsidP="00800CFE">
      <w:pPr>
        <w:kinsoku w:val="0"/>
        <w:overflowPunct w:val="0"/>
        <w:spacing w:before="2" w:line="100" w:lineRule="exact"/>
        <w:rPr>
          <w:sz w:val="10"/>
          <w:szCs w:val="1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Heading4"/>
        <w:tabs>
          <w:tab w:val="left" w:pos="670"/>
        </w:tabs>
        <w:kinsoku w:val="0"/>
        <w:overflowPunct w:val="0"/>
        <w:ind w:right="60"/>
        <w:jc w:val="center"/>
        <w:outlineLvl w:val="9"/>
        <w:rPr>
          <w:rFonts w:hAnsi="Arial"/>
        </w:rPr>
      </w:pPr>
      <w:r>
        <w:rPr>
          <w:rFonts w:ascii="Arial" w:eastAsiaTheme="minorEastAsia" w:hAnsi="Arial" w:cs="Arial"/>
        </w:rPr>
        <w:t>2.3</w:t>
      </w:r>
      <w:r>
        <w:rPr>
          <w:rFonts w:ascii="Arial" w:eastAsiaTheme="minorEastAsia" w:hAnsi="Arial" w:cs="Arial"/>
        </w:rPr>
        <w:tab/>
      </w:r>
      <w:r>
        <w:rPr>
          <w:rFonts w:hAnsi="Arial" w:hint="eastAsia"/>
        </w:rPr>
        <w:t>点、直线、平面的投影</w:t>
      </w:r>
    </w:p>
    <w:p w:rsidR="00800CFE" w:rsidRDefault="00800CFE" w:rsidP="00800CFE">
      <w:pPr>
        <w:kinsoku w:val="0"/>
        <w:overflowPunct w:val="0"/>
        <w:spacing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spacing w:line="248" w:lineRule="auto"/>
        <w:ind w:left="160" w:firstLine="420"/>
      </w:pPr>
      <w:r>
        <w:rPr>
          <w:rFonts w:hint="eastAsia"/>
          <w:spacing w:val="1"/>
        </w:rPr>
        <w:t>任何复杂</w:t>
      </w:r>
      <w:r>
        <w:rPr>
          <w:rFonts w:hint="eastAsia"/>
        </w:rPr>
        <w:t>的</w:t>
      </w:r>
      <w:r>
        <w:rPr>
          <w:rFonts w:hint="eastAsia"/>
          <w:spacing w:val="1"/>
        </w:rPr>
        <w:t>形体都可</w:t>
      </w:r>
      <w:r>
        <w:rPr>
          <w:rFonts w:hint="eastAsia"/>
        </w:rPr>
        <w:t>以</w:t>
      </w:r>
      <w:r>
        <w:rPr>
          <w:rFonts w:hint="eastAsia"/>
          <w:spacing w:val="1"/>
        </w:rPr>
        <w:t>看成是由</w:t>
      </w:r>
      <w:r>
        <w:rPr>
          <w:rFonts w:hint="eastAsia"/>
        </w:rPr>
        <w:t>点</w:t>
      </w:r>
      <w:r>
        <w:rPr>
          <w:rFonts w:hint="eastAsia"/>
          <w:spacing w:val="1"/>
        </w:rPr>
        <w:t>、线和面</w:t>
      </w:r>
      <w:r>
        <w:rPr>
          <w:rFonts w:hint="eastAsia"/>
        </w:rPr>
        <w:t>所</w:t>
      </w:r>
      <w:r>
        <w:rPr>
          <w:rFonts w:hint="eastAsia"/>
          <w:spacing w:val="1"/>
        </w:rPr>
        <w:t>组成的。</w:t>
      </w:r>
      <w:r>
        <w:rPr>
          <w:rFonts w:hint="eastAsia"/>
        </w:rPr>
        <w:t>因</w:t>
      </w:r>
      <w:r>
        <w:rPr>
          <w:rFonts w:hint="eastAsia"/>
          <w:spacing w:val="1"/>
        </w:rPr>
        <w:t>此，研究</w:t>
      </w:r>
      <w:r>
        <w:rPr>
          <w:rFonts w:hint="eastAsia"/>
        </w:rPr>
        <w:t>点</w:t>
      </w:r>
      <w:r>
        <w:rPr>
          <w:rFonts w:hint="eastAsia"/>
          <w:spacing w:val="1"/>
        </w:rPr>
        <w:t>、线和面</w:t>
      </w:r>
      <w:r>
        <w:rPr>
          <w:rFonts w:hint="eastAsia"/>
        </w:rPr>
        <w:t>的投影</w:t>
      </w:r>
      <w:r>
        <w:t xml:space="preserve"> </w:t>
      </w:r>
      <w:r>
        <w:rPr>
          <w:rFonts w:hint="eastAsia"/>
        </w:rPr>
        <w:t>特性对正确绘制和阅读物体的投影图十分重要。</w:t>
      </w:r>
    </w:p>
    <w:p w:rsidR="00800CFE" w:rsidRDefault="00800CFE" w:rsidP="00800CFE">
      <w:pPr>
        <w:kinsoku w:val="0"/>
        <w:overflowPunct w:val="0"/>
        <w:spacing w:before="1" w:line="120" w:lineRule="exact"/>
        <w:rPr>
          <w:sz w:val="12"/>
          <w:szCs w:val="12"/>
        </w:rPr>
      </w:pPr>
    </w:p>
    <w:p w:rsidR="00800CFE" w:rsidRDefault="00800CFE" w:rsidP="00980C2B">
      <w:pPr>
        <w:pStyle w:val="a3"/>
        <w:numPr>
          <w:ilvl w:val="2"/>
          <w:numId w:val="9"/>
        </w:numPr>
        <w:tabs>
          <w:tab w:val="left" w:pos="838"/>
        </w:tabs>
        <w:kinsoku w:val="0"/>
        <w:overflowPunct w:val="0"/>
        <w:ind w:left="838"/>
        <w:rPr>
          <w:rFonts w:ascii="Microsoft JhengHei" w:eastAsia="Microsoft JhengHei" w:cs="Microsoft JhengHei"/>
        </w:rPr>
      </w:pPr>
      <w:r>
        <w:rPr>
          <w:rFonts w:ascii="Microsoft JhengHei" w:eastAsia="Microsoft JhengHei" w:cs="Microsoft JhengHei" w:hint="eastAsia"/>
        </w:rPr>
        <w:t>点</w:t>
      </w:r>
      <w:r>
        <w:rPr>
          <w:rFonts w:ascii="Microsoft JhengHei" w:eastAsia="Microsoft JhengHei" w:cs="Microsoft JhengHei" w:hint="eastAsia"/>
          <w:spacing w:val="-2"/>
        </w:rPr>
        <w:t>的</w:t>
      </w:r>
      <w:r>
        <w:rPr>
          <w:rFonts w:ascii="Microsoft JhengHei" w:eastAsia="Microsoft JhengHei" w:cs="Microsoft JhengHei" w:hint="eastAsia"/>
        </w:rPr>
        <w:t>投影</w:t>
      </w:r>
    </w:p>
    <w:p w:rsidR="00800CFE" w:rsidRDefault="00800CFE" w:rsidP="00800CFE">
      <w:pPr>
        <w:kinsoku w:val="0"/>
        <w:overflowPunct w:val="0"/>
        <w:spacing w:before="5" w:line="140" w:lineRule="exact"/>
        <w:rPr>
          <w:sz w:val="14"/>
          <w:szCs w:val="14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．点的三面投影及其规律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13141E" w:rsidP="00800CFE">
      <w:pPr>
        <w:pStyle w:val="a3"/>
        <w:kinsoku w:val="0"/>
        <w:overflowPunct w:val="0"/>
        <w:spacing w:line="312" w:lineRule="exact"/>
        <w:ind w:left="160" w:right="30" w:firstLine="420"/>
      </w:pPr>
      <w:r>
        <w:rPr>
          <w:noProof/>
        </w:rPr>
        <w:pict>
          <v:rect id="_x0000_s1050" style="position:absolute;left:0;text-align:left;margin-left:92.05pt;margin-top:44.3pt;width:56pt;height:12pt;z-index:-25164697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37" name="图片 1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如图</w:t>
      </w:r>
      <w:r w:rsidR="00800CFE">
        <w:rPr>
          <w:spacing w:val="-41"/>
        </w:rPr>
        <w:t xml:space="preserve"> </w:t>
      </w:r>
      <w:r w:rsidR="00800CFE">
        <w:rPr>
          <w:rFonts w:ascii="Times New Roman" w:cs="Times New Roman"/>
        </w:rPr>
        <w:t>2.9(a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  <w:spacing w:val="-2"/>
        </w:rPr>
        <w:t>所</w:t>
      </w:r>
      <w:r w:rsidR="00800CFE">
        <w:rPr>
          <w:rFonts w:hint="eastAsia"/>
        </w:rPr>
        <w:t>示，为</w:t>
      </w:r>
      <w:proofErr w:type="gramStart"/>
      <w:r w:rsidR="00800CFE">
        <w:rPr>
          <w:rFonts w:hint="eastAsia"/>
        </w:rPr>
        <w:t>作出</w:t>
      </w:r>
      <w:proofErr w:type="gramEnd"/>
      <w:r w:rsidR="00800CFE">
        <w:rPr>
          <w:rFonts w:hint="eastAsia"/>
        </w:rPr>
        <w:t>空间点</w:t>
      </w:r>
      <w:r w:rsidR="00800CFE">
        <w:rPr>
          <w:spacing w:val="-40"/>
        </w:rPr>
        <w:t xml:space="preserve"> </w:t>
      </w:r>
      <w:r w:rsidR="00800CFE">
        <w:rPr>
          <w:rFonts w:ascii="Times New Roman" w:cs="Times New Roman"/>
          <w:i/>
          <w:iCs/>
        </w:rPr>
        <w:t>A</w:t>
      </w:r>
      <w:r w:rsidR="00800CFE">
        <w:rPr>
          <w:rFonts w:ascii="Times New Roman" w:cs="Times New Roman"/>
          <w:i/>
          <w:iCs/>
          <w:spacing w:val="11"/>
        </w:rPr>
        <w:t xml:space="preserve"> </w:t>
      </w:r>
      <w:r w:rsidR="00800CFE">
        <w:rPr>
          <w:rFonts w:hint="eastAsia"/>
        </w:rPr>
        <w:t>在三面投影体系中的投影，需过</w:t>
      </w:r>
      <w:r w:rsidR="00800CFE">
        <w:rPr>
          <w:spacing w:val="-41"/>
        </w:rPr>
        <w:t xml:space="preserve"> </w:t>
      </w:r>
      <w:r w:rsidR="00800CFE">
        <w:rPr>
          <w:rFonts w:ascii="Times New Roman" w:cs="Times New Roman"/>
          <w:i/>
          <w:iCs/>
        </w:rPr>
        <w:t>A</w:t>
      </w:r>
      <w:r w:rsidR="00800CFE">
        <w:rPr>
          <w:rFonts w:ascii="Times New Roman" w:cs="Times New Roman"/>
          <w:i/>
          <w:iCs/>
          <w:spacing w:val="12"/>
        </w:rPr>
        <w:t xml:space="preserve"> </w:t>
      </w:r>
      <w:r w:rsidR="00800CFE">
        <w:rPr>
          <w:rFonts w:hint="eastAsia"/>
        </w:rPr>
        <w:t>点分别向三个投</w:t>
      </w:r>
      <w:r w:rsidR="00800CFE">
        <w:t xml:space="preserve"> </w:t>
      </w:r>
      <w:proofErr w:type="gramStart"/>
      <w:r w:rsidR="00800CFE">
        <w:rPr>
          <w:rFonts w:hint="eastAsia"/>
        </w:rPr>
        <w:t>影面作</w:t>
      </w:r>
      <w:proofErr w:type="gramEnd"/>
      <w:r w:rsidR="00800CFE">
        <w:rPr>
          <w:rFonts w:hint="eastAsia"/>
        </w:rPr>
        <w:t>垂线，所得三个垂足</w:t>
      </w:r>
      <w:r w:rsidR="00800CFE">
        <w:rPr>
          <w:spacing w:val="-49"/>
        </w:rPr>
        <w:t xml:space="preserve"> </w:t>
      </w:r>
      <w:r w:rsidR="00800CFE">
        <w:rPr>
          <w:rFonts w:ascii="Times New Roman" w:cs="Times New Roman"/>
          <w:i/>
          <w:iCs/>
        </w:rPr>
        <w:t>a</w:t>
      </w:r>
      <w:r w:rsidR="00800CFE">
        <w:rPr>
          <w:rFonts w:hint="eastAsia"/>
        </w:rPr>
        <w:t>、</w:t>
      </w:r>
      <w:r w:rsidR="00800CFE">
        <w:rPr>
          <w:rFonts w:ascii="Times New Roman" w:cs="Times New Roman"/>
          <w:i/>
          <w:iCs/>
        </w:rPr>
        <w:t>a</w:t>
      </w:r>
      <w:r w:rsidR="00800CFE">
        <w:rPr>
          <w:rFonts w:ascii="Times New Roman" w:cs="Times New Roman"/>
          <w:spacing w:val="-1"/>
        </w:rPr>
        <w:t>′</w:t>
      </w:r>
      <w:r w:rsidR="00800CFE">
        <w:rPr>
          <w:rFonts w:hint="eastAsia"/>
        </w:rPr>
        <w:t>、</w:t>
      </w:r>
      <w:r w:rsidR="00800CFE">
        <w:rPr>
          <w:rFonts w:ascii="Times New Roman" w:cs="Times New Roman"/>
          <w:i/>
          <w:iCs/>
        </w:rPr>
        <w:t>a</w:t>
      </w:r>
      <w:r w:rsidR="00800CFE">
        <w:t>"</w:t>
      </w:r>
      <w:r w:rsidR="00800CFE">
        <w:rPr>
          <w:rFonts w:hint="eastAsia"/>
        </w:rPr>
        <w:t>即为</w:t>
      </w:r>
      <w:r w:rsidR="00800CFE">
        <w:rPr>
          <w:spacing w:val="-49"/>
        </w:rPr>
        <w:t xml:space="preserve"> </w:t>
      </w:r>
      <w:r w:rsidR="00800CFE">
        <w:rPr>
          <w:rFonts w:ascii="Times New Roman" w:cs="Times New Roman"/>
          <w:i/>
          <w:iCs/>
        </w:rPr>
        <w:t>A</w:t>
      </w:r>
      <w:r w:rsidR="00800CFE">
        <w:rPr>
          <w:rFonts w:ascii="Times New Roman" w:cs="Times New Roman"/>
          <w:i/>
          <w:iCs/>
          <w:spacing w:val="5"/>
        </w:rPr>
        <w:t xml:space="preserve"> </w:t>
      </w:r>
      <w:r w:rsidR="00800CFE">
        <w:rPr>
          <w:rFonts w:hint="eastAsia"/>
          <w:spacing w:val="-2"/>
        </w:rPr>
        <w:t>点</w:t>
      </w:r>
      <w:r w:rsidR="00800CFE">
        <w:rPr>
          <w:rFonts w:hint="eastAsia"/>
        </w:rPr>
        <w:t>的三个投影。</w:t>
      </w:r>
      <w:r w:rsidR="00800CFE">
        <w:rPr>
          <w:rFonts w:ascii="Times New Roman" w:cs="Times New Roman"/>
          <w:i/>
          <w:iCs/>
        </w:rPr>
        <w:t>a</w:t>
      </w:r>
      <w:r w:rsidR="00800CFE">
        <w:rPr>
          <w:rFonts w:ascii="Times New Roman" w:cs="Times New Roman"/>
          <w:i/>
          <w:iCs/>
          <w:spacing w:val="4"/>
        </w:rPr>
        <w:t xml:space="preserve"> </w:t>
      </w:r>
      <w:r w:rsidR="00800CFE">
        <w:rPr>
          <w:rFonts w:hint="eastAsia"/>
        </w:rPr>
        <w:t>表示水平面投影，</w:t>
      </w:r>
      <w:r w:rsidR="00800CFE">
        <w:rPr>
          <w:rFonts w:ascii="Times New Roman" w:cs="Times New Roman"/>
          <w:i/>
          <w:iCs/>
        </w:rPr>
        <w:t>a</w:t>
      </w:r>
      <w:r w:rsidR="00800CFE">
        <w:rPr>
          <w:rFonts w:ascii="Times New Roman" w:cs="Times New Roman"/>
          <w:spacing w:val="-1"/>
        </w:rPr>
        <w:t>′</w:t>
      </w:r>
      <w:r w:rsidR="00800CFE">
        <w:rPr>
          <w:rFonts w:hint="eastAsia"/>
        </w:rPr>
        <w:t>表示正</w:t>
      </w:r>
    </w:p>
    <w:p w:rsidR="00800CFE" w:rsidRDefault="00800CFE" w:rsidP="00800CFE">
      <w:pPr>
        <w:kinsoku w:val="0"/>
        <w:overflowPunct w:val="0"/>
        <w:spacing w:before="5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36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30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51" style="position:absolute;left:0;text-align:left;margin-left:306.5pt;margin-top:14.9pt;width:197pt;height:19pt;z-index:-25164595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38" name="图片 1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240" w:lineRule="exact"/>
      </w:pPr>
    </w:p>
    <w:p w:rsidR="00800CFE" w:rsidRDefault="00800CFE" w:rsidP="00800CFE">
      <w:pPr>
        <w:pStyle w:val="a3"/>
        <w:kinsoku w:val="0"/>
        <w:overflowPunct w:val="0"/>
        <w:ind w:left="0" w:right="222"/>
        <w:jc w:val="right"/>
        <w:rPr>
          <w:rFonts w:ascii="Times New Roman" w:cs="Times New Roman"/>
        </w:rPr>
      </w:pPr>
      <w:r>
        <w:rPr>
          <w:rFonts w:hint="eastAsia"/>
        </w:rPr>
        <w:t>立面投影，</w:t>
      </w:r>
      <w:r>
        <w:rPr>
          <w:rFonts w:ascii="Times New Roman" w:cs="Times New Roman"/>
          <w:i/>
          <w:iCs/>
          <w:spacing w:val="-1"/>
        </w:rPr>
        <w:t>a</w:t>
      </w:r>
      <w:r>
        <w:t>"</w:t>
      </w:r>
      <w:r>
        <w:rPr>
          <w:rFonts w:hint="eastAsia"/>
        </w:rPr>
        <w:t>表示侧立</w:t>
      </w:r>
      <w:r>
        <w:rPr>
          <w:rFonts w:hint="eastAsia"/>
          <w:spacing w:val="-2"/>
        </w:rPr>
        <w:t>面</w:t>
      </w:r>
      <w:r>
        <w:rPr>
          <w:rFonts w:hint="eastAsia"/>
        </w:rPr>
        <w:t>投影。将投影体系展开即得</w:t>
      </w:r>
      <w:r>
        <w:rPr>
          <w:spacing w:val="-43"/>
        </w:rPr>
        <w:t xml:space="preserve"> </w:t>
      </w:r>
      <w:r>
        <w:rPr>
          <w:rFonts w:ascii="Times New Roman" w:cs="Times New Roman"/>
          <w:i/>
          <w:iCs/>
        </w:rPr>
        <w:t>A</w:t>
      </w:r>
      <w:r>
        <w:rPr>
          <w:rFonts w:ascii="Times New Roman" w:cs="Times New Roman"/>
          <w:i/>
          <w:iCs/>
          <w:spacing w:val="11"/>
        </w:rPr>
        <w:t xml:space="preserve"> </w:t>
      </w:r>
      <w:r>
        <w:rPr>
          <w:rFonts w:hint="eastAsia"/>
        </w:rPr>
        <w:t>点</w:t>
      </w:r>
      <w:r>
        <w:rPr>
          <w:rFonts w:hint="eastAsia"/>
          <w:spacing w:val="1"/>
        </w:rPr>
        <w:t>的</w:t>
      </w:r>
      <w:r>
        <w:rPr>
          <w:rFonts w:hint="eastAsia"/>
        </w:rPr>
        <w:t>三面投影图，如图</w:t>
      </w:r>
      <w:r>
        <w:rPr>
          <w:spacing w:val="-42"/>
        </w:rPr>
        <w:t xml:space="preserve"> </w:t>
      </w:r>
      <w:r>
        <w:rPr>
          <w:rFonts w:ascii="Times New Roman" w:cs="Times New Roman"/>
        </w:rPr>
        <w:t>2-9(b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、</w:t>
      </w:r>
      <w:r>
        <w:rPr>
          <w:rFonts w:ascii="Times New Roman" w:cs="Times New Roman"/>
        </w:rPr>
        <w:t>(c)</w:t>
      </w:r>
    </w:p>
    <w:p w:rsidR="00800CFE" w:rsidRDefault="00800CFE" w:rsidP="00800CFE">
      <w:pPr>
        <w:pStyle w:val="a3"/>
        <w:kinsoku w:val="0"/>
        <w:overflowPunct w:val="0"/>
        <w:spacing w:line="296" w:lineRule="exact"/>
        <w:ind w:left="160"/>
      </w:pPr>
      <w:r>
        <w:rPr>
          <w:rFonts w:hint="eastAsia"/>
        </w:rPr>
        <w:t>所示。</w:t>
      </w:r>
    </w:p>
    <w:p w:rsidR="00800CFE" w:rsidRDefault="00800CFE" w:rsidP="00800CFE">
      <w:pPr>
        <w:kinsoku w:val="0"/>
        <w:overflowPunct w:val="0"/>
        <w:spacing w:before="2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ind w:left="207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162550" cy="173990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3"/>
          <w:numId w:val="9"/>
        </w:numPr>
        <w:tabs>
          <w:tab w:val="left" w:pos="4409"/>
          <w:tab w:val="left" w:pos="7049"/>
        </w:tabs>
        <w:kinsoku w:val="0"/>
        <w:overflowPunct w:val="0"/>
        <w:spacing w:before="98"/>
        <w:ind w:left="4410"/>
        <w:rPr>
          <w:sz w:val="18"/>
          <w:szCs w:val="18"/>
        </w:rPr>
      </w:pPr>
      <w:r>
        <w:rPr>
          <w:sz w:val="18"/>
          <w:szCs w:val="18"/>
        </w:rPr>
        <w:t>(b)</w:t>
      </w:r>
      <w:r>
        <w:rPr>
          <w:sz w:val="18"/>
          <w:szCs w:val="18"/>
        </w:rPr>
        <w:tab/>
        <w:t>(c)</w:t>
      </w: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  <w:sectPr w:rsidR="00800CFE">
          <w:pgSz w:w="11905" w:h="16840"/>
          <w:pgMar w:top="780" w:right="162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14"/>
        <w:ind w:left="3224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</w:t>
      </w:r>
      <w:r>
        <w:rPr>
          <w:rFonts w:ascii="Arial" w:eastAsia="黑体" w:hAnsi="Arial" w:cs="Arial"/>
          <w:sz w:val="18"/>
          <w:szCs w:val="18"/>
        </w:rPr>
        <w:t xml:space="preserve">9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点三</w:t>
      </w:r>
      <w:r>
        <w:rPr>
          <w:rFonts w:ascii="黑体" w:eastAsia="黑体" w:hAnsi="Arial" w:cs="黑体" w:hint="eastAsia"/>
          <w:spacing w:val="1"/>
          <w:sz w:val="18"/>
          <w:szCs w:val="18"/>
        </w:rPr>
        <w:t>面</w:t>
      </w:r>
      <w:r>
        <w:rPr>
          <w:rFonts w:ascii="黑体" w:eastAsia="黑体" w:hAnsi="Arial" w:cs="黑体" w:hint="eastAsia"/>
          <w:sz w:val="18"/>
          <w:szCs w:val="18"/>
        </w:rPr>
        <w:t>投影的形成</w:t>
      </w:r>
    </w:p>
    <w:p w:rsidR="00800CFE" w:rsidRDefault="00800CFE" w:rsidP="00800CFE">
      <w:pPr>
        <w:kinsoku w:val="0"/>
        <w:overflowPunct w:val="0"/>
        <w:spacing w:before="5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hint="eastAsia"/>
        </w:rPr>
        <w:t>根据正投影的原理分析，由图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9 </w:t>
      </w:r>
      <w:r>
        <w:rPr>
          <w:rFonts w:hint="eastAsia"/>
          <w:spacing w:val="-2"/>
        </w:rPr>
        <w:t>可</w:t>
      </w:r>
      <w:r>
        <w:rPr>
          <w:rFonts w:hint="eastAsia"/>
        </w:rPr>
        <w:t>知点的三面投影的规律如下。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点的投影仍是点。</w:t>
      </w:r>
    </w:p>
    <w:p w:rsidR="00800CFE" w:rsidRDefault="0013141E" w:rsidP="00800CFE">
      <w:pPr>
        <w:kinsoku w:val="0"/>
        <w:overflowPunct w:val="0"/>
        <w:spacing w:before="23" w:line="199" w:lineRule="auto"/>
        <w:ind w:left="198" w:firstLine="382"/>
        <w:rPr>
          <w:rFonts w:ascii="宋体" w:eastAsia="宋体" w:cs="宋体"/>
          <w:w w:val="95"/>
          <w:sz w:val="21"/>
          <w:szCs w:val="21"/>
        </w:rPr>
      </w:pPr>
      <w:r w:rsidRPr="0013141E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left:0;text-align:left;margin-left:108.55pt;margin-top:27.35pt;width:73.4pt;height:5.5pt;z-index:-25164390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tabs>
                      <w:tab w:val="left" w:pos="1364"/>
                    </w:tabs>
                    <w:kinsoku w:val="0"/>
                    <w:overflowPunct w:val="0"/>
                    <w:spacing w:line="110" w:lineRule="exact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</w:rPr>
                    <w:t>H</w:t>
                  </w:r>
                  <w:r>
                    <w:rPr>
                      <w:sz w:val="11"/>
                      <w:szCs w:val="11"/>
                    </w:rPr>
                    <w:tab/>
                    <w:t>W</w:t>
                  </w:r>
                </w:p>
              </w:txbxContent>
            </v:textbox>
            <w10:wrap anchorx="page"/>
          </v:shape>
        </w:pict>
      </w:r>
      <w:r w:rsidR="00800CFE">
        <w:rPr>
          <w:spacing w:val="-1"/>
          <w:w w:val="95"/>
          <w:sz w:val="21"/>
          <w:szCs w:val="21"/>
        </w:rPr>
        <w:t>(2</w:t>
      </w:r>
      <w:r w:rsidR="00800CFE">
        <w:rPr>
          <w:w w:val="95"/>
          <w:sz w:val="21"/>
          <w:szCs w:val="21"/>
        </w:rPr>
        <w:t xml:space="preserve">)   </w:t>
      </w:r>
      <w:r w:rsidR="00800CFE">
        <w:rPr>
          <w:spacing w:val="3"/>
          <w:w w:val="95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pacing w:val="30"/>
          <w:w w:val="95"/>
          <w:sz w:val="21"/>
          <w:szCs w:val="21"/>
        </w:rPr>
        <w:t>点的</w:t>
      </w:r>
      <w:r w:rsidR="00800CFE">
        <w:rPr>
          <w:rFonts w:ascii="宋体" w:eastAsia="宋体" w:cs="宋体" w:hint="eastAsia"/>
          <w:w w:val="95"/>
          <w:sz w:val="21"/>
          <w:szCs w:val="21"/>
        </w:rPr>
        <w:t>任</w:t>
      </w:r>
      <w:r w:rsidR="00800CFE">
        <w:rPr>
          <w:rFonts w:ascii="宋体" w:eastAsia="宋体" w:cs="宋体"/>
          <w:spacing w:val="-53"/>
          <w:w w:val="95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pacing w:val="30"/>
          <w:w w:val="95"/>
          <w:sz w:val="21"/>
          <w:szCs w:val="21"/>
        </w:rPr>
        <w:t>意两面投</w:t>
      </w:r>
      <w:r w:rsidR="00800CFE">
        <w:rPr>
          <w:rFonts w:ascii="宋体" w:eastAsia="宋体" w:cs="宋体" w:hint="eastAsia"/>
          <w:w w:val="95"/>
          <w:sz w:val="21"/>
          <w:szCs w:val="21"/>
        </w:rPr>
        <w:t>影</w:t>
      </w:r>
      <w:r w:rsidR="00800CFE">
        <w:rPr>
          <w:rFonts w:ascii="宋体" w:eastAsia="宋体" w:cs="宋体"/>
          <w:spacing w:val="-54"/>
          <w:w w:val="95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pacing w:val="30"/>
          <w:w w:val="95"/>
          <w:sz w:val="21"/>
          <w:szCs w:val="21"/>
        </w:rPr>
        <w:t>的连线垂</w:t>
      </w:r>
      <w:r w:rsidR="00800CFE">
        <w:rPr>
          <w:rFonts w:ascii="宋体" w:eastAsia="宋体" w:cs="宋体" w:hint="eastAsia"/>
          <w:w w:val="95"/>
          <w:sz w:val="21"/>
          <w:szCs w:val="21"/>
        </w:rPr>
        <w:t>直</w:t>
      </w:r>
      <w:r w:rsidR="00800CFE">
        <w:rPr>
          <w:rFonts w:ascii="宋体" w:eastAsia="宋体" w:cs="宋体"/>
          <w:spacing w:val="-53"/>
          <w:w w:val="95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pacing w:val="30"/>
          <w:w w:val="95"/>
          <w:sz w:val="21"/>
          <w:szCs w:val="21"/>
        </w:rPr>
        <w:t>于相应的</w:t>
      </w:r>
      <w:r w:rsidR="00800CFE">
        <w:rPr>
          <w:rFonts w:ascii="宋体" w:eastAsia="宋体" w:cs="宋体" w:hint="eastAsia"/>
          <w:w w:val="95"/>
          <w:sz w:val="21"/>
          <w:szCs w:val="21"/>
        </w:rPr>
        <w:t>投</w:t>
      </w:r>
      <w:r w:rsidR="00800CFE">
        <w:rPr>
          <w:rFonts w:ascii="宋体" w:eastAsia="宋体" w:cs="宋体"/>
          <w:spacing w:val="-54"/>
          <w:w w:val="95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pacing w:val="30"/>
          <w:w w:val="95"/>
          <w:sz w:val="21"/>
          <w:szCs w:val="21"/>
        </w:rPr>
        <w:t>影轴</w:t>
      </w:r>
      <w:r w:rsidR="00800CFE">
        <w:rPr>
          <w:rFonts w:ascii="宋体" w:eastAsia="宋体" w:cs="宋体" w:hint="eastAsia"/>
          <w:w w:val="95"/>
          <w:sz w:val="21"/>
          <w:szCs w:val="21"/>
        </w:rPr>
        <w:t>。</w:t>
      </w:r>
      <w:r w:rsidR="00800CFE">
        <w:rPr>
          <w:rFonts w:ascii="宋体" w:eastAsia="宋体" w:cs="宋体"/>
          <w:spacing w:val="2"/>
          <w:w w:val="95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1"/>
          <w:w w:val="95"/>
          <w:sz w:val="21"/>
          <w:szCs w:val="21"/>
        </w:rPr>
        <w:t>a</w:t>
      </w:r>
      <w:r w:rsidR="00800CFE">
        <w:rPr>
          <w:rFonts w:eastAsia="宋体"/>
          <w:i/>
          <w:iCs/>
          <w:spacing w:val="4"/>
          <w:w w:val="95"/>
          <w:sz w:val="21"/>
          <w:szCs w:val="21"/>
        </w:rPr>
        <w:t>a</w:t>
      </w:r>
      <w:r w:rsidR="00800CFE">
        <w:rPr>
          <w:rFonts w:ascii="Gulim" w:eastAsia="Gulim" w:cs="Gulim" w:hint="eastAsia"/>
          <w:w w:val="95"/>
          <w:position w:val="1"/>
          <w:sz w:val="21"/>
          <w:szCs w:val="21"/>
        </w:rPr>
        <w:t>′</w:t>
      </w:r>
      <w:r w:rsidR="00800CFE">
        <w:rPr>
          <w:rFonts w:ascii="Gulim" w:eastAsia="Gulim" w:cs="Gulim"/>
          <w:w w:val="95"/>
          <w:position w:val="1"/>
          <w:sz w:val="21"/>
          <w:szCs w:val="21"/>
        </w:rPr>
        <w:t xml:space="preserve"> </w:t>
      </w:r>
      <w:r w:rsidR="00800CFE">
        <w:rPr>
          <w:rFonts w:ascii="Gulim" w:eastAsia="Gulim" w:cs="Gulim" w:hint="eastAsia"/>
          <w:w w:val="95"/>
          <w:sz w:val="21"/>
          <w:szCs w:val="21"/>
        </w:rPr>
        <w:t>⊥</w:t>
      </w:r>
      <w:r w:rsidR="00800CFE">
        <w:rPr>
          <w:rFonts w:ascii="Gulim" w:eastAsia="Gulim" w:cs="Gulim"/>
          <w:spacing w:val="-4"/>
          <w:w w:val="95"/>
          <w:sz w:val="21"/>
          <w:szCs w:val="21"/>
        </w:rPr>
        <w:t xml:space="preserve"> </w:t>
      </w:r>
      <w:r w:rsidR="00800CFE">
        <w:rPr>
          <w:rFonts w:eastAsia="Gulim"/>
          <w:i/>
          <w:iCs/>
          <w:spacing w:val="-2"/>
          <w:w w:val="95"/>
          <w:sz w:val="21"/>
          <w:szCs w:val="21"/>
        </w:rPr>
        <w:t>O</w:t>
      </w:r>
      <w:r w:rsidR="00800CFE">
        <w:rPr>
          <w:rFonts w:eastAsia="Gulim"/>
          <w:i/>
          <w:iCs/>
          <w:w w:val="95"/>
          <w:sz w:val="21"/>
          <w:szCs w:val="21"/>
        </w:rPr>
        <w:t>X</w:t>
      </w:r>
      <w:r w:rsidR="00800CFE">
        <w:rPr>
          <w:rFonts w:eastAsia="Gulim"/>
          <w:i/>
          <w:iCs/>
          <w:sz w:val="21"/>
          <w:szCs w:val="21"/>
        </w:rPr>
        <w:t xml:space="preserve"> </w:t>
      </w:r>
      <w:r w:rsidR="00800CFE">
        <w:rPr>
          <w:rFonts w:eastAsia="Gulim"/>
          <w:i/>
          <w:iCs/>
          <w:spacing w:val="-1"/>
          <w:w w:val="95"/>
          <w:sz w:val="21"/>
          <w:szCs w:val="21"/>
        </w:rPr>
        <w:t>aa</w:t>
      </w:r>
      <w:r w:rsidR="00800CFE">
        <w:rPr>
          <w:rFonts w:eastAsia="Gulim"/>
          <w:w w:val="95"/>
          <w:position w:val="-6"/>
          <w:sz w:val="13"/>
          <w:szCs w:val="13"/>
        </w:rPr>
        <w:t xml:space="preserve">Y   </w:t>
      </w:r>
      <w:r w:rsidR="00800CFE">
        <w:rPr>
          <w:rFonts w:eastAsia="Gulim"/>
          <w:spacing w:val="18"/>
          <w:w w:val="95"/>
          <w:position w:val="-6"/>
          <w:sz w:val="13"/>
          <w:szCs w:val="13"/>
        </w:rPr>
        <w:t xml:space="preserve"> </w:t>
      </w:r>
      <w:r w:rsidR="00800CFE">
        <w:rPr>
          <w:rFonts w:ascii="Gulim" w:eastAsia="Gulim" w:cs="Gulim" w:hint="eastAsia"/>
          <w:w w:val="95"/>
          <w:sz w:val="21"/>
          <w:szCs w:val="21"/>
        </w:rPr>
        <w:t>⊥</w:t>
      </w:r>
      <w:r w:rsidR="00800CFE">
        <w:rPr>
          <w:rFonts w:ascii="Gulim" w:eastAsia="Gulim" w:cs="Gulim"/>
          <w:spacing w:val="-28"/>
          <w:w w:val="95"/>
          <w:sz w:val="21"/>
          <w:szCs w:val="21"/>
        </w:rPr>
        <w:t xml:space="preserve"> </w:t>
      </w:r>
      <w:r w:rsidR="00800CFE">
        <w:rPr>
          <w:rFonts w:eastAsia="Gulim"/>
          <w:i/>
          <w:iCs/>
          <w:spacing w:val="-2"/>
          <w:w w:val="95"/>
          <w:sz w:val="21"/>
          <w:szCs w:val="21"/>
        </w:rPr>
        <w:t>O</w:t>
      </w:r>
      <w:r w:rsidR="00800CFE">
        <w:rPr>
          <w:rFonts w:eastAsia="Gulim"/>
          <w:i/>
          <w:iCs/>
          <w:spacing w:val="-12"/>
          <w:w w:val="95"/>
          <w:sz w:val="21"/>
          <w:szCs w:val="21"/>
        </w:rPr>
        <w:t>Y</w:t>
      </w:r>
      <w:r w:rsidR="00800CFE">
        <w:rPr>
          <w:rFonts w:eastAsia="Gulim"/>
          <w:w w:val="95"/>
          <w:position w:val="-6"/>
          <w:sz w:val="13"/>
          <w:szCs w:val="13"/>
        </w:rPr>
        <w:t>H</w:t>
      </w:r>
      <w:r w:rsidR="00800CFE">
        <w:rPr>
          <w:rFonts w:eastAsia="Gulim"/>
          <w:spacing w:val="11"/>
          <w:w w:val="95"/>
          <w:position w:val="-6"/>
          <w:sz w:val="13"/>
          <w:szCs w:val="13"/>
        </w:rPr>
        <w:t xml:space="preserve"> </w:t>
      </w:r>
      <w:r w:rsidR="00800CFE">
        <w:rPr>
          <w:rFonts w:ascii="宋体" w:eastAsia="宋体" w:cs="宋体" w:hint="eastAsia"/>
          <w:w w:val="95"/>
          <w:sz w:val="21"/>
          <w:szCs w:val="21"/>
        </w:rPr>
        <w:t>，</w:t>
      </w:r>
      <w:r w:rsidR="00800CFE">
        <w:rPr>
          <w:rFonts w:ascii="宋体" w:eastAsia="宋体" w:cs="宋体"/>
          <w:spacing w:val="-68"/>
          <w:w w:val="95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4"/>
          <w:w w:val="95"/>
          <w:sz w:val="21"/>
          <w:szCs w:val="21"/>
        </w:rPr>
        <w:t>a</w:t>
      </w:r>
      <w:r w:rsidR="00800CFE">
        <w:rPr>
          <w:rFonts w:ascii="Gulim" w:eastAsia="Gulim" w:cs="Gulim" w:hint="eastAsia"/>
          <w:w w:val="95"/>
          <w:position w:val="1"/>
          <w:sz w:val="21"/>
          <w:szCs w:val="21"/>
        </w:rPr>
        <w:t>′</w:t>
      </w:r>
      <w:r w:rsidR="00800CFE">
        <w:rPr>
          <w:rFonts w:ascii="Gulim" w:eastAsia="Gulim" w:cs="Gulim" w:hint="eastAsia"/>
          <w:spacing w:val="-52"/>
          <w:w w:val="95"/>
          <w:position w:val="1"/>
          <w:sz w:val="21"/>
          <w:szCs w:val="21"/>
        </w:rPr>
        <w:t>′</w:t>
      </w:r>
      <w:r w:rsidR="00800CFE">
        <w:rPr>
          <w:rFonts w:eastAsia="Gulim"/>
          <w:i/>
          <w:iCs/>
          <w:spacing w:val="-2"/>
          <w:w w:val="95"/>
          <w:sz w:val="21"/>
          <w:szCs w:val="21"/>
        </w:rPr>
        <w:t>a</w:t>
      </w:r>
      <w:r w:rsidR="00800CFE">
        <w:rPr>
          <w:rFonts w:eastAsia="Gulim"/>
          <w:w w:val="95"/>
          <w:position w:val="-6"/>
          <w:sz w:val="13"/>
          <w:szCs w:val="13"/>
        </w:rPr>
        <w:t xml:space="preserve">Y    </w:t>
      </w:r>
      <w:r w:rsidR="00800CFE">
        <w:rPr>
          <w:rFonts w:eastAsia="Gulim"/>
          <w:spacing w:val="12"/>
          <w:w w:val="95"/>
          <w:position w:val="-6"/>
          <w:sz w:val="13"/>
          <w:szCs w:val="13"/>
        </w:rPr>
        <w:t xml:space="preserve"> </w:t>
      </w:r>
      <w:r w:rsidR="00800CFE">
        <w:rPr>
          <w:rFonts w:ascii="Gulim" w:eastAsia="Gulim" w:cs="Gulim" w:hint="eastAsia"/>
          <w:w w:val="95"/>
          <w:sz w:val="21"/>
          <w:szCs w:val="21"/>
        </w:rPr>
        <w:t>⊥</w:t>
      </w:r>
      <w:r w:rsidR="00800CFE">
        <w:rPr>
          <w:rFonts w:ascii="Gulim" w:eastAsia="Gulim" w:cs="Gulim"/>
          <w:spacing w:val="-28"/>
          <w:w w:val="95"/>
          <w:sz w:val="21"/>
          <w:szCs w:val="21"/>
        </w:rPr>
        <w:t xml:space="preserve"> </w:t>
      </w:r>
      <w:r w:rsidR="00800CFE">
        <w:rPr>
          <w:rFonts w:eastAsia="Gulim"/>
          <w:i/>
          <w:iCs/>
          <w:spacing w:val="-1"/>
          <w:w w:val="95"/>
          <w:sz w:val="21"/>
          <w:szCs w:val="21"/>
        </w:rPr>
        <w:t>O</w:t>
      </w:r>
      <w:r w:rsidR="00800CFE">
        <w:rPr>
          <w:rFonts w:eastAsia="Gulim"/>
          <w:i/>
          <w:iCs/>
          <w:spacing w:val="-11"/>
          <w:w w:val="95"/>
          <w:sz w:val="21"/>
          <w:szCs w:val="21"/>
        </w:rPr>
        <w:t>Y</w:t>
      </w:r>
      <w:r w:rsidR="00800CFE">
        <w:rPr>
          <w:rFonts w:eastAsia="Gulim"/>
          <w:w w:val="95"/>
          <w:position w:val="-6"/>
          <w:sz w:val="13"/>
          <w:szCs w:val="13"/>
        </w:rPr>
        <w:t>W</w:t>
      </w:r>
      <w:r w:rsidR="00800CFE">
        <w:rPr>
          <w:rFonts w:eastAsia="Gulim"/>
          <w:spacing w:val="17"/>
          <w:w w:val="95"/>
          <w:position w:val="-6"/>
          <w:sz w:val="13"/>
          <w:szCs w:val="13"/>
        </w:rPr>
        <w:t xml:space="preserve"> </w:t>
      </w:r>
      <w:r w:rsidR="00800CFE">
        <w:rPr>
          <w:rFonts w:ascii="宋体" w:eastAsia="宋体" w:cs="宋体" w:hint="eastAsia"/>
          <w:w w:val="95"/>
          <w:sz w:val="21"/>
          <w:szCs w:val="21"/>
        </w:rPr>
        <w:t>。</w:t>
      </w:r>
    </w:p>
    <w:p w:rsidR="00800CFE" w:rsidRDefault="00800CFE" w:rsidP="00800CFE">
      <w:pPr>
        <w:pStyle w:val="a3"/>
        <w:kinsoku w:val="0"/>
        <w:overflowPunct w:val="0"/>
        <w:spacing w:before="37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点的投影到投影轴的距离，反映点到相应投影面的距离。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  <w:r>
        <w:br w:type="column"/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0"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ind w:left="61"/>
        <w:rPr>
          <w:rFonts w:ascii="宋体" w:eastAsia="宋体" w:cs="宋体"/>
          <w:w w:val="85"/>
          <w:sz w:val="21"/>
          <w:szCs w:val="21"/>
        </w:rPr>
      </w:pPr>
      <w:r>
        <w:rPr>
          <w:rFonts w:ascii="宋体" w:eastAsia="宋体" w:cs="宋体" w:hint="eastAsia"/>
          <w:w w:val="85"/>
          <w:sz w:val="21"/>
          <w:szCs w:val="21"/>
        </w:rPr>
        <w:t>，</w:t>
      </w:r>
      <w:r>
        <w:rPr>
          <w:rFonts w:ascii="宋体" w:eastAsia="宋体" w:cs="宋体"/>
          <w:spacing w:val="-4"/>
          <w:w w:val="85"/>
          <w:sz w:val="21"/>
          <w:szCs w:val="21"/>
        </w:rPr>
        <w:t xml:space="preserve"> </w:t>
      </w:r>
      <w:r>
        <w:rPr>
          <w:rFonts w:eastAsia="宋体"/>
          <w:i/>
          <w:iCs/>
          <w:spacing w:val="4"/>
          <w:w w:val="85"/>
          <w:sz w:val="21"/>
          <w:szCs w:val="21"/>
        </w:rPr>
        <w:t>a</w:t>
      </w:r>
      <w:r>
        <w:rPr>
          <w:rFonts w:ascii="Gulim" w:eastAsia="Gulim" w:cs="Gulim" w:hint="eastAsia"/>
          <w:spacing w:val="-12"/>
          <w:w w:val="85"/>
          <w:position w:val="1"/>
          <w:sz w:val="21"/>
          <w:szCs w:val="21"/>
        </w:rPr>
        <w:t>′</w:t>
      </w:r>
      <w:r>
        <w:rPr>
          <w:rFonts w:eastAsia="Gulim"/>
          <w:i/>
          <w:iCs/>
          <w:w w:val="85"/>
          <w:sz w:val="21"/>
          <w:szCs w:val="21"/>
        </w:rPr>
        <w:t>a</w:t>
      </w:r>
      <w:r>
        <w:rPr>
          <w:rFonts w:eastAsia="Gulim"/>
          <w:i/>
          <w:iCs/>
          <w:spacing w:val="-8"/>
          <w:w w:val="85"/>
          <w:sz w:val="21"/>
          <w:szCs w:val="21"/>
        </w:rPr>
        <w:t xml:space="preserve"> </w:t>
      </w:r>
      <w:r>
        <w:rPr>
          <w:rFonts w:ascii="Gulim" w:eastAsia="Gulim" w:cs="Gulim" w:hint="eastAsia"/>
          <w:w w:val="85"/>
          <w:position w:val="1"/>
          <w:sz w:val="21"/>
          <w:szCs w:val="21"/>
        </w:rPr>
        <w:t>′</w:t>
      </w:r>
      <w:r>
        <w:rPr>
          <w:rFonts w:ascii="Gulim" w:eastAsia="Gulim" w:cs="Gulim"/>
          <w:spacing w:val="-4"/>
          <w:w w:val="85"/>
          <w:position w:val="1"/>
          <w:sz w:val="21"/>
          <w:szCs w:val="21"/>
        </w:rPr>
        <w:t xml:space="preserve"> </w:t>
      </w:r>
      <w:r>
        <w:rPr>
          <w:rFonts w:ascii="Gulim" w:eastAsia="Gulim" w:cs="Gulim" w:hint="eastAsia"/>
          <w:w w:val="85"/>
          <w:sz w:val="21"/>
          <w:szCs w:val="21"/>
        </w:rPr>
        <w:t>⊥</w:t>
      </w:r>
      <w:r>
        <w:rPr>
          <w:rFonts w:ascii="Gulim" w:eastAsia="Gulim" w:cs="Gulim"/>
          <w:spacing w:val="-8"/>
          <w:w w:val="85"/>
          <w:sz w:val="21"/>
          <w:szCs w:val="21"/>
        </w:rPr>
        <w:t xml:space="preserve"> </w:t>
      </w:r>
      <w:r>
        <w:rPr>
          <w:rFonts w:eastAsia="Gulim"/>
          <w:i/>
          <w:iCs/>
          <w:spacing w:val="-2"/>
          <w:w w:val="85"/>
          <w:sz w:val="21"/>
          <w:szCs w:val="21"/>
        </w:rPr>
        <w:t>O</w:t>
      </w:r>
      <w:r>
        <w:rPr>
          <w:rFonts w:eastAsia="Gulim"/>
          <w:i/>
          <w:iCs/>
          <w:w w:val="85"/>
          <w:sz w:val="21"/>
          <w:szCs w:val="21"/>
        </w:rPr>
        <w:t xml:space="preserve">Z </w:t>
      </w:r>
      <w:r>
        <w:rPr>
          <w:rFonts w:eastAsia="Gulim"/>
          <w:i/>
          <w:iCs/>
          <w:spacing w:val="32"/>
          <w:w w:val="85"/>
          <w:sz w:val="21"/>
          <w:szCs w:val="21"/>
        </w:rPr>
        <w:t xml:space="preserve"> </w:t>
      </w:r>
      <w:r>
        <w:rPr>
          <w:rFonts w:ascii="宋体" w:eastAsia="宋体" w:cs="宋体" w:hint="eastAsia"/>
          <w:w w:val="85"/>
          <w:sz w:val="21"/>
          <w:szCs w:val="21"/>
        </w:rPr>
        <w:t>，</w:t>
      </w:r>
    </w:p>
    <w:p w:rsidR="00800CFE" w:rsidRDefault="00800CFE" w:rsidP="00800CFE">
      <w:pPr>
        <w:kinsoku w:val="0"/>
        <w:overflowPunct w:val="0"/>
        <w:ind w:left="61"/>
        <w:rPr>
          <w:rFonts w:ascii="宋体" w:eastAsia="宋体" w:cs="宋体"/>
          <w:w w:val="85"/>
          <w:sz w:val="21"/>
          <w:szCs w:val="21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6856" w:space="40"/>
            <w:col w:w="1709"/>
          </w:cols>
          <w:noEndnote/>
        </w:sectPr>
      </w:pPr>
    </w:p>
    <w:p w:rsidR="00800CFE" w:rsidRDefault="00800CFE" w:rsidP="00800CFE">
      <w:pPr>
        <w:kinsoku w:val="0"/>
        <w:overflowPunct w:val="0"/>
        <w:spacing w:line="186" w:lineRule="exact"/>
        <w:ind w:left="580"/>
        <w:rPr>
          <w:rFonts w:eastAsia="Gulim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lastRenderedPageBreak/>
        <w:t>点</w:t>
      </w:r>
      <w:r>
        <w:rPr>
          <w:rFonts w:ascii="宋体" w:eastAsia="宋体" w:cs="宋体"/>
          <w:spacing w:val="-59"/>
          <w:sz w:val="21"/>
          <w:szCs w:val="21"/>
        </w:rPr>
        <w:t xml:space="preserve"> </w:t>
      </w:r>
      <w:r>
        <w:rPr>
          <w:rFonts w:eastAsia="宋体"/>
          <w:i/>
          <w:iCs/>
          <w:sz w:val="21"/>
          <w:szCs w:val="21"/>
        </w:rPr>
        <w:t>A</w:t>
      </w:r>
      <w:r>
        <w:rPr>
          <w:rFonts w:eastAsia="宋体"/>
          <w:i/>
          <w:iCs/>
          <w:spacing w:val="-6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到</w:t>
      </w:r>
      <w:r>
        <w:rPr>
          <w:rFonts w:ascii="宋体" w:eastAsia="宋体" w:cs="宋体"/>
          <w:spacing w:val="-59"/>
          <w:sz w:val="21"/>
          <w:szCs w:val="21"/>
        </w:rPr>
        <w:t xml:space="preserve"> </w:t>
      </w:r>
      <w:r>
        <w:rPr>
          <w:rFonts w:eastAsia="宋体"/>
          <w:i/>
          <w:iCs/>
          <w:sz w:val="21"/>
          <w:szCs w:val="21"/>
        </w:rPr>
        <w:t>H</w:t>
      </w:r>
      <w:r>
        <w:rPr>
          <w:rFonts w:eastAsia="宋体"/>
          <w:i/>
          <w:iCs/>
          <w:spacing w:val="-6"/>
          <w:sz w:val="21"/>
          <w:szCs w:val="21"/>
        </w:rPr>
        <w:t xml:space="preserve"> </w:t>
      </w:r>
      <w:r>
        <w:rPr>
          <w:rFonts w:ascii="宋体" w:eastAsia="宋体" w:cs="宋体" w:hint="eastAsia"/>
          <w:spacing w:val="-2"/>
          <w:sz w:val="21"/>
          <w:szCs w:val="21"/>
        </w:rPr>
        <w:t>面</w:t>
      </w:r>
      <w:r>
        <w:rPr>
          <w:rFonts w:ascii="宋体" w:eastAsia="宋体" w:cs="宋体" w:hint="eastAsia"/>
          <w:sz w:val="21"/>
          <w:szCs w:val="21"/>
        </w:rPr>
        <w:t>的距离：</w:t>
      </w:r>
      <w:r>
        <w:rPr>
          <w:rFonts w:ascii="宋体" w:eastAsia="宋体" w:cs="宋体"/>
          <w:spacing w:val="-59"/>
          <w:sz w:val="21"/>
          <w:szCs w:val="21"/>
        </w:rPr>
        <w:t xml:space="preserve"> </w:t>
      </w:r>
      <w:r>
        <w:rPr>
          <w:rFonts w:eastAsia="宋体"/>
          <w:i/>
          <w:iCs/>
          <w:spacing w:val="-1"/>
          <w:sz w:val="21"/>
          <w:szCs w:val="21"/>
        </w:rPr>
        <w:t>A</w:t>
      </w:r>
      <w:r>
        <w:rPr>
          <w:rFonts w:eastAsia="宋体"/>
          <w:i/>
          <w:iCs/>
          <w:sz w:val="21"/>
          <w:szCs w:val="21"/>
        </w:rPr>
        <w:t>a</w:t>
      </w:r>
      <w:r>
        <w:rPr>
          <w:rFonts w:eastAsia="宋体"/>
          <w:i/>
          <w:iCs/>
          <w:spacing w:val="-7"/>
          <w:sz w:val="21"/>
          <w:szCs w:val="21"/>
        </w:rPr>
        <w:t xml:space="preserve"> </w:t>
      </w:r>
      <w:r>
        <w:rPr>
          <w:rFonts w:ascii="Gulim" w:eastAsia="Gulim" w:cs="Gulim"/>
          <w:sz w:val="21"/>
          <w:szCs w:val="21"/>
        </w:rPr>
        <w:t>=</w:t>
      </w:r>
      <w:r>
        <w:rPr>
          <w:rFonts w:ascii="Gulim" w:eastAsia="Gulim" w:cs="Gulim"/>
          <w:spacing w:val="-25"/>
          <w:sz w:val="21"/>
          <w:szCs w:val="21"/>
        </w:rPr>
        <w:t xml:space="preserve"> </w:t>
      </w:r>
      <w:r>
        <w:rPr>
          <w:rFonts w:eastAsia="Gulim"/>
          <w:i/>
          <w:iCs/>
          <w:spacing w:val="5"/>
          <w:sz w:val="21"/>
          <w:szCs w:val="21"/>
        </w:rPr>
        <w:t>a</w:t>
      </w:r>
      <w:r>
        <w:rPr>
          <w:rFonts w:ascii="Gulim" w:eastAsia="Gulim" w:cs="Gulim" w:hint="eastAsia"/>
          <w:spacing w:val="-14"/>
          <w:position w:val="1"/>
          <w:sz w:val="21"/>
          <w:szCs w:val="21"/>
        </w:rPr>
        <w:t>′</w:t>
      </w:r>
      <w:r>
        <w:rPr>
          <w:rFonts w:eastAsia="Gulim"/>
          <w:i/>
          <w:iCs/>
          <w:sz w:val="21"/>
          <w:szCs w:val="21"/>
        </w:rPr>
        <w:t>a</w:t>
      </w:r>
    </w:p>
    <w:p w:rsidR="00800CFE" w:rsidRDefault="00800CFE" w:rsidP="00800CFE">
      <w:pPr>
        <w:tabs>
          <w:tab w:val="left" w:pos="837"/>
        </w:tabs>
        <w:kinsoku w:val="0"/>
        <w:overflowPunct w:val="0"/>
        <w:spacing w:line="186" w:lineRule="exact"/>
        <w:ind w:left="129"/>
        <w:rPr>
          <w:rFonts w:ascii="宋体" w:eastAsia="宋体" w:cs="宋体"/>
          <w:w w:val="95"/>
          <w:sz w:val="21"/>
          <w:szCs w:val="21"/>
        </w:rPr>
      </w:pPr>
      <w:r>
        <w:rPr>
          <w:w w:val="95"/>
        </w:rPr>
        <w:br w:type="column"/>
      </w:r>
      <w:r>
        <w:rPr>
          <w:rFonts w:ascii="Gulim" w:eastAsia="Gulim" w:cs="Gulim"/>
          <w:w w:val="95"/>
          <w:sz w:val="21"/>
          <w:szCs w:val="21"/>
        </w:rPr>
        <w:lastRenderedPageBreak/>
        <w:t>=</w:t>
      </w:r>
      <w:r>
        <w:rPr>
          <w:rFonts w:ascii="Gulim" w:eastAsia="Gulim" w:cs="Gulim"/>
          <w:spacing w:val="-21"/>
          <w:w w:val="95"/>
          <w:sz w:val="21"/>
          <w:szCs w:val="21"/>
        </w:rPr>
        <w:t xml:space="preserve"> </w:t>
      </w:r>
      <w:r>
        <w:rPr>
          <w:rFonts w:eastAsia="Gulim"/>
          <w:i/>
          <w:iCs/>
          <w:w w:val="95"/>
          <w:sz w:val="21"/>
          <w:szCs w:val="21"/>
        </w:rPr>
        <w:t>a</w:t>
      </w:r>
      <w:r>
        <w:rPr>
          <w:rFonts w:eastAsia="Gulim"/>
          <w:i/>
          <w:iCs/>
          <w:spacing w:val="-20"/>
          <w:w w:val="95"/>
          <w:sz w:val="21"/>
          <w:szCs w:val="21"/>
        </w:rPr>
        <w:t xml:space="preserve"> </w:t>
      </w:r>
      <w:r>
        <w:rPr>
          <w:rFonts w:ascii="Gulim" w:eastAsia="Gulim" w:cs="Gulim" w:hint="eastAsia"/>
          <w:spacing w:val="-14"/>
          <w:w w:val="95"/>
          <w:position w:val="1"/>
          <w:sz w:val="21"/>
          <w:szCs w:val="21"/>
        </w:rPr>
        <w:t>′</w:t>
      </w:r>
      <w:r>
        <w:rPr>
          <w:rFonts w:eastAsia="Gulim"/>
          <w:i/>
          <w:iCs/>
          <w:w w:val="95"/>
          <w:sz w:val="21"/>
          <w:szCs w:val="21"/>
        </w:rPr>
        <w:t>a</w:t>
      </w:r>
      <w:r>
        <w:rPr>
          <w:rFonts w:eastAsia="Gulim"/>
          <w:i/>
          <w:iCs/>
          <w:w w:val="95"/>
          <w:sz w:val="21"/>
          <w:szCs w:val="21"/>
        </w:rPr>
        <w:tab/>
      </w:r>
      <w:r>
        <w:rPr>
          <w:rFonts w:ascii="宋体" w:eastAsia="宋体" w:cs="宋体" w:hint="eastAsia"/>
          <w:w w:val="95"/>
          <w:sz w:val="21"/>
          <w:szCs w:val="21"/>
        </w:rPr>
        <w:t>。</w:t>
      </w:r>
    </w:p>
    <w:p w:rsidR="00800CFE" w:rsidRDefault="00800CFE" w:rsidP="00800CFE">
      <w:pPr>
        <w:tabs>
          <w:tab w:val="left" w:pos="837"/>
        </w:tabs>
        <w:kinsoku w:val="0"/>
        <w:overflowPunct w:val="0"/>
        <w:spacing w:line="186" w:lineRule="exact"/>
        <w:ind w:left="129"/>
        <w:rPr>
          <w:rFonts w:ascii="宋体" w:eastAsia="宋体" w:cs="宋体"/>
          <w:w w:val="95"/>
          <w:sz w:val="21"/>
          <w:szCs w:val="21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3304" w:space="40"/>
            <w:col w:w="5261"/>
          </w:cols>
          <w:noEndnote/>
        </w:sectPr>
      </w:pPr>
    </w:p>
    <w:p w:rsidR="00800CFE" w:rsidRDefault="00800CFE" w:rsidP="00800CFE">
      <w:pPr>
        <w:tabs>
          <w:tab w:val="left" w:pos="619"/>
        </w:tabs>
        <w:kinsoku w:val="0"/>
        <w:overflowPunct w:val="0"/>
        <w:spacing w:line="158" w:lineRule="exact"/>
        <w:ind w:right="1191"/>
        <w:jc w:val="center"/>
        <w:rPr>
          <w:sz w:val="11"/>
          <w:szCs w:val="11"/>
        </w:rPr>
      </w:pPr>
      <w:r>
        <w:rPr>
          <w:sz w:val="13"/>
          <w:szCs w:val="13"/>
        </w:rPr>
        <w:lastRenderedPageBreak/>
        <w:t>X</w:t>
      </w:r>
      <w:r>
        <w:rPr>
          <w:sz w:val="13"/>
          <w:szCs w:val="13"/>
        </w:rPr>
        <w:tab/>
      </w:r>
      <w:r>
        <w:rPr>
          <w:spacing w:val="-9"/>
          <w:sz w:val="13"/>
          <w:szCs w:val="13"/>
        </w:rPr>
        <w:t>Y</w:t>
      </w:r>
      <w:r>
        <w:rPr>
          <w:position w:val="-3"/>
          <w:sz w:val="11"/>
          <w:szCs w:val="11"/>
        </w:rPr>
        <w:t>W</w:t>
      </w:r>
    </w:p>
    <w:p w:rsidR="00800CFE" w:rsidRDefault="00800CFE" w:rsidP="00800CFE">
      <w:pPr>
        <w:kinsoku w:val="0"/>
        <w:overflowPunct w:val="0"/>
        <w:spacing w:line="340" w:lineRule="exact"/>
        <w:ind w:left="580" w:right="118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点</w:t>
      </w:r>
      <w:r>
        <w:rPr>
          <w:rFonts w:ascii="宋体" w:eastAsia="宋体" w:cs="宋体"/>
          <w:spacing w:val="-61"/>
          <w:sz w:val="21"/>
          <w:szCs w:val="21"/>
        </w:rPr>
        <w:t xml:space="preserve"> </w:t>
      </w:r>
      <w:r>
        <w:rPr>
          <w:rFonts w:eastAsia="宋体"/>
          <w:i/>
          <w:iCs/>
          <w:sz w:val="21"/>
          <w:szCs w:val="21"/>
        </w:rPr>
        <w:t>A</w:t>
      </w:r>
      <w:r>
        <w:rPr>
          <w:rFonts w:eastAsia="宋体"/>
          <w:i/>
          <w:iCs/>
          <w:spacing w:val="-8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到</w:t>
      </w:r>
      <w:r>
        <w:rPr>
          <w:rFonts w:ascii="宋体" w:eastAsia="宋体" w:cs="宋体"/>
          <w:spacing w:val="-60"/>
          <w:sz w:val="21"/>
          <w:szCs w:val="21"/>
        </w:rPr>
        <w:t xml:space="preserve"> </w:t>
      </w:r>
      <w:r>
        <w:rPr>
          <w:rFonts w:eastAsia="宋体"/>
          <w:i/>
          <w:iCs/>
          <w:sz w:val="21"/>
          <w:szCs w:val="21"/>
        </w:rPr>
        <w:t>V</w:t>
      </w:r>
      <w:r>
        <w:rPr>
          <w:rFonts w:eastAsia="宋体"/>
          <w:i/>
          <w:iCs/>
          <w:spacing w:val="-8"/>
          <w:sz w:val="21"/>
          <w:szCs w:val="21"/>
        </w:rPr>
        <w:t xml:space="preserve"> </w:t>
      </w:r>
      <w:r>
        <w:rPr>
          <w:rFonts w:ascii="宋体" w:eastAsia="宋体" w:cs="宋体" w:hint="eastAsia"/>
          <w:spacing w:val="-2"/>
          <w:sz w:val="21"/>
          <w:szCs w:val="21"/>
        </w:rPr>
        <w:t>面</w:t>
      </w:r>
      <w:r>
        <w:rPr>
          <w:rFonts w:ascii="宋体" w:eastAsia="宋体" w:cs="宋体" w:hint="eastAsia"/>
          <w:sz w:val="21"/>
          <w:szCs w:val="21"/>
        </w:rPr>
        <w:t>的距离：</w:t>
      </w:r>
      <w:r>
        <w:rPr>
          <w:rFonts w:ascii="宋体" w:eastAsia="宋体" w:cs="宋体"/>
          <w:spacing w:val="-61"/>
          <w:sz w:val="21"/>
          <w:szCs w:val="21"/>
        </w:rPr>
        <w:t xml:space="preserve"> </w:t>
      </w:r>
      <w:r>
        <w:rPr>
          <w:rFonts w:eastAsia="宋体"/>
          <w:i/>
          <w:iCs/>
          <w:spacing w:val="-1"/>
          <w:sz w:val="21"/>
          <w:szCs w:val="21"/>
        </w:rPr>
        <w:t>A</w:t>
      </w:r>
      <w:r>
        <w:rPr>
          <w:rFonts w:eastAsia="宋体"/>
          <w:i/>
          <w:iCs/>
          <w:spacing w:val="4"/>
          <w:sz w:val="21"/>
          <w:szCs w:val="21"/>
        </w:rPr>
        <w:t>a</w:t>
      </w:r>
      <w:r>
        <w:rPr>
          <w:rFonts w:ascii="Gulim" w:eastAsia="Gulim" w:cs="Gulim" w:hint="eastAsia"/>
          <w:position w:val="1"/>
          <w:sz w:val="21"/>
          <w:szCs w:val="21"/>
        </w:rPr>
        <w:t>′</w:t>
      </w:r>
      <w:r>
        <w:rPr>
          <w:rFonts w:ascii="Gulim" w:eastAsia="Gulim" w:cs="Gulim"/>
          <w:spacing w:val="-33"/>
          <w:position w:val="1"/>
          <w:sz w:val="21"/>
          <w:szCs w:val="21"/>
        </w:rPr>
        <w:t xml:space="preserve"> </w:t>
      </w:r>
      <w:r>
        <w:rPr>
          <w:rFonts w:ascii="Gulim" w:eastAsia="Gulim" w:cs="Gulim"/>
          <w:sz w:val="21"/>
          <w:szCs w:val="21"/>
        </w:rPr>
        <w:t>=</w:t>
      </w:r>
      <w:r>
        <w:rPr>
          <w:rFonts w:ascii="Gulim" w:eastAsia="Gulim" w:cs="Gulim"/>
          <w:spacing w:val="-29"/>
          <w:sz w:val="21"/>
          <w:szCs w:val="21"/>
        </w:rPr>
        <w:t xml:space="preserve"> </w:t>
      </w:r>
      <w:r>
        <w:rPr>
          <w:rFonts w:eastAsia="Gulim"/>
          <w:i/>
          <w:iCs/>
          <w:sz w:val="21"/>
          <w:szCs w:val="21"/>
        </w:rPr>
        <w:t>a</w:t>
      </w:r>
      <w:r>
        <w:rPr>
          <w:rFonts w:eastAsia="Gulim"/>
          <w:i/>
          <w:iCs/>
          <w:spacing w:val="-3"/>
          <w:sz w:val="21"/>
          <w:szCs w:val="21"/>
        </w:rPr>
        <w:t>a</w:t>
      </w:r>
      <w:r>
        <w:rPr>
          <w:rFonts w:eastAsia="Gulim"/>
          <w:position w:val="-6"/>
          <w:sz w:val="13"/>
          <w:szCs w:val="13"/>
        </w:rPr>
        <w:t xml:space="preserve">X </w:t>
      </w:r>
      <w:r>
        <w:rPr>
          <w:rFonts w:eastAsia="Gulim"/>
          <w:spacing w:val="1"/>
          <w:position w:val="-6"/>
          <w:sz w:val="13"/>
          <w:szCs w:val="13"/>
        </w:rPr>
        <w:t xml:space="preserve"> </w:t>
      </w:r>
      <w:r>
        <w:rPr>
          <w:rFonts w:ascii="Gulim" w:eastAsia="Gulim" w:cs="Gulim"/>
          <w:sz w:val="21"/>
          <w:szCs w:val="21"/>
        </w:rPr>
        <w:t>=</w:t>
      </w:r>
      <w:r>
        <w:rPr>
          <w:rFonts w:ascii="Gulim" w:eastAsia="Gulim" w:cs="Gulim"/>
          <w:spacing w:val="-30"/>
          <w:sz w:val="21"/>
          <w:szCs w:val="21"/>
        </w:rPr>
        <w:t xml:space="preserve"> </w:t>
      </w:r>
      <w:r>
        <w:rPr>
          <w:rFonts w:eastAsia="Gulim"/>
          <w:i/>
          <w:iCs/>
          <w:sz w:val="21"/>
          <w:szCs w:val="21"/>
        </w:rPr>
        <w:t>a</w:t>
      </w:r>
      <w:r>
        <w:rPr>
          <w:rFonts w:eastAsia="Gulim"/>
          <w:i/>
          <w:iCs/>
          <w:spacing w:val="-26"/>
          <w:sz w:val="21"/>
          <w:szCs w:val="21"/>
        </w:rPr>
        <w:t xml:space="preserve"> </w:t>
      </w:r>
      <w:r>
        <w:rPr>
          <w:rFonts w:ascii="Gulim" w:eastAsia="Gulim" w:cs="Gulim" w:hint="eastAsia"/>
          <w:spacing w:val="-14"/>
          <w:position w:val="1"/>
          <w:sz w:val="21"/>
          <w:szCs w:val="21"/>
        </w:rPr>
        <w:t>′</w:t>
      </w:r>
      <w:r>
        <w:rPr>
          <w:rFonts w:eastAsia="Gulim"/>
          <w:i/>
          <w:iCs/>
          <w:sz w:val="21"/>
          <w:szCs w:val="21"/>
        </w:rPr>
        <w:t>a</w:t>
      </w:r>
      <w:r>
        <w:rPr>
          <w:rFonts w:eastAsia="Gulim"/>
          <w:position w:val="-6"/>
          <w:sz w:val="13"/>
          <w:szCs w:val="13"/>
        </w:rPr>
        <w:t>Z</w:t>
      </w:r>
      <w:r>
        <w:rPr>
          <w:rFonts w:eastAsia="Gulim"/>
          <w:spacing w:val="-1"/>
          <w:position w:val="-6"/>
          <w:sz w:val="13"/>
          <w:szCs w:val="13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。</w:t>
      </w:r>
    </w:p>
    <w:p w:rsidR="00800CFE" w:rsidRDefault="00800CFE" w:rsidP="00800CFE">
      <w:pPr>
        <w:kinsoku w:val="0"/>
        <w:overflowPunct w:val="0"/>
        <w:spacing w:line="340" w:lineRule="exact"/>
        <w:ind w:left="580" w:right="118"/>
        <w:rPr>
          <w:rFonts w:ascii="宋体" w:eastAsia="宋体" w:cs="宋体"/>
          <w:sz w:val="21"/>
          <w:szCs w:val="21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13141E" w:rsidP="00800CFE">
      <w:pPr>
        <w:kinsoku w:val="0"/>
        <w:overflowPunct w:val="0"/>
        <w:spacing w:line="254" w:lineRule="exact"/>
        <w:ind w:left="580"/>
        <w:rPr>
          <w:rFonts w:eastAsia="Gulim"/>
          <w:sz w:val="21"/>
          <w:szCs w:val="21"/>
        </w:rPr>
      </w:pPr>
      <w:r w:rsidRPr="0013141E">
        <w:rPr>
          <w:noProof/>
        </w:rPr>
        <w:lastRenderedPageBreak/>
        <w:pict>
          <v:shape id="_x0000_s1054" type="#_x0000_t202" style="position:absolute;left:0;text-align:left;margin-left:251.6pt;margin-top:9.05pt;width:4.7pt;height:6.55pt;z-index:-25164288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kinsoku w:val="0"/>
                    <w:overflowPunct w:val="0"/>
                    <w:spacing w:line="131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800CFE">
        <w:rPr>
          <w:rFonts w:ascii="宋体" w:eastAsia="宋体" w:cs="宋体" w:hint="eastAsia"/>
          <w:sz w:val="21"/>
          <w:szCs w:val="21"/>
        </w:rPr>
        <w:t>点</w:t>
      </w:r>
      <w:r w:rsidR="00800CFE">
        <w:rPr>
          <w:rFonts w:ascii="宋体" w:eastAsia="宋体" w:cs="宋体"/>
          <w:spacing w:val="-62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A</w:t>
      </w:r>
      <w:r w:rsidR="00800CFE">
        <w:rPr>
          <w:rFonts w:eastAsia="宋体"/>
          <w:i/>
          <w:iCs/>
          <w:spacing w:val="-9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到</w:t>
      </w:r>
      <w:r w:rsidR="00800CFE">
        <w:rPr>
          <w:rFonts w:ascii="宋体" w:eastAsia="宋体" w:cs="宋体"/>
          <w:spacing w:val="-61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W</w:t>
      </w:r>
      <w:r w:rsidR="00800CFE">
        <w:rPr>
          <w:rFonts w:eastAsia="宋体"/>
          <w:i/>
          <w:iCs/>
          <w:spacing w:val="-9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pacing w:val="-2"/>
          <w:sz w:val="21"/>
          <w:szCs w:val="21"/>
        </w:rPr>
        <w:t>面</w:t>
      </w:r>
      <w:r w:rsidR="00800CFE">
        <w:rPr>
          <w:rFonts w:ascii="宋体" w:eastAsia="宋体" w:cs="宋体" w:hint="eastAsia"/>
          <w:sz w:val="21"/>
          <w:szCs w:val="21"/>
        </w:rPr>
        <w:t>的距离：</w:t>
      </w:r>
      <w:r w:rsidR="00800CFE">
        <w:rPr>
          <w:rFonts w:ascii="宋体" w:eastAsia="宋体" w:cs="宋体"/>
          <w:spacing w:val="-61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2"/>
          <w:sz w:val="21"/>
          <w:szCs w:val="21"/>
        </w:rPr>
        <w:t>A</w:t>
      </w:r>
      <w:r w:rsidR="00800CFE">
        <w:rPr>
          <w:rFonts w:eastAsia="宋体"/>
          <w:i/>
          <w:iCs/>
          <w:spacing w:val="6"/>
          <w:sz w:val="21"/>
          <w:szCs w:val="21"/>
        </w:rPr>
        <w:t>a</w:t>
      </w:r>
      <w:r w:rsidR="00800CFE">
        <w:rPr>
          <w:rFonts w:ascii="Gulim" w:eastAsia="Gulim" w:cs="Gulim" w:hint="eastAsia"/>
          <w:spacing w:val="-41"/>
          <w:position w:val="1"/>
          <w:sz w:val="21"/>
          <w:szCs w:val="21"/>
        </w:rPr>
        <w:t>′</w:t>
      </w:r>
      <w:r w:rsidR="00800CFE">
        <w:rPr>
          <w:rFonts w:ascii="Gulim" w:eastAsia="Gulim" w:cs="Gulim" w:hint="eastAsia"/>
          <w:position w:val="1"/>
          <w:sz w:val="21"/>
          <w:szCs w:val="21"/>
        </w:rPr>
        <w:t>′</w:t>
      </w:r>
      <w:r w:rsidR="00800CFE">
        <w:rPr>
          <w:rFonts w:ascii="Gulim" w:eastAsia="Gulim" w:cs="Gulim"/>
          <w:spacing w:val="-32"/>
          <w:position w:val="1"/>
          <w:sz w:val="21"/>
          <w:szCs w:val="21"/>
        </w:rPr>
        <w:t xml:space="preserve"> </w:t>
      </w:r>
      <w:r w:rsidR="00800CFE">
        <w:rPr>
          <w:rFonts w:ascii="Gulim" w:eastAsia="Gulim" w:cs="Gulim"/>
          <w:sz w:val="21"/>
          <w:szCs w:val="21"/>
        </w:rPr>
        <w:t>=</w:t>
      </w:r>
      <w:r w:rsidR="00800CFE">
        <w:rPr>
          <w:rFonts w:ascii="Gulim" w:eastAsia="Gulim" w:cs="Gulim"/>
          <w:spacing w:val="-30"/>
          <w:sz w:val="21"/>
          <w:szCs w:val="21"/>
        </w:rPr>
        <w:t xml:space="preserve"> </w:t>
      </w:r>
      <w:r w:rsidR="00800CFE">
        <w:rPr>
          <w:rFonts w:eastAsia="Gulim"/>
          <w:i/>
          <w:iCs/>
          <w:sz w:val="21"/>
          <w:szCs w:val="21"/>
        </w:rPr>
        <w:t>aa</w:t>
      </w:r>
    </w:p>
    <w:p w:rsidR="00800CFE" w:rsidRDefault="00800CFE" w:rsidP="00800CFE">
      <w:pPr>
        <w:kinsoku w:val="0"/>
        <w:overflowPunct w:val="0"/>
        <w:spacing w:line="90" w:lineRule="exact"/>
        <w:jc w:val="right"/>
        <w:rPr>
          <w:sz w:val="11"/>
          <w:szCs w:val="11"/>
        </w:rPr>
      </w:pPr>
      <w:r>
        <w:rPr>
          <w:sz w:val="11"/>
          <w:szCs w:val="11"/>
        </w:rPr>
        <w:t>H</w:t>
      </w:r>
    </w:p>
    <w:p w:rsidR="00800CFE" w:rsidRDefault="00800CFE" w:rsidP="00800CFE">
      <w:pPr>
        <w:kinsoku w:val="0"/>
        <w:overflowPunct w:val="0"/>
        <w:spacing w:line="319" w:lineRule="exact"/>
        <w:ind w:left="50"/>
        <w:rPr>
          <w:rFonts w:ascii="宋体" w:eastAsia="宋体" w:cs="宋体"/>
          <w:w w:val="95"/>
          <w:sz w:val="21"/>
          <w:szCs w:val="21"/>
        </w:rPr>
      </w:pPr>
      <w:r>
        <w:rPr>
          <w:w w:val="95"/>
        </w:rPr>
        <w:br w:type="column"/>
      </w:r>
      <w:r>
        <w:rPr>
          <w:rFonts w:ascii="Gulim" w:eastAsia="Gulim" w:cs="Gulim"/>
          <w:w w:val="95"/>
          <w:sz w:val="21"/>
          <w:szCs w:val="21"/>
        </w:rPr>
        <w:lastRenderedPageBreak/>
        <w:t>=</w:t>
      </w:r>
      <w:r>
        <w:rPr>
          <w:rFonts w:ascii="Gulim" w:eastAsia="Gulim" w:cs="Gulim"/>
          <w:spacing w:val="-18"/>
          <w:w w:val="95"/>
          <w:sz w:val="21"/>
          <w:szCs w:val="21"/>
        </w:rPr>
        <w:t xml:space="preserve"> </w:t>
      </w:r>
      <w:r>
        <w:rPr>
          <w:rFonts w:eastAsia="Gulim"/>
          <w:i/>
          <w:iCs/>
          <w:spacing w:val="3"/>
          <w:w w:val="95"/>
          <w:sz w:val="21"/>
          <w:szCs w:val="21"/>
        </w:rPr>
        <w:t>a</w:t>
      </w:r>
      <w:r>
        <w:rPr>
          <w:rFonts w:ascii="Gulim" w:eastAsia="Gulim" w:cs="Gulim" w:hint="eastAsia"/>
          <w:spacing w:val="-13"/>
          <w:w w:val="95"/>
          <w:position w:val="1"/>
          <w:sz w:val="21"/>
          <w:szCs w:val="21"/>
        </w:rPr>
        <w:t>′</w:t>
      </w:r>
      <w:r>
        <w:rPr>
          <w:rFonts w:eastAsia="Gulim"/>
          <w:i/>
          <w:iCs/>
          <w:w w:val="95"/>
          <w:sz w:val="21"/>
          <w:szCs w:val="21"/>
        </w:rPr>
        <w:t>a</w:t>
      </w:r>
      <w:r>
        <w:rPr>
          <w:rFonts w:eastAsia="Gulim"/>
          <w:w w:val="95"/>
          <w:position w:val="-6"/>
          <w:sz w:val="13"/>
          <w:szCs w:val="13"/>
        </w:rPr>
        <w:t>Z</w:t>
      </w:r>
      <w:r>
        <w:rPr>
          <w:rFonts w:eastAsia="Gulim"/>
          <w:spacing w:val="1"/>
          <w:w w:val="95"/>
          <w:position w:val="-6"/>
          <w:sz w:val="13"/>
          <w:szCs w:val="13"/>
        </w:rPr>
        <w:t xml:space="preserve"> </w:t>
      </w:r>
      <w:r>
        <w:rPr>
          <w:rFonts w:ascii="宋体" w:eastAsia="宋体" w:cs="宋体" w:hint="eastAsia"/>
          <w:w w:val="95"/>
          <w:sz w:val="21"/>
          <w:szCs w:val="21"/>
        </w:rPr>
        <w:t>。</w:t>
      </w:r>
    </w:p>
    <w:p w:rsidR="00800CFE" w:rsidRDefault="00800CFE" w:rsidP="00800CFE">
      <w:pPr>
        <w:kinsoku w:val="0"/>
        <w:overflowPunct w:val="0"/>
        <w:spacing w:line="319" w:lineRule="exact"/>
        <w:ind w:left="50"/>
        <w:rPr>
          <w:rFonts w:ascii="宋体" w:eastAsia="宋体" w:cs="宋体"/>
          <w:w w:val="95"/>
          <w:sz w:val="21"/>
          <w:szCs w:val="21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3516" w:space="40"/>
            <w:col w:w="5049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before="98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lastRenderedPageBreak/>
        <w:t>2</w:t>
      </w:r>
      <w:r>
        <w:rPr>
          <w:rFonts w:ascii="楷体" w:eastAsia="楷体" w:cs="楷体" w:hint="eastAsia"/>
        </w:rPr>
        <w:t>．重影点</w:t>
      </w: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firstLine="420"/>
      </w:pPr>
      <w:r>
        <w:rPr>
          <w:rFonts w:hint="eastAsia"/>
          <w:spacing w:val="1"/>
        </w:rPr>
        <w:t>当空间两</w:t>
      </w:r>
      <w:r>
        <w:rPr>
          <w:rFonts w:hint="eastAsia"/>
        </w:rPr>
        <w:t>点</w:t>
      </w:r>
      <w:r>
        <w:rPr>
          <w:rFonts w:hint="eastAsia"/>
          <w:spacing w:val="1"/>
        </w:rPr>
        <w:t>位于某一</w:t>
      </w:r>
      <w:r>
        <w:rPr>
          <w:rFonts w:hint="eastAsia"/>
        </w:rPr>
        <w:t>投</w:t>
      </w:r>
      <w:r>
        <w:rPr>
          <w:rFonts w:hint="eastAsia"/>
          <w:spacing w:val="1"/>
        </w:rPr>
        <w:t>影面的同</w:t>
      </w:r>
      <w:r>
        <w:rPr>
          <w:rFonts w:hint="eastAsia"/>
        </w:rPr>
        <w:t>一</w:t>
      </w:r>
      <w:r>
        <w:rPr>
          <w:rFonts w:hint="eastAsia"/>
          <w:spacing w:val="1"/>
        </w:rPr>
        <w:t>投影线上</w:t>
      </w:r>
      <w:r>
        <w:rPr>
          <w:rFonts w:hint="eastAsia"/>
        </w:rPr>
        <w:t>时</w:t>
      </w:r>
      <w:r>
        <w:rPr>
          <w:rFonts w:hint="eastAsia"/>
          <w:spacing w:val="1"/>
        </w:rPr>
        <w:t>，则此两</w:t>
      </w:r>
      <w:r>
        <w:rPr>
          <w:rFonts w:hint="eastAsia"/>
        </w:rPr>
        <w:t>点</w:t>
      </w:r>
      <w:r>
        <w:rPr>
          <w:rFonts w:hint="eastAsia"/>
          <w:spacing w:val="1"/>
        </w:rPr>
        <w:t>的投影重</w:t>
      </w:r>
      <w:r>
        <w:rPr>
          <w:rFonts w:hint="eastAsia"/>
        </w:rPr>
        <w:t>合</w:t>
      </w:r>
      <w:r>
        <w:rPr>
          <w:rFonts w:hint="eastAsia"/>
          <w:spacing w:val="1"/>
        </w:rPr>
        <w:t>，这个重</w:t>
      </w:r>
      <w:r>
        <w:rPr>
          <w:rFonts w:hint="eastAsia"/>
        </w:rPr>
        <w:t>合的投</w:t>
      </w:r>
      <w:r>
        <w:t xml:space="preserve"> </w:t>
      </w:r>
      <w:proofErr w:type="gramStart"/>
      <w:r>
        <w:rPr>
          <w:rFonts w:hint="eastAsia"/>
        </w:rPr>
        <w:t>影称为</w:t>
      </w:r>
      <w:proofErr w:type="gramEnd"/>
      <w:r>
        <w:rPr>
          <w:rFonts w:hint="eastAsia"/>
        </w:rPr>
        <w:t>重影</w:t>
      </w:r>
      <w:r>
        <w:rPr>
          <w:rFonts w:hint="eastAsia"/>
          <w:spacing w:val="-16"/>
        </w:rPr>
        <w:t>，</w:t>
      </w:r>
      <w:r>
        <w:rPr>
          <w:rFonts w:hint="eastAsia"/>
        </w:rPr>
        <w:t>空间的两点称为重影点</w:t>
      </w:r>
      <w:r>
        <w:rPr>
          <w:rFonts w:hint="eastAsia"/>
          <w:spacing w:val="-16"/>
        </w:rPr>
        <w:t>。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2.</w:t>
      </w:r>
      <w:r>
        <w:rPr>
          <w:rFonts w:ascii="Times New Roman" w:cs="Times New Roman"/>
          <w:spacing w:val="-1"/>
        </w:rPr>
        <w:t>1</w:t>
      </w:r>
      <w:r>
        <w:rPr>
          <w:rFonts w:ascii="Times New Roman" w:cs="Times New Roman"/>
        </w:rPr>
        <w:t xml:space="preserve">0 </w:t>
      </w:r>
      <w:r>
        <w:rPr>
          <w:rFonts w:hint="eastAsia"/>
        </w:rPr>
        <w:t>所示</w:t>
      </w:r>
      <w:r>
        <w:rPr>
          <w:rFonts w:hint="eastAsia"/>
          <w:spacing w:val="-16"/>
        </w:rPr>
        <w:t>，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hint="eastAsia"/>
          <w:spacing w:val="-16"/>
        </w:rPr>
        <w:t>、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两点在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H</w:t>
      </w:r>
      <w:r>
        <w:rPr>
          <w:rFonts w:ascii="Times New Roman" w:cs="Times New Roman"/>
          <w:spacing w:val="-2"/>
        </w:rPr>
        <w:t xml:space="preserve"> </w:t>
      </w:r>
      <w:r>
        <w:rPr>
          <w:rFonts w:hint="eastAsia"/>
        </w:rPr>
        <w:t>面的同一投影线上，</w:t>
      </w:r>
      <w:r>
        <w:t xml:space="preserve"> </w:t>
      </w:r>
      <w:r>
        <w:rPr>
          <w:rFonts w:hint="eastAsia"/>
        </w:rPr>
        <w:t>且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A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在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  <w:spacing w:val="-2"/>
        </w:rPr>
        <w:t>之</w:t>
      </w:r>
      <w:r>
        <w:rPr>
          <w:rFonts w:hint="eastAsia"/>
        </w:rPr>
        <w:t>上</w:t>
      </w:r>
      <w:r>
        <w:rPr>
          <w:rFonts w:hint="eastAsia"/>
          <w:spacing w:val="-17"/>
        </w:rPr>
        <w:t>，</w:t>
      </w:r>
      <w:r>
        <w:rPr>
          <w:rFonts w:hint="eastAsia"/>
        </w:rPr>
        <w:t>则两点的水平面投影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a</w:t>
      </w:r>
      <w:r>
        <w:rPr>
          <w:rFonts w:hint="eastAsia"/>
          <w:spacing w:val="-18"/>
        </w:rPr>
        <w:t>、</w:t>
      </w:r>
      <w:r>
        <w:rPr>
          <w:rFonts w:ascii="Times New Roman" w:cs="Times New Roman"/>
          <w:i/>
          <w:iCs/>
        </w:rPr>
        <w:t xml:space="preserve">b </w:t>
      </w:r>
      <w:r>
        <w:rPr>
          <w:rFonts w:hint="eastAsia"/>
        </w:rPr>
        <w:t>重</w:t>
      </w:r>
      <w:r>
        <w:rPr>
          <w:rFonts w:hint="eastAsia"/>
          <w:spacing w:val="-2"/>
        </w:rPr>
        <w:t>合</w:t>
      </w:r>
      <w:r>
        <w:rPr>
          <w:rFonts w:hint="eastAsia"/>
          <w:spacing w:val="-17"/>
        </w:rPr>
        <w:t>。</w:t>
      </w:r>
      <w:r>
        <w:rPr>
          <w:rFonts w:hint="eastAsia"/>
        </w:rPr>
        <w:t>沿着射线方向看</w:t>
      </w:r>
      <w:r>
        <w:rPr>
          <w:rFonts w:hint="eastAsia"/>
          <w:spacing w:val="-17"/>
        </w:rPr>
        <w:t>，</w:t>
      </w:r>
      <w:r>
        <w:rPr>
          <w:rFonts w:hint="eastAsia"/>
        </w:rPr>
        <w:t>点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A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挡住了点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B</w:t>
      </w:r>
      <w:r>
        <w:rPr>
          <w:rFonts w:hint="eastAsia"/>
          <w:spacing w:val="-17"/>
        </w:rPr>
        <w:t>，</w:t>
      </w:r>
      <w:r>
        <w:rPr>
          <w:rFonts w:hint="eastAsia"/>
        </w:rPr>
        <w:t>则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 xml:space="preserve">B </w:t>
      </w:r>
      <w:r>
        <w:rPr>
          <w:rFonts w:hint="eastAsia"/>
          <w:spacing w:val="1"/>
        </w:rPr>
        <w:t>点为不</w:t>
      </w:r>
      <w:r>
        <w:rPr>
          <w:rFonts w:hint="eastAsia"/>
        </w:rPr>
        <w:t>可见</w:t>
      </w:r>
      <w:r>
        <w:rPr>
          <w:rFonts w:hint="eastAsia"/>
          <w:spacing w:val="1"/>
        </w:rPr>
        <w:t>点，为</w:t>
      </w:r>
      <w:r>
        <w:rPr>
          <w:rFonts w:hint="eastAsia"/>
        </w:rPr>
        <w:t>在投</w:t>
      </w:r>
      <w:r>
        <w:rPr>
          <w:rFonts w:hint="eastAsia"/>
          <w:spacing w:val="1"/>
        </w:rPr>
        <w:t>影图中</w:t>
      </w:r>
      <w:r>
        <w:rPr>
          <w:rFonts w:hint="eastAsia"/>
        </w:rPr>
        <w:t>区别</w:t>
      </w:r>
      <w:r>
        <w:rPr>
          <w:rFonts w:hint="eastAsia"/>
          <w:spacing w:val="1"/>
        </w:rPr>
        <w:t>点的可</w:t>
      </w:r>
      <w:r>
        <w:rPr>
          <w:rFonts w:hint="eastAsia"/>
        </w:rPr>
        <w:t>见性</w:t>
      </w:r>
      <w:r>
        <w:rPr>
          <w:rFonts w:hint="eastAsia"/>
          <w:spacing w:val="1"/>
        </w:rPr>
        <w:t>，将不</w:t>
      </w:r>
      <w:r>
        <w:rPr>
          <w:rFonts w:hint="eastAsia"/>
        </w:rPr>
        <w:t>可见</w:t>
      </w:r>
      <w:r>
        <w:rPr>
          <w:rFonts w:hint="eastAsia"/>
          <w:spacing w:val="1"/>
        </w:rPr>
        <w:t>点的投</w:t>
      </w:r>
      <w:r>
        <w:rPr>
          <w:rFonts w:hint="eastAsia"/>
        </w:rPr>
        <w:t>影用</w:t>
      </w:r>
      <w:r>
        <w:rPr>
          <w:rFonts w:hint="eastAsia"/>
          <w:spacing w:val="1"/>
        </w:rPr>
        <w:t>字母加</w:t>
      </w:r>
      <w:r>
        <w:rPr>
          <w:rFonts w:hint="eastAsia"/>
        </w:rPr>
        <w:t>括号</w:t>
      </w:r>
      <w:r>
        <w:rPr>
          <w:rFonts w:hint="eastAsia"/>
          <w:spacing w:val="2"/>
        </w:rPr>
        <w:t>表示，如</w:t>
      </w:r>
      <w:r>
        <w:rPr>
          <w:spacing w:val="2"/>
        </w:rPr>
        <w:t xml:space="preserve"> </w:t>
      </w:r>
      <w:r>
        <w:rPr>
          <w:rFonts w:hint="eastAsia"/>
        </w:rPr>
        <w:t>重影点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hint="eastAsia"/>
        </w:rPr>
        <w:t>、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2"/>
        </w:rPr>
        <w:t xml:space="preserve"> </w:t>
      </w:r>
      <w:r>
        <w:rPr>
          <w:rFonts w:hint="eastAsia"/>
        </w:rPr>
        <w:t>的水平投影用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a</w:t>
      </w:r>
      <w:r>
        <w:rPr>
          <w:rFonts w:ascii="Times New Roman" w:cs="Times New Roman"/>
          <w:spacing w:val="-1"/>
        </w:rPr>
        <w:t>(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表</w:t>
      </w:r>
      <w:r>
        <w:rPr>
          <w:rFonts w:hint="eastAsia"/>
          <w:spacing w:val="-2"/>
        </w:rPr>
        <w:t>示</w:t>
      </w:r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21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886200" cy="1739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3" w:line="120" w:lineRule="exact"/>
        <w:rPr>
          <w:sz w:val="12"/>
          <w:szCs w:val="12"/>
        </w:rPr>
      </w:pPr>
    </w:p>
    <w:p w:rsidR="00800CFE" w:rsidRDefault="0013141E" w:rsidP="00800CFE">
      <w:pPr>
        <w:kinsoku w:val="0"/>
        <w:overflowPunct w:val="0"/>
        <w:spacing w:before="14"/>
        <w:ind w:right="61"/>
        <w:jc w:val="center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052" style="position:absolute;left:0;text-align:left;margin-left:447.35pt;margin-top:20.65pt;width:56pt;height:12pt;z-index:-25164492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39" name="图片 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图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pacing w:val="-1"/>
          <w:sz w:val="18"/>
          <w:szCs w:val="18"/>
        </w:rPr>
        <w:t>2.1</w:t>
      </w:r>
      <w:r w:rsidR="00800CFE">
        <w:rPr>
          <w:rFonts w:ascii="Arial" w:eastAsia="黑体" w:hAnsi="Arial" w:cs="Arial"/>
          <w:sz w:val="18"/>
          <w:szCs w:val="18"/>
        </w:rPr>
        <w:t xml:space="preserve">0  </w:t>
      </w:r>
      <w:r w:rsidR="00800CFE"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重</w:t>
      </w:r>
      <w:r w:rsidR="00800CFE">
        <w:rPr>
          <w:rFonts w:ascii="黑体" w:eastAsia="黑体" w:hAnsi="Arial" w:cs="黑体" w:hint="eastAsia"/>
          <w:spacing w:val="1"/>
          <w:sz w:val="18"/>
          <w:szCs w:val="18"/>
        </w:rPr>
        <w:t>影</w:t>
      </w:r>
      <w:r w:rsidR="00800CFE">
        <w:rPr>
          <w:rFonts w:ascii="黑体" w:eastAsia="黑体" w:hAnsi="Arial" w:cs="黑体" w:hint="eastAsia"/>
          <w:sz w:val="18"/>
          <w:szCs w:val="18"/>
        </w:rPr>
        <w:t>点的三面投影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52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37</w:t>
      </w:r>
    </w:p>
    <w:p w:rsidR="00800CFE" w:rsidRDefault="00800CFE" w:rsidP="00800CFE">
      <w:pPr>
        <w:kinsoku w:val="0"/>
        <w:overflowPunct w:val="0"/>
        <w:ind w:right="52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" w:line="200" w:lineRule="exact"/>
        <w:rPr>
          <w:sz w:val="20"/>
          <w:szCs w:val="20"/>
        </w:rPr>
      </w:pPr>
    </w:p>
    <w:p w:rsidR="00800CFE" w:rsidRDefault="00800CFE" w:rsidP="00980C2B">
      <w:pPr>
        <w:pStyle w:val="a3"/>
        <w:numPr>
          <w:ilvl w:val="2"/>
          <w:numId w:val="9"/>
        </w:numPr>
        <w:tabs>
          <w:tab w:val="left" w:pos="838"/>
        </w:tabs>
        <w:kinsoku w:val="0"/>
        <w:overflowPunct w:val="0"/>
        <w:spacing w:line="326" w:lineRule="exact"/>
        <w:ind w:left="838"/>
        <w:rPr>
          <w:rFonts w:ascii="Microsoft JhengHei" w:eastAsia="Microsoft JhengHei" w:cs="Microsoft JhengHei"/>
        </w:rPr>
      </w:pPr>
      <w:r>
        <w:rPr>
          <w:rFonts w:ascii="Microsoft JhengHei" w:eastAsia="Microsoft JhengHei" w:cs="Microsoft JhengHei" w:hint="eastAsia"/>
        </w:rPr>
        <w:t>直</w:t>
      </w:r>
      <w:r>
        <w:rPr>
          <w:rFonts w:ascii="Microsoft JhengHei" w:eastAsia="Microsoft JhengHei" w:cs="Microsoft JhengHei" w:hint="eastAsia"/>
          <w:spacing w:val="-2"/>
        </w:rPr>
        <w:t>线</w:t>
      </w:r>
      <w:r>
        <w:rPr>
          <w:rFonts w:ascii="Microsoft JhengHei" w:eastAsia="Microsoft JhengHei" w:cs="Microsoft JhengHei" w:hint="eastAsia"/>
        </w:rPr>
        <w:t>的投影</w:t>
      </w:r>
    </w:p>
    <w:p w:rsidR="00800CFE" w:rsidRDefault="00800CFE" w:rsidP="00800CFE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30" w:firstLine="420"/>
      </w:pPr>
      <w:r>
        <w:rPr>
          <w:rFonts w:hint="eastAsia"/>
        </w:rPr>
        <w:t>由初等几何可知，两点决定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直线。所以要确定直线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  <w:spacing w:val="-2"/>
        </w:rPr>
        <w:t>的</w:t>
      </w:r>
      <w:r>
        <w:rPr>
          <w:rFonts w:hint="eastAsia"/>
        </w:rPr>
        <w:t>空间位置，只要确定出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hint="eastAsia"/>
        </w:rPr>
        <w:t>、</w:t>
      </w:r>
      <w:r>
        <w:t xml:space="preserve"> 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18"/>
        </w:rPr>
        <w:t xml:space="preserve"> </w:t>
      </w:r>
      <w:r>
        <w:rPr>
          <w:rFonts w:hint="eastAsia"/>
        </w:rPr>
        <w:t>两点的空间位置，连接起来即可确定该直线的空间位置，如图</w:t>
      </w:r>
      <w:r>
        <w:rPr>
          <w:spacing w:val="-34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11</w:t>
      </w:r>
      <w:r>
        <w:rPr>
          <w:rFonts w:ascii="Times New Roman" w:cs="Times New Roman"/>
          <w:spacing w:val="-2"/>
        </w:rPr>
        <w:t>(</w:t>
      </w:r>
      <w:r>
        <w:rPr>
          <w:rFonts w:ascii="Times New Roman" w:cs="Times New Roman"/>
        </w:rPr>
        <w:t>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所示。因此，在作</w:t>
      </w:r>
      <w:r>
        <w:t xml:space="preserve"> </w:t>
      </w:r>
      <w:r>
        <w:rPr>
          <w:rFonts w:hint="eastAsia"/>
        </w:rPr>
        <w:t>直线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的</w:t>
      </w:r>
      <w:r>
        <w:rPr>
          <w:rFonts w:hint="eastAsia"/>
          <w:spacing w:val="-2"/>
        </w:rPr>
        <w:t>投</w:t>
      </w:r>
      <w:r>
        <w:rPr>
          <w:rFonts w:hint="eastAsia"/>
        </w:rPr>
        <w:t>影时</w:t>
      </w:r>
      <w:r>
        <w:rPr>
          <w:rFonts w:hint="eastAsia"/>
          <w:spacing w:val="-2"/>
        </w:rPr>
        <w:t>，</w:t>
      </w:r>
      <w:r>
        <w:rPr>
          <w:rFonts w:hint="eastAsia"/>
        </w:rPr>
        <w:t>只要分别</w:t>
      </w:r>
      <w:proofErr w:type="gramStart"/>
      <w:r>
        <w:rPr>
          <w:rFonts w:hint="eastAsia"/>
        </w:rPr>
        <w:t>作出</w:t>
      </w:r>
      <w:proofErr w:type="gramEnd"/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hint="eastAsia"/>
          <w:spacing w:val="-2"/>
        </w:rPr>
        <w:t>、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两点</w:t>
      </w:r>
      <w:r>
        <w:rPr>
          <w:rFonts w:hint="eastAsia"/>
          <w:spacing w:val="-2"/>
        </w:rPr>
        <w:t>的</w:t>
      </w:r>
      <w:r>
        <w:rPr>
          <w:rFonts w:hint="eastAsia"/>
        </w:rPr>
        <w:t>三面投影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a</w:t>
      </w:r>
      <w:r>
        <w:rPr>
          <w:rFonts w:hint="eastAsia"/>
          <w:spacing w:val="-3"/>
        </w:rPr>
        <w:t>、</w:t>
      </w:r>
      <w:r>
        <w:rPr>
          <w:rFonts w:ascii="Times New Roman" w:cs="Times New Roman"/>
          <w:i/>
          <w:iCs/>
        </w:rPr>
        <w:t>a</w:t>
      </w:r>
      <w:r>
        <w:rPr>
          <w:rFonts w:ascii="Times New Roman" w:cs="Times New Roman"/>
          <w:i/>
          <w:iCs/>
          <w:spacing w:val="-1"/>
        </w:rPr>
        <w:t>'</w:t>
      </w:r>
      <w:r>
        <w:rPr>
          <w:rFonts w:hint="eastAsia"/>
          <w:spacing w:val="-2"/>
        </w:rPr>
        <w:t>、</w:t>
      </w:r>
      <w:r>
        <w:rPr>
          <w:rFonts w:ascii="Times New Roman" w:cs="Times New Roman"/>
          <w:i/>
          <w:iCs/>
          <w:spacing w:val="-2"/>
        </w:rPr>
        <w:t>a</w:t>
      </w:r>
      <w:r>
        <w:rPr>
          <w:rFonts w:ascii="Times New Roman" w:cs="Times New Roman"/>
          <w:i/>
          <w:iCs/>
        </w:rPr>
        <w:t>"</w:t>
      </w:r>
      <w:r>
        <w:rPr>
          <w:rFonts w:hint="eastAsia"/>
        </w:rPr>
        <w:t>和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b</w:t>
      </w:r>
      <w:r>
        <w:rPr>
          <w:rFonts w:hint="eastAsia"/>
          <w:spacing w:val="-3"/>
        </w:rPr>
        <w:t>、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1"/>
        </w:rPr>
        <w:t>'</w:t>
      </w:r>
      <w:r>
        <w:rPr>
          <w:rFonts w:hint="eastAsia"/>
          <w:spacing w:val="-2"/>
        </w:rPr>
        <w:t>、</w:t>
      </w:r>
      <w:r>
        <w:rPr>
          <w:rFonts w:ascii="Times New Roman" w:cs="Times New Roman"/>
          <w:i/>
          <w:iCs/>
          <w:spacing w:val="-2"/>
        </w:rPr>
        <w:t>b</w:t>
      </w:r>
      <w:r>
        <w:rPr>
          <w:rFonts w:ascii="Times New Roman" w:cs="Times New Roman"/>
          <w:i/>
          <w:iCs/>
        </w:rPr>
        <w:t>"</w:t>
      </w:r>
      <w:r>
        <w:rPr>
          <w:rFonts w:hint="eastAsia"/>
          <w:spacing w:val="-2"/>
        </w:rPr>
        <w:t>，</w:t>
      </w:r>
      <w:r>
        <w:rPr>
          <w:rFonts w:hint="eastAsia"/>
        </w:rPr>
        <w:t>再</w:t>
      </w:r>
      <w:r>
        <w:rPr>
          <w:rFonts w:hint="eastAsia"/>
          <w:spacing w:val="-2"/>
        </w:rPr>
        <w:t>分</w:t>
      </w:r>
      <w:r>
        <w:rPr>
          <w:rFonts w:hint="eastAsia"/>
        </w:rPr>
        <w:t>别把</w:t>
      </w:r>
      <w:r>
        <w:t xml:space="preserve"> </w:t>
      </w:r>
      <w:r>
        <w:rPr>
          <w:rFonts w:hint="eastAsia"/>
        </w:rPr>
        <w:t>两点在同一投影面上的投影连接起来</w:t>
      </w:r>
      <w:r>
        <w:rPr>
          <w:rFonts w:hint="eastAsia"/>
          <w:spacing w:val="-66"/>
        </w:rPr>
        <w:t>，</w:t>
      </w:r>
      <w:r>
        <w:rPr>
          <w:rFonts w:hint="eastAsia"/>
        </w:rPr>
        <w:t>即得直线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的三</w:t>
      </w:r>
      <w:r>
        <w:rPr>
          <w:rFonts w:hint="eastAsia"/>
          <w:spacing w:val="-2"/>
        </w:rPr>
        <w:t>面</w:t>
      </w:r>
      <w:r>
        <w:rPr>
          <w:rFonts w:hint="eastAsia"/>
        </w:rPr>
        <w:t>投影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ab</w:t>
      </w:r>
      <w:r>
        <w:rPr>
          <w:rFonts w:hint="eastAsia"/>
          <w:spacing w:val="-68"/>
        </w:rPr>
        <w:t>、</w:t>
      </w:r>
      <w:r>
        <w:rPr>
          <w:rFonts w:ascii="Times New Roman" w:cs="Times New Roman"/>
          <w:i/>
          <w:iCs/>
          <w:spacing w:val="-1"/>
        </w:rPr>
        <w:t>a'b'</w:t>
      </w:r>
      <w:r>
        <w:rPr>
          <w:rFonts w:hint="eastAsia"/>
          <w:spacing w:val="-66"/>
        </w:rPr>
        <w:t>、</w:t>
      </w:r>
      <w:r>
        <w:rPr>
          <w:rFonts w:ascii="Times New Roman" w:cs="Times New Roman"/>
          <w:i/>
          <w:iCs/>
          <w:spacing w:val="-2"/>
        </w:rPr>
        <w:t>a</w:t>
      </w:r>
      <w:r>
        <w:rPr>
          <w:rFonts w:ascii="Times New Roman" w:cs="Times New Roman"/>
          <w:i/>
          <w:iCs/>
          <w:spacing w:val="1"/>
        </w:rPr>
        <w:t>"</w:t>
      </w:r>
      <w:r>
        <w:rPr>
          <w:rFonts w:ascii="Times New Roman" w:cs="Times New Roman"/>
          <w:i/>
          <w:iCs/>
          <w:spacing w:val="-2"/>
        </w:rPr>
        <w:t>b</w:t>
      </w:r>
      <w:r>
        <w:rPr>
          <w:rFonts w:ascii="Times New Roman" w:cs="Times New Roman"/>
          <w:i/>
          <w:iCs/>
        </w:rPr>
        <w:t>"</w:t>
      </w:r>
      <w:r>
        <w:rPr>
          <w:rFonts w:hint="eastAsia"/>
          <w:spacing w:val="-66"/>
        </w:rPr>
        <w:t>，</w:t>
      </w:r>
      <w:r>
        <w:rPr>
          <w:rFonts w:hint="eastAsia"/>
        </w:rPr>
        <w:t>如图</w:t>
      </w:r>
      <w:r>
        <w:rPr>
          <w:spacing w:val="-54"/>
        </w:rPr>
        <w:t xml:space="preserve"> </w:t>
      </w:r>
      <w:r>
        <w:rPr>
          <w:rFonts w:ascii="Times New Roman" w:cs="Times New Roman"/>
        </w:rPr>
        <w:t>2.</w:t>
      </w:r>
      <w:r>
        <w:rPr>
          <w:rFonts w:ascii="Times New Roman" w:cs="Times New Roman"/>
          <w:spacing w:val="-1"/>
        </w:rPr>
        <w:t>1</w:t>
      </w:r>
      <w:r>
        <w:rPr>
          <w:rFonts w:ascii="Times New Roman" w:cs="Times New Roman"/>
        </w:rPr>
        <w:t xml:space="preserve">1(b) </w:t>
      </w:r>
      <w:r>
        <w:rPr>
          <w:rFonts w:hint="eastAsia"/>
        </w:rPr>
        <w:t>所示。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76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464050" cy="175260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" w:line="100" w:lineRule="exact"/>
        <w:rPr>
          <w:sz w:val="10"/>
          <w:szCs w:val="10"/>
        </w:rPr>
      </w:pPr>
    </w:p>
    <w:p w:rsidR="00800CFE" w:rsidRDefault="00800CFE" w:rsidP="00980C2B">
      <w:pPr>
        <w:numPr>
          <w:ilvl w:val="3"/>
          <w:numId w:val="9"/>
        </w:numPr>
        <w:tabs>
          <w:tab w:val="left" w:pos="6119"/>
        </w:tabs>
        <w:kinsoku w:val="0"/>
        <w:overflowPunct w:val="0"/>
        <w:ind w:left="6120" w:hanging="3620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6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2.1</w:t>
      </w:r>
      <w:r>
        <w:rPr>
          <w:rFonts w:ascii="Arial" w:eastAsia="黑体" w:hAnsi="Arial" w:cs="Arial"/>
          <w:sz w:val="18"/>
          <w:szCs w:val="18"/>
        </w:rPr>
        <w:t xml:space="preserve">1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直</w:t>
      </w:r>
      <w:r>
        <w:rPr>
          <w:rFonts w:ascii="黑体" w:eastAsia="黑体" w:hAnsi="Arial" w:cs="黑体" w:hint="eastAsia"/>
          <w:spacing w:val="1"/>
          <w:sz w:val="18"/>
          <w:szCs w:val="18"/>
        </w:rPr>
        <w:t>线</w:t>
      </w:r>
      <w:r>
        <w:rPr>
          <w:rFonts w:ascii="黑体" w:eastAsia="黑体" w:hAnsi="Arial" w:cs="黑体" w:hint="eastAsia"/>
          <w:sz w:val="18"/>
          <w:szCs w:val="18"/>
        </w:rPr>
        <w:t>的三面投影的形成</w:t>
      </w:r>
    </w:p>
    <w:p w:rsidR="00800CFE" w:rsidRDefault="00800CFE" w:rsidP="00800CFE">
      <w:pPr>
        <w:kinsoku w:val="0"/>
        <w:overflowPunct w:val="0"/>
        <w:spacing w:before="5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  <w:spacing w:line="241" w:lineRule="auto"/>
        <w:ind w:left="160" w:right="218" w:firstLine="420"/>
        <w:jc w:val="both"/>
      </w:pPr>
      <w:r>
        <w:rPr>
          <w:rFonts w:hint="eastAsia"/>
          <w:spacing w:val="1"/>
        </w:rPr>
        <w:t>按直线与</w:t>
      </w:r>
      <w:r>
        <w:rPr>
          <w:rFonts w:hint="eastAsia"/>
        </w:rPr>
        <w:t>投</w:t>
      </w:r>
      <w:r>
        <w:rPr>
          <w:rFonts w:hint="eastAsia"/>
          <w:spacing w:val="1"/>
        </w:rPr>
        <w:t>影面之间</w:t>
      </w:r>
      <w:r>
        <w:rPr>
          <w:rFonts w:hint="eastAsia"/>
        </w:rPr>
        <w:t>的</w:t>
      </w:r>
      <w:r>
        <w:rPr>
          <w:rFonts w:hint="eastAsia"/>
          <w:spacing w:val="1"/>
        </w:rPr>
        <w:t>相对位置</w:t>
      </w:r>
      <w:r>
        <w:rPr>
          <w:rFonts w:hint="eastAsia"/>
        </w:rPr>
        <w:t>不</w:t>
      </w:r>
      <w:r>
        <w:rPr>
          <w:rFonts w:hint="eastAsia"/>
          <w:spacing w:val="1"/>
        </w:rPr>
        <w:t>同，直线</w:t>
      </w:r>
      <w:r>
        <w:rPr>
          <w:rFonts w:hint="eastAsia"/>
        </w:rPr>
        <w:t>可</w:t>
      </w:r>
      <w:r>
        <w:rPr>
          <w:rFonts w:hint="eastAsia"/>
          <w:spacing w:val="1"/>
        </w:rPr>
        <w:t>分为三类</w:t>
      </w:r>
      <w:r>
        <w:rPr>
          <w:rFonts w:hint="eastAsia"/>
        </w:rPr>
        <w:t>：</w:t>
      </w:r>
      <w:r>
        <w:rPr>
          <w:rFonts w:hint="eastAsia"/>
          <w:spacing w:val="1"/>
        </w:rPr>
        <w:t>一般位置</w:t>
      </w:r>
      <w:r>
        <w:rPr>
          <w:rFonts w:hint="eastAsia"/>
        </w:rPr>
        <w:t>直</w:t>
      </w:r>
      <w:r>
        <w:rPr>
          <w:rFonts w:hint="eastAsia"/>
          <w:spacing w:val="1"/>
        </w:rPr>
        <w:t>线、投影</w:t>
      </w:r>
      <w:r>
        <w:rPr>
          <w:rFonts w:hint="eastAsia"/>
        </w:rPr>
        <w:t>面平行</w:t>
      </w:r>
      <w:r>
        <w:t xml:space="preserve"> </w:t>
      </w:r>
      <w:r>
        <w:rPr>
          <w:rFonts w:hint="eastAsia"/>
          <w:spacing w:val="1"/>
        </w:rPr>
        <w:t>线和投</w:t>
      </w:r>
      <w:r>
        <w:rPr>
          <w:rFonts w:hint="eastAsia"/>
        </w:rPr>
        <w:t>影面</w:t>
      </w:r>
      <w:r>
        <w:rPr>
          <w:rFonts w:hint="eastAsia"/>
          <w:spacing w:val="1"/>
        </w:rPr>
        <w:t>垂直线</w:t>
      </w:r>
      <w:r>
        <w:rPr>
          <w:rFonts w:hint="eastAsia"/>
        </w:rPr>
        <w:t>。由</w:t>
      </w:r>
      <w:r>
        <w:rPr>
          <w:rFonts w:hint="eastAsia"/>
          <w:spacing w:val="1"/>
        </w:rPr>
        <w:t>于直线</w:t>
      </w:r>
      <w:r>
        <w:rPr>
          <w:rFonts w:hint="eastAsia"/>
        </w:rPr>
        <w:t>与投</w:t>
      </w:r>
      <w:r>
        <w:rPr>
          <w:rFonts w:hint="eastAsia"/>
          <w:spacing w:val="1"/>
        </w:rPr>
        <w:t>影面的</w:t>
      </w:r>
      <w:r>
        <w:rPr>
          <w:rFonts w:hint="eastAsia"/>
        </w:rPr>
        <w:t>相对</w:t>
      </w:r>
      <w:r>
        <w:rPr>
          <w:rFonts w:hint="eastAsia"/>
          <w:spacing w:val="1"/>
        </w:rPr>
        <w:t>位置不</w:t>
      </w:r>
      <w:r>
        <w:rPr>
          <w:rFonts w:hint="eastAsia"/>
        </w:rPr>
        <w:t>同，</w:t>
      </w:r>
      <w:r>
        <w:rPr>
          <w:rFonts w:hint="eastAsia"/>
          <w:spacing w:val="1"/>
        </w:rPr>
        <w:t>它们的</w:t>
      </w:r>
      <w:r>
        <w:rPr>
          <w:rFonts w:hint="eastAsia"/>
        </w:rPr>
        <w:t>投影</w:t>
      </w:r>
      <w:r>
        <w:rPr>
          <w:rFonts w:hint="eastAsia"/>
          <w:spacing w:val="1"/>
        </w:rPr>
        <w:t>特性也</w:t>
      </w:r>
      <w:r>
        <w:rPr>
          <w:rFonts w:hint="eastAsia"/>
        </w:rPr>
        <w:t>各不</w:t>
      </w:r>
      <w:r>
        <w:rPr>
          <w:rFonts w:hint="eastAsia"/>
          <w:spacing w:val="2"/>
        </w:rPr>
        <w:t>相同，下</w:t>
      </w:r>
      <w:r>
        <w:rPr>
          <w:spacing w:val="2"/>
        </w:rPr>
        <w:t xml:space="preserve"> </w:t>
      </w:r>
      <w:r>
        <w:rPr>
          <w:rFonts w:hint="eastAsia"/>
        </w:rPr>
        <w:t>面研究各种直线的投影特性。</w:t>
      </w:r>
    </w:p>
    <w:p w:rsidR="00800CFE" w:rsidRDefault="00800CFE" w:rsidP="00800CFE">
      <w:pPr>
        <w:kinsoku w:val="0"/>
        <w:overflowPunct w:val="0"/>
        <w:spacing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．一般位置直线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firstLine="420"/>
      </w:pPr>
      <w:r>
        <w:rPr>
          <w:rFonts w:hint="eastAsia"/>
        </w:rPr>
        <w:t>与三个投影面均处于倾斜位置的直线称为一般位置直线</w:t>
      </w:r>
      <w:r>
        <w:rPr>
          <w:rFonts w:hint="eastAsia"/>
          <w:spacing w:val="-48"/>
        </w:rPr>
        <w:t>，</w:t>
      </w:r>
      <w:r>
        <w:rPr>
          <w:rFonts w:hint="eastAsia"/>
        </w:rPr>
        <w:t>如图</w:t>
      </w:r>
      <w:r>
        <w:rPr>
          <w:spacing w:val="-58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11(a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  <w:spacing w:val="-2"/>
        </w:rPr>
        <w:t>所</w:t>
      </w:r>
      <w:r>
        <w:rPr>
          <w:rFonts w:hint="eastAsia"/>
        </w:rPr>
        <w:t>示</w:t>
      </w:r>
      <w:r>
        <w:rPr>
          <w:rFonts w:hint="eastAsia"/>
          <w:spacing w:val="-48"/>
        </w:rPr>
        <w:t>。</w:t>
      </w:r>
      <w:r>
        <w:rPr>
          <w:rFonts w:hint="eastAsia"/>
        </w:rPr>
        <w:t>由图可知，</w:t>
      </w:r>
      <w:r>
        <w:t xml:space="preserve"> </w:t>
      </w:r>
      <w:r>
        <w:rPr>
          <w:rFonts w:hint="eastAsia"/>
          <w:spacing w:val="1"/>
        </w:rPr>
        <w:t>由于直</w:t>
      </w:r>
      <w:r>
        <w:rPr>
          <w:rFonts w:hint="eastAsia"/>
        </w:rPr>
        <w:t>线与</w:t>
      </w:r>
      <w:r>
        <w:rPr>
          <w:rFonts w:hint="eastAsia"/>
          <w:spacing w:val="1"/>
        </w:rPr>
        <w:t>各投影</w:t>
      </w:r>
      <w:r>
        <w:rPr>
          <w:rFonts w:hint="eastAsia"/>
        </w:rPr>
        <w:t>面都</w:t>
      </w:r>
      <w:r>
        <w:rPr>
          <w:rFonts w:hint="eastAsia"/>
          <w:spacing w:val="1"/>
        </w:rPr>
        <w:t>处于倾</w:t>
      </w:r>
      <w:r>
        <w:rPr>
          <w:rFonts w:hint="eastAsia"/>
        </w:rPr>
        <w:t>斜位</w:t>
      </w:r>
      <w:r>
        <w:rPr>
          <w:rFonts w:hint="eastAsia"/>
          <w:spacing w:val="1"/>
        </w:rPr>
        <w:t>置，与</w:t>
      </w:r>
      <w:r>
        <w:rPr>
          <w:rFonts w:hint="eastAsia"/>
        </w:rPr>
        <w:t>各投</w:t>
      </w:r>
      <w:r>
        <w:rPr>
          <w:rFonts w:hint="eastAsia"/>
          <w:spacing w:val="1"/>
        </w:rPr>
        <w:t>影面都</w:t>
      </w:r>
      <w:proofErr w:type="gramStart"/>
      <w:r>
        <w:rPr>
          <w:rFonts w:hint="eastAsia"/>
        </w:rPr>
        <w:t>有倾</w:t>
      </w:r>
      <w:proofErr w:type="gramEnd"/>
      <w:r>
        <w:rPr>
          <w:rFonts w:hint="eastAsia"/>
          <w:spacing w:val="1"/>
        </w:rPr>
        <w:t>角，因</w:t>
      </w:r>
      <w:r>
        <w:rPr>
          <w:rFonts w:hint="eastAsia"/>
        </w:rPr>
        <w:t>此，</w:t>
      </w:r>
      <w:r>
        <w:rPr>
          <w:rFonts w:hint="eastAsia"/>
          <w:spacing w:val="1"/>
        </w:rPr>
        <w:t>线段投</w:t>
      </w:r>
      <w:r>
        <w:rPr>
          <w:rFonts w:hint="eastAsia"/>
        </w:rPr>
        <w:t>影长</w:t>
      </w:r>
      <w:r>
        <w:rPr>
          <w:rFonts w:hint="eastAsia"/>
          <w:spacing w:val="2"/>
        </w:rPr>
        <w:t>度均短于</w:t>
      </w:r>
      <w:r>
        <w:rPr>
          <w:spacing w:val="2"/>
        </w:rPr>
        <w:t xml:space="preserve"> </w:t>
      </w:r>
      <w:r>
        <w:rPr>
          <w:rFonts w:hint="eastAsia"/>
        </w:rPr>
        <w:t>实长。直线</w:t>
      </w:r>
      <w:r>
        <w:rPr>
          <w:spacing w:val="-8"/>
        </w:rPr>
        <w:t xml:space="preserve"> 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43"/>
        </w:rPr>
        <w:t xml:space="preserve"> </w:t>
      </w:r>
      <w:r>
        <w:rPr>
          <w:rFonts w:hint="eastAsia"/>
        </w:rPr>
        <w:t>的各个投影与投影轴的夹角不能反映直线对各投影面的倾角。由此可见，</w:t>
      </w:r>
      <w:r>
        <w:t xml:space="preserve"> </w:t>
      </w:r>
      <w:r>
        <w:rPr>
          <w:rFonts w:hint="eastAsia"/>
        </w:rPr>
        <w:t>一般位置直线具有下列投影特性。</w:t>
      </w:r>
    </w:p>
    <w:p w:rsidR="00800CFE" w:rsidRDefault="00800CFE" w:rsidP="00800CFE">
      <w:pPr>
        <w:pStyle w:val="a3"/>
        <w:kinsoku w:val="0"/>
        <w:overflowPunct w:val="0"/>
        <w:spacing w:line="295" w:lineRule="exact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直线的三个投影都为直线且均小于实长。</w:t>
      </w:r>
    </w:p>
    <w:p w:rsidR="00800CFE" w:rsidRDefault="00800CFE" w:rsidP="00800CFE">
      <w:pPr>
        <w:pStyle w:val="a3"/>
        <w:kinsoku w:val="0"/>
        <w:overflowPunct w:val="0"/>
        <w:spacing w:before="17" w:line="312" w:lineRule="exact"/>
        <w:ind w:left="160" w:firstLine="420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 xml:space="preserve">) 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直线</w:t>
      </w:r>
      <w:r>
        <w:rPr>
          <w:rFonts w:hint="eastAsia"/>
          <w:spacing w:val="3"/>
        </w:rPr>
        <w:t>的三</w:t>
      </w:r>
      <w:r>
        <w:rPr>
          <w:rFonts w:hint="eastAsia"/>
          <w:spacing w:val="2"/>
        </w:rPr>
        <w:t>个投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均</w:t>
      </w:r>
      <w:r>
        <w:rPr>
          <w:rFonts w:hint="eastAsia"/>
          <w:spacing w:val="3"/>
        </w:rPr>
        <w:t>倾</w:t>
      </w:r>
      <w:r>
        <w:rPr>
          <w:rFonts w:hint="eastAsia"/>
          <w:spacing w:val="2"/>
        </w:rPr>
        <w:t>斜于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轴</w:t>
      </w:r>
      <w:r>
        <w:rPr>
          <w:rFonts w:hint="eastAsia"/>
          <w:spacing w:val="2"/>
        </w:rPr>
        <w:t>，任</w:t>
      </w:r>
      <w:r>
        <w:rPr>
          <w:rFonts w:hint="eastAsia"/>
          <w:spacing w:val="3"/>
        </w:rPr>
        <w:t>何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与投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轴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夹角</w:t>
      </w:r>
      <w:r>
        <w:rPr>
          <w:rFonts w:hint="eastAsia"/>
          <w:spacing w:val="3"/>
        </w:rPr>
        <w:t>都</w:t>
      </w:r>
      <w:r>
        <w:rPr>
          <w:rFonts w:hint="eastAsia"/>
          <w:spacing w:val="2"/>
        </w:rPr>
        <w:t>不</w:t>
      </w:r>
      <w:r>
        <w:rPr>
          <w:rFonts w:hint="eastAsia"/>
          <w:spacing w:val="3"/>
        </w:rPr>
        <w:t>能</w:t>
      </w:r>
      <w:r>
        <w:rPr>
          <w:rFonts w:hint="eastAsia"/>
          <w:spacing w:val="2"/>
        </w:rPr>
        <w:t>反映</w:t>
      </w:r>
      <w:r>
        <w:rPr>
          <w:rFonts w:hint="eastAsia"/>
          <w:spacing w:val="3"/>
        </w:rPr>
        <w:t>空</w:t>
      </w:r>
      <w:r>
        <w:rPr>
          <w:rFonts w:hint="eastAsia"/>
          <w:spacing w:val="2"/>
        </w:rPr>
        <w:t>间</w:t>
      </w:r>
      <w:r>
        <w:rPr>
          <w:rFonts w:hint="eastAsia"/>
          <w:spacing w:val="3"/>
        </w:rPr>
        <w:t>直</w:t>
      </w:r>
      <w:r>
        <w:rPr>
          <w:rFonts w:hint="eastAsia"/>
        </w:rPr>
        <w:t>线</w:t>
      </w:r>
      <w:r>
        <w:t xml:space="preserve"> </w:t>
      </w:r>
      <w:r>
        <w:rPr>
          <w:rFonts w:hint="eastAsia"/>
        </w:rPr>
        <w:t>与投影面的倾角。</w:t>
      </w:r>
    </w:p>
    <w:p w:rsidR="00800CFE" w:rsidRDefault="00800CFE" w:rsidP="00800CFE">
      <w:pPr>
        <w:pStyle w:val="a3"/>
        <w:kinsoku w:val="0"/>
        <w:overflowPunct w:val="0"/>
        <w:spacing w:before="69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．投影面平行线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13141E" w:rsidP="00800CFE">
      <w:pPr>
        <w:kinsoku w:val="0"/>
        <w:overflowPunct w:val="0"/>
        <w:spacing w:line="312" w:lineRule="exact"/>
        <w:ind w:left="160" w:right="115" w:firstLine="419"/>
        <w:rPr>
          <w:rFonts w:ascii="宋体" w:eastAsia="宋体" w:cs="宋体"/>
          <w:sz w:val="21"/>
          <w:szCs w:val="21"/>
        </w:rPr>
      </w:pPr>
      <w:r w:rsidRPr="0013141E">
        <w:rPr>
          <w:noProof/>
        </w:rPr>
        <w:pict>
          <v:rect id="_x0000_s1055" style="position:absolute;left:0;text-align:left;margin-left:92.05pt;margin-top:118.4pt;width:56pt;height:12pt;z-index:-25164185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40" name="图片 1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宋体" w:eastAsia="宋体" w:cs="宋体" w:hint="eastAsia"/>
          <w:sz w:val="21"/>
          <w:szCs w:val="21"/>
        </w:rPr>
        <w:t>只与一个投影面平行的直线称为投影面平行线</w:t>
      </w:r>
      <w:r w:rsidR="00800CFE">
        <w:rPr>
          <w:rFonts w:ascii="宋体" w:eastAsia="宋体" w:cs="宋体" w:hint="eastAsia"/>
          <w:spacing w:val="-8"/>
          <w:sz w:val="21"/>
          <w:szCs w:val="21"/>
        </w:rPr>
        <w:t>。</w:t>
      </w:r>
      <w:r w:rsidR="00800CFE">
        <w:rPr>
          <w:rFonts w:ascii="宋体" w:eastAsia="宋体" w:cs="宋体" w:hint="eastAsia"/>
          <w:sz w:val="21"/>
          <w:szCs w:val="21"/>
        </w:rPr>
        <w:t>只与</w:t>
      </w:r>
      <w:r w:rsidR="00800CFE">
        <w:rPr>
          <w:rFonts w:ascii="宋体" w:eastAsia="宋体" w:cs="宋体"/>
          <w:spacing w:val="-53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H</w:t>
      </w:r>
      <w:r w:rsidR="00800CFE">
        <w:rPr>
          <w:rFonts w:eastAsia="宋体"/>
          <w:i/>
          <w:iCs/>
          <w:spacing w:val="-1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面平行的直线称为水平线</w:t>
      </w:r>
      <w:r w:rsidR="00800CFE">
        <w:rPr>
          <w:rFonts w:ascii="宋体" w:eastAsia="宋体" w:cs="宋体" w:hint="eastAsia"/>
          <w:spacing w:val="-8"/>
          <w:sz w:val="21"/>
          <w:szCs w:val="21"/>
        </w:rPr>
        <w:t>，</w:t>
      </w:r>
      <w:r w:rsidR="00800CFE">
        <w:rPr>
          <w:rFonts w:ascii="宋体" w:eastAsia="宋体" w:cs="宋体" w:hint="eastAsia"/>
          <w:sz w:val="21"/>
          <w:szCs w:val="21"/>
        </w:rPr>
        <w:t>只</w:t>
      </w:r>
      <w:r w:rsidR="00800CFE">
        <w:rPr>
          <w:rFonts w:ascii="宋体" w:eastAsia="宋体" w:cs="宋体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与</w:t>
      </w:r>
      <w:r w:rsidR="00800CFE">
        <w:rPr>
          <w:rFonts w:ascii="宋体" w:eastAsia="宋体" w:cs="宋体"/>
          <w:spacing w:val="-33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V</w:t>
      </w:r>
      <w:r w:rsidR="00800CFE">
        <w:rPr>
          <w:rFonts w:eastAsia="宋体"/>
          <w:i/>
          <w:iCs/>
          <w:spacing w:val="19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面平行的直线称为正平线，只与</w:t>
      </w:r>
      <w:r w:rsidR="00800CFE">
        <w:rPr>
          <w:rFonts w:ascii="宋体" w:eastAsia="宋体" w:cs="宋体"/>
          <w:spacing w:val="-33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W</w:t>
      </w:r>
      <w:r w:rsidR="00800CFE">
        <w:rPr>
          <w:rFonts w:eastAsia="宋体"/>
          <w:i/>
          <w:iCs/>
          <w:spacing w:val="18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面平</w:t>
      </w:r>
      <w:r w:rsidR="00800CFE">
        <w:rPr>
          <w:rFonts w:ascii="宋体" w:eastAsia="宋体" w:cs="宋体" w:hint="eastAsia"/>
          <w:spacing w:val="-2"/>
          <w:sz w:val="21"/>
          <w:szCs w:val="21"/>
        </w:rPr>
        <w:t>行</w:t>
      </w:r>
      <w:r w:rsidR="00800CFE">
        <w:rPr>
          <w:rFonts w:ascii="宋体" w:eastAsia="宋体" w:cs="宋体" w:hint="eastAsia"/>
          <w:sz w:val="21"/>
          <w:szCs w:val="21"/>
        </w:rPr>
        <w:t>的直线</w:t>
      </w:r>
      <w:proofErr w:type="gramStart"/>
      <w:r w:rsidR="00800CFE">
        <w:rPr>
          <w:rFonts w:ascii="宋体" w:eastAsia="宋体" w:cs="宋体" w:hint="eastAsia"/>
          <w:sz w:val="21"/>
          <w:szCs w:val="21"/>
        </w:rPr>
        <w:t>称为侧平线</w:t>
      </w:r>
      <w:proofErr w:type="gramEnd"/>
      <w:r w:rsidR="00800CFE">
        <w:rPr>
          <w:rFonts w:ascii="宋体" w:eastAsia="宋体" w:cs="宋体" w:hint="eastAsia"/>
          <w:sz w:val="21"/>
          <w:szCs w:val="21"/>
        </w:rPr>
        <w:t>。以水平线</w:t>
      </w:r>
      <w:r w:rsidR="00800CFE">
        <w:rPr>
          <w:rFonts w:eastAsia="宋体"/>
          <w:spacing w:val="-1"/>
          <w:sz w:val="21"/>
          <w:szCs w:val="21"/>
        </w:rPr>
        <w:t>(</w:t>
      </w:r>
      <w:r w:rsidR="00800CFE">
        <w:rPr>
          <w:rFonts w:ascii="宋体" w:eastAsia="宋体" w:cs="宋体" w:hint="eastAsia"/>
          <w:sz w:val="21"/>
          <w:szCs w:val="21"/>
        </w:rPr>
        <w:t>表</w:t>
      </w:r>
      <w:r w:rsidR="00800CFE">
        <w:rPr>
          <w:rFonts w:ascii="宋体" w:eastAsia="宋体" w:cs="宋体"/>
          <w:spacing w:val="-33"/>
          <w:sz w:val="21"/>
          <w:szCs w:val="21"/>
        </w:rPr>
        <w:t xml:space="preserve"> </w:t>
      </w:r>
      <w:r w:rsidR="00800CFE">
        <w:rPr>
          <w:rFonts w:eastAsia="宋体"/>
          <w:sz w:val="21"/>
          <w:szCs w:val="21"/>
        </w:rPr>
        <w:t>2-1</w:t>
      </w:r>
      <w:r w:rsidR="00800CFE">
        <w:rPr>
          <w:rFonts w:eastAsia="宋体"/>
          <w:spacing w:val="-1"/>
          <w:sz w:val="21"/>
          <w:szCs w:val="21"/>
        </w:rPr>
        <w:t>)</w:t>
      </w:r>
      <w:r w:rsidR="00800CFE">
        <w:rPr>
          <w:rFonts w:ascii="宋体" w:eastAsia="宋体" w:cs="宋体" w:hint="eastAsia"/>
          <w:sz w:val="21"/>
          <w:szCs w:val="21"/>
        </w:rPr>
        <w:t>为例</w:t>
      </w:r>
      <w:r w:rsidR="00800CFE">
        <w:rPr>
          <w:rFonts w:ascii="宋体" w:eastAsia="宋体" w:cs="宋体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说明投影面平行线的投影特性</w:t>
      </w:r>
      <w:r w:rsidR="00800CFE">
        <w:rPr>
          <w:rFonts w:ascii="宋体" w:eastAsia="宋体" w:cs="宋体" w:hint="eastAsia"/>
          <w:spacing w:val="-105"/>
          <w:sz w:val="21"/>
          <w:szCs w:val="21"/>
        </w:rPr>
        <w:t>：</w:t>
      </w:r>
      <w:r w:rsidR="00800CFE">
        <w:rPr>
          <w:rFonts w:ascii="宋体" w:eastAsia="宋体" w:cs="宋体" w:hint="eastAsia"/>
          <w:sz w:val="21"/>
          <w:szCs w:val="21"/>
        </w:rPr>
        <w:t>因</w:t>
      </w:r>
      <w:r w:rsidR="00800CFE">
        <w:rPr>
          <w:rFonts w:ascii="宋体" w:eastAsia="宋体" w:cs="宋体" w:hint="eastAsia"/>
          <w:spacing w:val="-2"/>
          <w:sz w:val="21"/>
          <w:szCs w:val="21"/>
        </w:rPr>
        <w:t>为</w:t>
      </w:r>
      <w:r w:rsidR="00800CFE">
        <w:rPr>
          <w:rFonts w:ascii="宋体" w:eastAsia="宋体" w:cs="宋体" w:hint="eastAsia"/>
          <w:sz w:val="21"/>
          <w:szCs w:val="21"/>
        </w:rPr>
        <w:t>直线</w:t>
      </w:r>
      <w:r w:rsidR="00800CFE">
        <w:rPr>
          <w:rFonts w:ascii="宋体" w:eastAsia="宋体" w:cs="宋体"/>
          <w:spacing w:val="-63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1"/>
          <w:sz w:val="21"/>
          <w:szCs w:val="21"/>
        </w:rPr>
        <w:t>A</w:t>
      </w:r>
      <w:r w:rsidR="00800CFE">
        <w:rPr>
          <w:rFonts w:eastAsia="宋体"/>
          <w:i/>
          <w:iCs/>
          <w:sz w:val="21"/>
          <w:szCs w:val="21"/>
        </w:rPr>
        <w:t>B</w:t>
      </w:r>
      <w:r w:rsidR="00800CFE">
        <w:rPr>
          <w:rFonts w:eastAsia="宋体"/>
          <w:i/>
          <w:iCs/>
          <w:spacing w:val="-10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平</w:t>
      </w:r>
      <w:r w:rsidR="00800CFE">
        <w:rPr>
          <w:rFonts w:ascii="宋体" w:eastAsia="宋体" w:cs="宋体" w:hint="eastAsia"/>
          <w:spacing w:val="-2"/>
          <w:sz w:val="21"/>
          <w:szCs w:val="21"/>
        </w:rPr>
        <w:t>行</w:t>
      </w:r>
      <w:r w:rsidR="00800CFE">
        <w:rPr>
          <w:rFonts w:ascii="宋体" w:eastAsia="宋体" w:cs="宋体" w:hint="eastAsia"/>
          <w:sz w:val="21"/>
          <w:szCs w:val="21"/>
        </w:rPr>
        <w:t>于</w:t>
      </w:r>
      <w:r w:rsidR="00800CFE">
        <w:rPr>
          <w:rFonts w:ascii="宋体" w:eastAsia="宋体" w:cs="宋体"/>
          <w:spacing w:val="-62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H</w:t>
      </w:r>
      <w:r w:rsidR="00800CFE">
        <w:rPr>
          <w:rFonts w:eastAsia="宋体"/>
          <w:i/>
          <w:iCs/>
          <w:spacing w:val="-11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面</w:t>
      </w:r>
      <w:r w:rsidR="00800CFE">
        <w:rPr>
          <w:rFonts w:ascii="宋体" w:eastAsia="宋体" w:cs="宋体" w:hint="eastAsia"/>
          <w:spacing w:val="-105"/>
          <w:sz w:val="21"/>
          <w:szCs w:val="21"/>
        </w:rPr>
        <w:t>，</w:t>
      </w:r>
      <w:r w:rsidR="00800CFE">
        <w:rPr>
          <w:rFonts w:ascii="宋体" w:eastAsia="宋体" w:cs="宋体" w:hint="eastAsia"/>
          <w:sz w:val="21"/>
          <w:szCs w:val="21"/>
        </w:rPr>
        <w:t>所以</w:t>
      </w:r>
      <w:r w:rsidR="00800CFE">
        <w:rPr>
          <w:rFonts w:ascii="宋体" w:eastAsia="宋体" w:cs="宋体"/>
          <w:spacing w:val="-63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ab</w:t>
      </w:r>
      <w:r w:rsidR="00800CFE">
        <w:rPr>
          <w:rFonts w:eastAsia="宋体"/>
          <w:i/>
          <w:iCs/>
          <w:spacing w:val="-10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反映线</w:t>
      </w:r>
      <w:r w:rsidR="00800CFE">
        <w:rPr>
          <w:rFonts w:ascii="宋体" w:eastAsia="宋体" w:cs="宋体" w:hint="eastAsia"/>
          <w:spacing w:val="-2"/>
          <w:sz w:val="21"/>
          <w:szCs w:val="21"/>
        </w:rPr>
        <w:t>段</w:t>
      </w:r>
      <w:r w:rsidR="00800CFE">
        <w:rPr>
          <w:rFonts w:ascii="宋体" w:eastAsia="宋体" w:cs="宋体" w:hint="eastAsia"/>
          <w:sz w:val="21"/>
          <w:szCs w:val="21"/>
        </w:rPr>
        <w:t>实长</w:t>
      </w:r>
      <w:r w:rsidR="00800CFE">
        <w:rPr>
          <w:rFonts w:ascii="宋体" w:eastAsia="宋体" w:cs="宋体" w:hint="eastAsia"/>
          <w:spacing w:val="-105"/>
          <w:sz w:val="21"/>
          <w:szCs w:val="21"/>
        </w:rPr>
        <w:t>，</w:t>
      </w:r>
      <w:r w:rsidR="00800CFE">
        <w:rPr>
          <w:rFonts w:ascii="宋体" w:eastAsia="宋体" w:cs="宋体" w:hint="eastAsia"/>
          <w:sz w:val="21"/>
          <w:szCs w:val="21"/>
        </w:rPr>
        <w:t>即</w:t>
      </w:r>
      <w:r w:rsidR="00800CFE">
        <w:rPr>
          <w:rFonts w:ascii="宋体" w:eastAsia="宋体" w:cs="宋体"/>
          <w:spacing w:val="-63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2"/>
          <w:sz w:val="21"/>
          <w:szCs w:val="21"/>
        </w:rPr>
        <w:t>a</w:t>
      </w:r>
      <w:r w:rsidR="00800CFE">
        <w:rPr>
          <w:rFonts w:eastAsia="宋体"/>
          <w:i/>
          <w:iCs/>
          <w:sz w:val="21"/>
          <w:szCs w:val="21"/>
        </w:rPr>
        <w:t>b</w:t>
      </w:r>
      <w:r w:rsidR="00800CFE">
        <w:rPr>
          <w:rFonts w:eastAsia="宋体"/>
          <w:spacing w:val="-1"/>
          <w:sz w:val="21"/>
          <w:szCs w:val="21"/>
        </w:rPr>
        <w:t>=</w:t>
      </w:r>
      <w:r w:rsidR="00800CFE">
        <w:rPr>
          <w:rFonts w:eastAsia="宋体"/>
          <w:i/>
          <w:iCs/>
          <w:spacing w:val="-1"/>
          <w:sz w:val="21"/>
          <w:szCs w:val="21"/>
        </w:rPr>
        <w:t>AB</w:t>
      </w:r>
      <w:r w:rsidR="00800CFE">
        <w:rPr>
          <w:rFonts w:ascii="宋体" w:eastAsia="宋体" w:cs="宋体" w:hint="eastAsia"/>
          <w:sz w:val="21"/>
          <w:szCs w:val="21"/>
        </w:rPr>
        <w:t>；</w:t>
      </w:r>
      <w:r w:rsidR="00800CFE">
        <w:rPr>
          <w:rFonts w:ascii="宋体" w:eastAsia="宋体" w:cs="宋体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并且</w:t>
      </w:r>
      <w:r w:rsidR="00800CFE">
        <w:rPr>
          <w:rFonts w:ascii="宋体" w:eastAsia="宋体" w:cs="宋体"/>
          <w:spacing w:val="-50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ab</w:t>
      </w:r>
      <w:r w:rsidR="00800CFE">
        <w:rPr>
          <w:rFonts w:eastAsia="宋体"/>
          <w:i/>
          <w:iCs/>
          <w:spacing w:val="2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与</w:t>
      </w:r>
      <w:r w:rsidR="00800CFE">
        <w:rPr>
          <w:rFonts w:ascii="宋体" w:eastAsia="宋体" w:cs="宋体"/>
          <w:spacing w:val="-50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1"/>
          <w:sz w:val="21"/>
          <w:szCs w:val="21"/>
        </w:rPr>
        <w:t>O</w:t>
      </w:r>
      <w:r w:rsidR="00800CFE">
        <w:rPr>
          <w:rFonts w:eastAsia="宋体"/>
          <w:i/>
          <w:iCs/>
          <w:sz w:val="21"/>
          <w:szCs w:val="21"/>
        </w:rPr>
        <w:t>X</w:t>
      </w:r>
      <w:r w:rsidR="00800CFE">
        <w:rPr>
          <w:rFonts w:eastAsia="宋体"/>
          <w:i/>
          <w:iCs/>
          <w:spacing w:val="2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轴的夹角</w:t>
      </w:r>
      <w:r w:rsidR="00800CFE">
        <w:rPr>
          <w:rFonts w:ascii="宋体" w:eastAsia="宋体" w:cs="宋体"/>
          <w:spacing w:val="-49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β</w:t>
      </w:r>
      <w:r w:rsidR="00800CFE">
        <w:rPr>
          <w:rFonts w:eastAsia="宋体"/>
          <w:i/>
          <w:iCs/>
          <w:spacing w:val="2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等于</w:t>
      </w:r>
      <w:r w:rsidR="00800CFE">
        <w:rPr>
          <w:rFonts w:ascii="宋体" w:eastAsia="宋体" w:cs="宋体"/>
          <w:spacing w:val="-50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1"/>
          <w:sz w:val="21"/>
          <w:szCs w:val="21"/>
        </w:rPr>
        <w:t>A</w:t>
      </w:r>
      <w:r w:rsidR="00800CFE">
        <w:rPr>
          <w:rFonts w:eastAsia="宋体"/>
          <w:i/>
          <w:iCs/>
          <w:sz w:val="21"/>
          <w:szCs w:val="21"/>
        </w:rPr>
        <w:t>B</w:t>
      </w:r>
      <w:r w:rsidR="00800CFE">
        <w:rPr>
          <w:rFonts w:eastAsia="宋体"/>
          <w:i/>
          <w:iCs/>
          <w:spacing w:val="3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与</w:t>
      </w:r>
      <w:r w:rsidR="00800CFE">
        <w:rPr>
          <w:rFonts w:ascii="宋体" w:eastAsia="宋体" w:cs="宋体"/>
          <w:spacing w:val="-49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V</w:t>
      </w:r>
      <w:r w:rsidR="00800CFE">
        <w:rPr>
          <w:rFonts w:eastAsia="宋体"/>
          <w:i/>
          <w:iCs/>
          <w:spacing w:val="2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面的倾角，</w:t>
      </w:r>
      <w:r w:rsidR="00800CFE">
        <w:rPr>
          <w:rFonts w:eastAsia="宋体"/>
          <w:i/>
          <w:iCs/>
          <w:sz w:val="21"/>
          <w:szCs w:val="21"/>
        </w:rPr>
        <w:t>ab</w:t>
      </w:r>
      <w:r w:rsidR="00800CFE">
        <w:rPr>
          <w:rFonts w:eastAsia="宋体"/>
          <w:i/>
          <w:iCs/>
          <w:spacing w:val="2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与</w:t>
      </w:r>
      <w:r w:rsidR="00800CFE">
        <w:rPr>
          <w:rFonts w:ascii="宋体" w:eastAsia="宋体" w:cs="宋体"/>
          <w:spacing w:val="-50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2"/>
          <w:sz w:val="21"/>
          <w:szCs w:val="21"/>
        </w:rPr>
        <w:t>O</w:t>
      </w:r>
      <w:r w:rsidR="00800CFE">
        <w:rPr>
          <w:rFonts w:eastAsia="宋体"/>
          <w:i/>
          <w:iCs/>
          <w:sz w:val="21"/>
          <w:szCs w:val="21"/>
        </w:rPr>
        <w:t>YH</w:t>
      </w:r>
      <w:r w:rsidR="00800CFE">
        <w:rPr>
          <w:rFonts w:eastAsia="宋体"/>
          <w:i/>
          <w:iCs/>
          <w:spacing w:val="1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的夹角</w:t>
      </w:r>
      <w:r w:rsidR="00800CFE">
        <w:rPr>
          <w:rFonts w:ascii="宋体" w:eastAsia="宋体" w:cs="宋体"/>
          <w:spacing w:val="-50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γ</w:t>
      </w:r>
      <w:r w:rsidR="00800CFE">
        <w:rPr>
          <w:rFonts w:eastAsia="宋体"/>
          <w:i/>
          <w:iCs/>
          <w:spacing w:val="2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pacing w:val="1"/>
          <w:sz w:val="21"/>
          <w:szCs w:val="21"/>
        </w:rPr>
        <w:t>等</w:t>
      </w:r>
      <w:r w:rsidR="00800CFE">
        <w:rPr>
          <w:rFonts w:ascii="宋体" w:eastAsia="宋体" w:cs="宋体" w:hint="eastAsia"/>
          <w:sz w:val="21"/>
          <w:szCs w:val="21"/>
        </w:rPr>
        <w:t>于</w:t>
      </w:r>
      <w:r w:rsidR="00800CFE">
        <w:rPr>
          <w:rFonts w:ascii="宋体" w:eastAsia="宋体" w:cs="宋体"/>
          <w:spacing w:val="-50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1"/>
          <w:sz w:val="21"/>
          <w:szCs w:val="21"/>
        </w:rPr>
        <w:t>A</w:t>
      </w:r>
      <w:r w:rsidR="00800CFE">
        <w:rPr>
          <w:rFonts w:eastAsia="宋体"/>
          <w:i/>
          <w:iCs/>
          <w:sz w:val="21"/>
          <w:szCs w:val="21"/>
        </w:rPr>
        <w:t>B</w:t>
      </w:r>
      <w:r w:rsidR="00800CFE">
        <w:rPr>
          <w:rFonts w:eastAsia="宋体"/>
          <w:i/>
          <w:iCs/>
          <w:spacing w:val="2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与</w:t>
      </w:r>
      <w:r w:rsidR="00800CFE">
        <w:rPr>
          <w:rFonts w:ascii="宋体" w:eastAsia="宋体" w:cs="宋体"/>
          <w:spacing w:val="-50"/>
          <w:sz w:val="21"/>
          <w:szCs w:val="21"/>
        </w:rPr>
        <w:t xml:space="preserve"> </w:t>
      </w:r>
      <w:r w:rsidR="00800CFE">
        <w:rPr>
          <w:rFonts w:eastAsia="宋体"/>
          <w:i/>
          <w:iCs/>
          <w:sz w:val="21"/>
          <w:szCs w:val="21"/>
        </w:rPr>
        <w:t>W</w:t>
      </w:r>
      <w:r w:rsidR="00800CFE">
        <w:rPr>
          <w:rFonts w:eastAsia="宋体"/>
          <w:i/>
          <w:iCs/>
          <w:spacing w:val="3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面的</w:t>
      </w:r>
      <w:r w:rsidR="00800CFE">
        <w:rPr>
          <w:rFonts w:ascii="宋体" w:eastAsia="宋体" w:cs="宋体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倾角</w:t>
      </w:r>
      <w:r w:rsidR="00800CFE">
        <w:rPr>
          <w:rFonts w:ascii="宋体" w:eastAsia="宋体" w:cs="宋体" w:hint="eastAsia"/>
          <w:spacing w:val="-14"/>
          <w:sz w:val="21"/>
          <w:szCs w:val="21"/>
        </w:rPr>
        <w:t>。</w:t>
      </w:r>
      <w:r w:rsidR="00800CFE">
        <w:rPr>
          <w:rFonts w:ascii="宋体" w:eastAsia="宋体" w:cs="宋体" w:hint="eastAsia"/>
          <w:sz w:val="21"/>
          <w:szCs w:val="21"/>
        </w:rPr>
        <w:t>另外的两个投影</w:t>
      </w:r>
      <w:r w:rsidR="00800CFE">
        <w:rPr>
          <w:rFonts w:ascii="宋体" w:eastAsia="宋体" w:cs="宋体"/>
          <w:spacing w:val="-53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2"/>
          <w:sz w:val="21"/>
          <w:szCs w:val="21"/>
        </w:rPr>
        <w:t>a</w:t>
      </w:r>
      <w:r w:rsidR="00800CFE">
        <w:rPr>
          <w:rFonts w:eastAsia="宋体"/>
          <w:i/>
          <w:iCs/>
          <w:sz w:val="21"/>
          <w:szCs w:val="21"/>
        </w:rPr>
        <w:t>'</w:t>
      </w:r>
      <w:r w:rsidR="00800CFE">
        <w:rPr>
          <w:rFonts w:eastAsia="宋体"/>
          <w:i/>
          <w:iCs/>
          <w:spacing w:val="-2"/>
          <w:sz w:val="21"/>
          <w:szCs w:val="21"/>
        </w:rPr>
        <w:t>b</w:t>
      </w:r>
      <w:r w:rsidR="00800CFE">
        <w:rPr>
          <w:rFonts w:eastAsia="宋体"/>
          <w:i/>
          <w:iCs/>
          <w:sz w:val="21"/>
          <w:szCs w:val="21"/>
        </w:rPr>
        <w:t>'</w:t>
      </w:r>
      <w:r w:rsidR="00800CFE">
        <w:rPr>
          <w:rFonts w:ascii="宋体" w:eastAsia="宋体" w:cs="宋体" w:hint="eastAsia"/>
          <w:sz w:val="21"/>
          <w:szCs w:val="21"/>
        </w:rPr>
        <w:t>平行于</w:t>
      </w:r>
      <w:r w:rsidR="00800CFE">
        <w:rPr>
          <w:rFonts w:ascii="宋体" w:eastAsia="宋体" w:cs="宋体"/>
          <w:spacing w:val="-53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2"/>
          <w:sz w:val="21"/>
          <w:szCs w:val="21"/>
        </w:rPr>
        <w:t>O</w:t>
      </w:r>
      <w:r w:rsidR="00800CFE">
        <w:rPr>
          <w:rFonts w:eastAsia="宋体"/>
          <w:i/>
          <w:iCs/>
          <w:sz w:val="21"/>
          <w:szCs w:val="21"/>
        </w:rPr>
        <w:t>X</w:t>
      </w:r>
      <w:r w:rsidR="00800CFE">
        <w:rPr>
          <w:rFonts w:eastAsia="宋体"/>
          <w:i/>
          <w:iCs/>
          <w:spacing w:val="-2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轴</w:t>
      </w:r>
      <w:r w:rsidR="00800CFE">
        <w:rPr>
          <w:rFonts w:ascii="宋体" w:eastAsia="宋体" w:cs="宋体" w:hint="eastAsia"/>
          <w:spacing w:val="-14"/>
          <w:sz w:val="21"/>
          <w:szCs w:val="21"/>
        </w:rPr>
        <w:t>，</w:t>
      </w:r>
      <w:r w:rsidR="00800CFE">
        <w:rPr>
          <w:rFonts w:eastAsia="宋体"/>
          <w:i/>
          <w:iCs/>
          <w:spacing w:val="-1"/>
          <w:sz w:val="21"/>
          <w:szCs w:val="21"/>
        </w:rPr>
        <w:t>a''b'</w:t>
      </w:r>
      <w:r w:rsidR="00800CFE">
        <w:rPr>
          <w:rFonts w:eastAsia="宋体"/>
          <w:i/>
          <w:iCs/>
          <w:sz w:val="21"/>
          <w:szCs w:val="21"/>
        </w:rPr>
        <w:t>'</w:t>
      </w:r>
      <w:r w:rsidR="00800CFE">
        <w:rPr>
          <w:rFonts w:ascii="宋体" w:eastAsia="宋体" w:cs="宋体" w:hint="eastAsia"/>
          <w:sz w:val="21"/>
          <w:szCs w:val="21"/>
        </w:rPr>
        <w:t>平</w:t>
      </w:r>
      <w:r w:rsidR="00800CFE">
        <w:rPr>
          <w:rFonts w:ascii="宋体" w:eastAsia="宋体" w:cs="宋体" w:hint="eastAsia"/>
          <w:spacing w:val="-2"/>
          <w:sz w:val="21"/>
          <w:szCs w:val="21"/>
        </w:rPr>
        <w:t>行</w:t>
      </w:r>
      <w:r w:rsidR="00800CFE">
        <w:rPr>
          <w:rFonts w:ascii="宋体" w:eastAsia="宋体" w:cs="宋体" w:hint="eastAsia"/>
          <w:sz w:val="21"/>
          <w:szCs w:val="21"/>
        </w:rPr>
        <w:t>于</w:t>
      </w:r>
      <w:r w:rsidR="00800CFE">
        <w:rPr>
          <w:rFonts w:ascii="宋体" w:eastAsia="宋体" w:cs="宋体"/>
          <w:spacing w:val="-53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2"/>
          <w:sz w:val="21"/>
          <w:szCs w:val="21"/>
        </w:rPr>
        <w:t>O</w:t>
      </w:r>
      <w:r w:rsidR="00800CFE">
        <w:rPr>
          <w:rFonts w:eastAsia="宋体"/>
          <w:i/>
          <w:iCs/>
          <w:sz w:val="21"/>
          <w:szCs w:val="21"/>
        </w:rPr>
        <w:t>Y</w:t>
      </w:r>
      <w:r w:rsidR="00800CFE">
        <w:rPr>
          <w:rFonts w:eastAsia="宋体"/>
          <w:position w:val="-3"/>
          <w:sz w:val="14"/>
          <w:szCs w:val="14"/>
        </w:rPr>
        <w:t>W</w:t>
      </w:r>
      <w:r w:rsidR="00800CFE">
        <w:rPr>
          <w:rFonts w:eastAsia="宋体"/>
          <w:spacing w:val="-2"/>
          <w:position w:val="-3"/>
          <w:sz w:val="14"/>
          <w:szCs w:val="14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轴</w:t>
      </w:r>
      <w:r w:rsidR="00800CFE">
        <w:rPr>
          <w:rFonts w:ascii="宋体" w:eastAsia="宋体" w:cs="宋体" w:hint="eastAsia"/>
          <w:spacing w:val="-14"/>
          <w:sz w:val="21"/>
          <w:szCs w:val="21"/>
        </w:rPr>
        <w:t>，</w:t>
      </w:r>
      <w:r w:rsidR="00800CFE">
        <w:rPr>
          <w:rFonts w:ascii="宋体" w:eastAsia="宋体" w:cs="宋体" w:hint="eastAsia"/>
          <w:sz w:val="21"/>
          <w:szCs w:val="21"/>
        </w:rPr>
        <w:t>且较</w:t>
      </w:r>
      <w:r w:rsidR="00800CFE">
        <w:rPr>
          <w:rFonts w:ascii="宋体" w:eastAsia="宋体" w:cs="宋体"/>
          <w:spacing w:val="-53"/>
          <w:sz w:val="21"/>
          <w:szCs w:val="21"/>
        </w:rPr>
        <w:t xml:space="preserve"> </w:t>
      </w:r>
      <w:r w:rsidR="00800CFE">
        <w:rPr>
          <w:rFonts w:eastAsia="宋体"/>
          <w:i/>
          <w:iCs/>
          <w:spacing w:val="-1"/>
          <w:sz w:val="21"/>
          <w:szCs w:val="21"/>
        </w:rPr>
        <w:t>A</w:t>
      </w:r>
      <w:r w:rsidR="00800CFE">
        <w:rPr>
          <w:rFonts w:eastAsia="宋体"/>
          <w:i/>
          <w:iCs/>
          <w:sz w:val="21"/>
          <w:szCs w:val="21"/>
        </w:rPr>
        <w:t>B</w:t>
      </w:r>
      <w:r w:rsidR="00800CFE">
        <w:rPr>
          <w:rFonts w:eastAsia="宋体"/>
          <w:i/>
          <w:iCs/>
          <w:spacing w:val="-1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为</w:t>
      </w:r>
      <w:r w:rsidR="00800CFE">
        <w:rPr>
          <w:rFonts w:ascii="宋体" w:eastAsia="宋体" w:cs="宋体" w:hint="eastAsia"/>
          <w:spacing w:val="-2"/>
          <w:sz w:val="21"/>
          <w:szCs w:val="21"/>
        </w:rPr>
        <w:t>短</w:t>
      </w:r>
      <w:r w:rsidR="00800CFE">
        <w:rPr>
          <w:rFonts w:ascii="宋体" w:eastAsia="宋体" w:cs="宋体" w:hint="eastAsia"/>
          <w:spacing w:val="-14"/>
          <w:sz w:val="21"/>
          <w:szCs w:val="21"/>
        </w:rPr>
        <w:t>。</w:t>
      </w:r>
      <w:proofErr w:type="gramStart"/>
      <w:r w:rsidR="00800CFE">
        <w:rPr>
          <w:rFonts w:ascii="宋体" w:eastAsia="宋体" w:cs="宋体" w:hint="eastAsia"/>
          <w:sz w:val="21"/>
          <w:szCs w:val="21"/>
        </w:rPr>
        <w:t>投影面各平</w:t>
      </w:r>
      <w:proofErr w:type="gramEnd"/>
      <w:r w:rsidR="00800CFE">
        <w:rPr>
          <w:rFonts w:ascii="宋体" w:eastAsia="宋体" w:cs="宋体"/>
          <w:sz w:val="21"/>
          <w:szCs w:val="21"/>
        </w:rPr>
        <w:t xml:space="preserve"> </w:t>
      </w:r>
      <w:r w:rsidR="00800CFE">
        <w:rPr>
          <w:rFonts w:ascii="宋体" w:eastAsia="宋体" w:cs="宋体" w:hint="eastAsia"/>
          <w:sz w:val="21"/>
          <w:szCs w:val="21"/>
        </w:rPr>
        <w:t>行线的投影见表</w:t>
      </w:r>
      <w:r w:rsidR="00800CFE">
        <w:rPr>
          <w:rFonts w:ascii="宋体" w:eastAsia="宋体" w:cs="宋体"/>
          <w:spacing w:val="-53"/>
          <w:sz w:val="21"/>
          <w:szCs w:val="21"/>
        </w:rPr>
        <w:t xml:space="preserve"> </w:t>
      </w:r>
      <w:r w:rsidR="00800CFE">
        <w:rPr>
          <w:rFonts w:eastAsia="宋体"/>
          <w:sz w:val="21"/>
          <w:szCs w:val="21"/>
        </w:rPr>
        <w:t>2-1</w:t>
      </w:r>
      <w:r w:rsidR="00800CFE">
        <w:rPr>
          <w:rFonts w:ascii="宋体" w:eastAsia="宋体" w:cs="宋体" w:hint="eastAsia"/>
          <w:sz w:val="21"/>
          <w:szCs w:val="21"/>
        </w:rPr>
        <w:t>。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9" w:line="220" w:lineRule="exact"/>
        <w:rPr>
          <w:sz w:val="22"/>
          <w:szCs w:val="22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38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56" style="position:absolute;left:0;text-align:left;margin-left:306.5pt;margin-top:14.9pt;width:197pt;height:19pt;z-index:-25164083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41" name="图片 1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7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4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表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2-</w:t>
      </w:r>
      <w:r>
        <w:rPr>
          <w:rFonts w:ascii="Arial" w:eastAsia="黑体" w:hAnsi="Arial" w:cs="Arial"/>
          <w:sz w:val="18"/>
          <w:szCs w:val="18"/>
        </w:rPr>
        <w:t xml:space="preserve">1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投影</w:t>
      </w:r>
      <w:r>
        <w:rPr>
          <w:rFonts w:ascii="黑体" w:eastAsia="黑体" w:hAnsi="Arial" w:cs="黑体" w:hint="eastAsia"/>
          <w:spacing w:val="1"/>
          <w:sz w:val="18"/>
          <w:szCs w:val="18"/>
        </w:rPr>
        <w:t>面</w:t>
      </w:r>
      <w:r>
        <w:rPr>
          <w:rFonts w:ascii="黑体" w:eastAsia="黑体" w:hAnsi="Arial" w:cs="黑体" w:hint="eastAsia"/>
          <w:sz w:val="18"/>
          <w:szCs w:val="18"/>
        </w:rPr>
        <w:t>平行线的投影特性</w:t>
      </w:r>
    </w:p>
    <w:p w:rsidR="00800CFE" w:rsidRDefault="00800CFE" w:rsidP="00800CFE">
      <w:pPr>
        <w:kinsoku w:val="0"/>
        <w:overflowPunct w:val="0"/>
        <w:spacing w:before="4" w:line="130" w:lineRule="exact"/>
        <w:rPr>
          <w:sz w:val="13"/>
          <w:szCs w:val="13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326"/>
        <w:gridCol w:w="2638"/>
        <w:gridCol w:w="2540"/>
        <w:gridCol w:w="1733"/>
      </w:tblGrid>
      <w:tr w:rsidR="00800CFE" w:rsidTr="00800CFE">
        <w:trPr>
          <w:trHeight w:hRule="exact" w:val="339"/>
        </w:trPr>
        <w:tc>
          <w:tcPr>
            <w:tcW w:w="1326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tabs>
                <w:tab w:val="left" w:pos="849"/>
              </w:tabs>
              <w:kinsoku w:val="0"/>
              <w:overflowPunct w:val="0"/>
              <w:spacing w:before="25"/>
              <w:ind w:left="309"/>
            </w:pPr>
            <w:r>
              <w:rPr>
                <w:rFonts w:ascii="黑体" w:eastAsia="黑体" w:cs="黑体" w:hint="eastAsia"/>
                <w:sz w:val="18"/>
                <w:szCs w:val="18"/>
              </w:rPr>
              <w:t>类</w:t>
            </w:r>
            <w:r>
              <w:rPr>
                <w:rFonts w:ascii="黑体" w:eastAsia="黑体" w:cs="黑体"/>
                <w:sz w:val="18"/>
                <w:szCs w:val="18"/>
              </w:rPr>
              <w:tab/>
            </w:r>
            <w:r>
              <w:rPr>
                <w:rFonts w:ascii="黑体" w:eastAsia="黑体" w:cs="黑体" w:hint="eastAsia"/>
                <w:sz w:val="18"/>
                <w:szCs w:val="18"/>
              </w:rPr>
              <w:t>型</w:t>
            </w:r>
          </w:p>
        </w:tc>
        <w:tc>
          <w:tcPr>
            <w:tcW w:w="26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863"/>
            </w:pPr>
            <w:r>
              <w:rPr>
                <w:rFonts w:ascii="黑体" w:eastAsia="黑体" w:cs="黑体" w:hint="eastAsia"/>
                <w:sz w:val="18"/>
                <w:szCs w:val="18"/>
              </w:rPr>
              <w:t>直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观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</w:p>
        </w:tc>
        <w:tc>
          <w:tcPr>
            <w:tcW w:w="25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815"/>
            </w:pPr>
            <w:r>
              <w:rPr>
                <w:rFonts w:ascii="黑体" w:eastAsia="黑体" w:cs="黑体" w:hint="eastAsia"/>
                <w:sz w:val="18"/>
                <w:szCs w:val="18"/>
              </w:rPr>
              <w:t>投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影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</w:p>
        </w:tc>
        <w:tc>
          <w:tcPr>
            <w:tcW w:w="173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tabs>
                <w:tab w:val="left" w:pos="1039"/>
              </w:tabs>
              <w:kinsoku w:val="0"/>
              <w:overflowPunct w:val="0"/>
              <w:spacing w:before="25"/>
              <w:ind w:left="499"/>
            </w:pPr>
            <w:r>
              <w:rPr>
                <w:rFonts w:ascii="黑体" w:eastAsia="黑体" w:cs="黑体" w:hint="eastAsia"/>
                <w:sz w:val="18"/>
                <w:szCs w:val="18"/>
              </w:rPr>
              <w:t>特</w:t>
            </w:r>
            <w:r>
              <w:rPr>
                <w:rFonts w:ascii="黑体" w:eastAsia="黑体" w:cs="黑体"/>
                <w:sz w:val="18"/>
                <w:szCs w:val="18"/>
              </w:rPr>
              <w:tab/>
            </w:r>
            <w:r>
              <w:rPr>
                <w:rFonts w:ascii="黑体" w:eastAsia="黑体" w:cs="黑体" w:hint="eastAsia"/>
                <w:sz w:val="18"/>
                <w:szCs w:val="18"/>
              </w:rPr>
              <w:t>征</w:t>
            </w:r>
          </w:p>
        </w:tc>
      </w:tr>
      <w:tr w:rsidR="00800CFE" w:rsidTr="00800CFE">
        <w:trPr>
          <w:trHeight w:hRule="exact" w:val="2492"/>
        </w:trPr>
        <w:tc>
          <w:tcPr>
            <w:tcW w:w="13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6" w:line="100" w:lineRule="exact"/>
              <w:rPr>
                <w:sz w:val="10"/>
                <w:szCs w:val="1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99"/>
            </w:pPr>
            <w:r>
              <w:rPr>
                <w:rFonts w:ascii="宋体" w:eastAsia="宋体" w:cs="宋体" w:hint="eastAsia"/>
                <w:sz w:val="18"/>
                <w:szCs w:val="18"/>
              </w:rPr>
              <w:t>水平线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17" w:line="280" w:lineRule="exact"/>
              <w:rPr>
                <w:sz w:val="28"/>
                <w:szCs w:val="2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70" w:right="2607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447800" cy="120015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3" w:line="280" w:lineRule="exact"/>
            </w:pP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68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397000" cy="1238250"/>
                  <wp:effectExtent l="1905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" w:line="260" w:lineRule="exact"/>
            </w:pP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" w:line="100" w:lineRule="exact"/>
              <w:rPr>
                <w:sz w:val="10"/>
                <w:szCs w:val="1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371" w:lineRule="auto"/>
              <w:ind w:left="102" w:right="850"/>
              <w:rPr>
                <w:sz w:val="12"/>
                <w:szCs w:val="12"/>
              </w:rPr>
            </w:pPr>
            <w:r>
              <w:rPr>
                <w:i/>
                <w:iCs/>
                <w:sz w:val="18"/>
                <w:szCs w:val="18"/>
              </w:rPr>
              <w:t>ab</w:t>
            </w:r>
            <w:r>
              <w:rPr>
                <w:sz w:val="18"/>
                <w:szCs w:val="18"/>
              </w:rPr>
              <w:t>=</w:t>
            </w:r>
            <w:r>
              <w:rPr>
                <w:i/>
                <w:iCs/>
                <w:sz w:val="18"/>
                <w:szCs w:val="18"/>
              </w:rPr>
              <w:t>AB</w:t>
            </w:r>
            <w:r>
              <w:rPr>
                <w:i/>
                <w:iCs/>
                <w:w w:val="99"/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>a'b</w:t>
            </w:r>
            <w:r>
              <w:rPr>
                <w:i/>
                <w:iCs/>
                <w:spacing w:val="-1"/>
                <w:sz w:val="18"/>
                <w:szCs w:val="18"/>
              </w:rPr>
              <w:t>'</w:t>
            </w:r>
            <w:r>
              <w:rPr>
                <w:sz w:val="18"/>
                <w:szCs w:val="18"/>
              </w:rPr>
              <w:t>//</w:t>
            </w:r>
            <w:r>
              <w:rPr>
                <w:i/>
                <w:iCs/>
                <w:spacing w:val="-1"/>
                <w:sz w:val="18"/>
                <w:szCs w:val="18"/>
              </w:rPr>
              <w:t xml:space="preserve">OX </w:t>
            </w:r>
            <w:r>
              <w:rPr>
                <w:i/>
                <w:iCs/>
                <w:sz w:val="18"/>
                <w:szCs w:val="18"/>
              </w:rPr>
              <w:t>a</w:t>
            </w:r>
            <w:r>
              <w:rPr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i/>
                <w:iCs/>
                <w:spacing w:val="-2"/>
                <w:sz w:val="18"/>
                <w:szCs w:val="18"/>
              </w:rPr>
              <w:t>b</w:t>
            </w:r>
            <w:r>
              <w:rPr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spacing w:val="-1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/</w:t>
            </w:r>
            <w:r>
              <w:rPr>
                <w:i/>
                <w:iCs/>
                <w:spacing w:val="-2"/>
                <w:sz w:val="18"/>
                <w:szCs w:val="18"/>
              </w:rPr>
              <w:t>O</w:t>
            </w:r>
            <w:r>
              <w:rPr>
                <w:i/>
                <w:iCs/>
                <w:sz w:val="18"/>
                <w:szCs w:val="18"/>
              </w:rPr>
              <w:t>Y</w:t>
            </w:r>
            <w:r>
              <w:rPr>
                <w:position w:val="-3"/>
                <w:sz w:val="12"/>
                <w:szCs w:val="12"/>
              </w:rPr>
              <w:t>W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174" w:lineRule="exact"/>
              <w:ind w:left="102"/>
            </w:pPr>
            <w:r>
              <w:rPr>
                <w:rFonts w:ascii="宋体" w:eastAsia="宋体" w:cs="宋体" w:hint="eastAsia"/>
                <w:sz w:val="18"/>
                <w:szCs w:val="18"/>
              </w:rPr>
              <w:t>反映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β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和</w:t>
            </w:r>
            <w:r>
              <w:rPr>
                <w:rFonts w:ascii="宋体" w:eastAsia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γ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角</w:t>
            </w:r>
          </w:p>
        </w:tc>
      </w:tr>
      <w:tr w:rsidR="00800CFE" w:rsidTr="00800CFE">
        <w:trPr>
          <w:trHeight w:hRule="exact" w:val="2074"/>
        </w:trPr>
        <w:tc>
          <w:tcPr>
            <w:tcW w:w="13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6" w:line="280" w:lineRule="exact"/>
              <w:rPr>
                <w:sz w:val="28"/>
                <w:szCs w:val="2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99"/>
            </w:pPr>
            <w:r>
              <w:rPr>
                <w:rFonts w:ascii="宋体" w:eastAsia="宋体" w:cs="宋体" w:hint="eastAsia"/>
                <w:sz w:val="18"/>
                <w:szCs w:val="18"/>
              </w:rPr>
              <w:t>正平线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69"/>
              <w:ind w:left="170" w:right="2607"/>
            </w:pPr>
            <w:r>
              <w:rPr>
                <w:noProof/>
              </w:rPr>
              <w:drawing>
                <wp:inline distT="0" distB="0" distL="0" distR="0">
                  <wp:extent cx="1447800" cy="1225550"/>
                  <wp:effectExtent l="1905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22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8"/>
              <w:ind w:left="177"/>
            </w:pPr>
            <w:r>
              <w:rPr>
                <w:noProof/>
              </w:rPr>
              <w:drawing>
                <wp:inline distT="0" distB="0" distL="0" distR="0">
                  <wp:extent cx="1384300" cy="1238250"/>
                  <wp:effectExtent l="1905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0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8" w:line="280" w:lineRule="exact"/>
              <w:rPr>
                <w:sz w:val="28"/>
                <w:szCs w:val="2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  <w:rPr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c'd'</w:t>
            </w:r>
            <w:r>
              <w:rPr>
                <w:sz w:val="18"/>
                <w:szCs w:val="18"/>
              </w:rPr>
              <w:t>=</w:t>
            </w:r>
            <w:r>
              <w:rPr>
                <w:i/>
                <w:iCs/>
                <w:spacing w:val="-1"/>
                <w:sz w:val="18"/>
                <w:szCs w:val="18"/>
              </w:rPr>
              <w:t>CD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110" w:lineRule="exact"/>
              <w:rPr>
                <w:sz w:val="11"/>
                <w:szCs w:val="11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370" w:lineRule="auto"/>
              <w:ind w:left="102" w:right="973"/>
              <w:rPr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cd</w:t>
            </w:r>
            <w:r>
              <w:rPr>
                <w:sz w:val="18"/>
                <w:szCs w:val="18"/>
              </w:rPr>
              <w:t>//</w:t>
            </w:r>
            <w:r>
              <w:rPr>
                <w:i/>
                <w:iCs/>
                <w:spacing w:val="-1"/>
                <w:sz w:val="18"/>
                <w:szCs w:val="18"/>
              </w:rPr>
              <w:t xml:space="preserve">OX </w:t>
            </w:r>
            <w:r>
              <w:rPr>
                <w:i/>
                <w:iCs/>
                <w:sz w:val="18"/>
                <w:szCs w:val="18"/>
              </w:rPr>
              <w:t>c"</w:t>
            </w:r>
            <w:r>
              <w:rPr>
                <w:i/>
                <w:iCs/>
                <w:spacing w:val="-2"/>
                <w:sz w:val="18"/>
                <w:szCs w:val="18"/>
              </w:rPr>
              <w:t>d</w:t>
            </w:r>
            <w:r>
              <w:rPr>
                <w:i/>
                <w:iCs/>
                <w:spacing w:val="-1"/>
                <w:sz w:val="18"/>
                <w:szCs w:val="18"/>
              </w:rPr>
              <w:t>"</w:t>
            </w:r>
            <w:r>
              <w:rPr>
                <w:sz w:val="18"/>
                <w:szCs w:val="18"/>
              </w:rPr>
              <w:t>//</w:t>
            </w:r>
            <w:r>
              <w:rPr>
                <w:i/>
                <w:iCs/>
                <w:spacing w:val="-1"/>
                <w:sz w:val="18"/>
                <w:szCs w:val="18"/>
              </w:rPr>
              <w:t>OZ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3" w:lineRule="exact"/>
              <w:ind w:left="102"/>
            </w:pPr>
            <w:r>
              <w:rPr>
                <w:rFonts w:ascii="宋体" w:eastAsia="宋体" w:cs="宋体" w:hint="eastAsia"/>
                <w:sz w:val="18"/>
                <w:szCs w:val="18"/>
              </w:rPr>
              <w:t>反映</w:t>
            </w:r>
            <w:r>
              <w:rPr>
                <w:rFonts w:ascii="宋体" w:eastAsia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α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和</w:t>
            </w:r>
            <w:r>
              <w:rPr>
                <w:rFonts w:ascii="宋体" w:eastAsia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γ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角</w:t>
            </w:r>
          </w:p>
        </w:tc>
      </w:tr>
      <w:tr w:rsidR="00800CFE" w:rsidTr="00800CFE">
        <w:trPr>
          <w:trHeight w:hRule="exact" w:val="2026"/>
        </w:trPr>
        <w:tc>
          <w:tcPr>
            <w:tcW w:w="1326" w:type="dxa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8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99"/>
            </w:pPr>
            <w:proofErr w:type="gramStart"/>
            <w:r>
              <w:rPr>
                <w:rFonts w:ascii="宋体" w:eastAsia="宋体" w:cs="宋体" w:hint="eastAsia"/>
                <w:sz w:val="18"/>
                <w:szCs w:val="18"/>
              </w:rPr>
              <w:t>侧平线</w:t>
            </w:r>
            <w:proofErr w:type="gramEnd"/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8"/>
              <w:ind w:left="216"/>
            </w:pPr>
            <w:r>
              <w:rPr>
                <w:noProof/>
              </w:rPr>
              <w:drawing>
                <wp:inline distT="0" distB="0" distL="0" distR="0">
                  <wp:extent cx="1397000" cy="1200150"/>
                  <wp:effectExtent l="1905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6" w:line="160" w:lineRule="exact"/>
              <w:rPr>
                <w:sz w:val="16"/>
                <w:szCs w:val="1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78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257300" cy="1066800"/>
                  <wp:effectExtent l="1905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9" w:line="150" w:lineRule="exact"/>
            </w:pP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9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  <w:rPr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E"</w:t>
            </w:r>
            <w:r>
              <w:rPr>
                <w:i/>
                <w:iCs/>
                <w:spacing w:val="-1"/>
                <w:sz w:val="18"/>
                <w:szCs w:val="18"/>
              </w:rPr>
              <w:t>f</w:t>
            </w:r>
            <w:r>
              <w:rPr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spacing w:val="-1"/>
                <w:sz w:val="18"/>
                <w:szCs w:val="18"/>
              </w:rPr>
              <w:t>=</w:t>
            </w:r>
            <w:r>
              <w:rPr>
                <w:i/>
                <w:iCs/>
                <w:sz w:val="18"/>
                <w:szCs w:val="18"/>
              </w:rPr>
              <w:t>EF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110" w:lineRule="exact"/>
              <w:rPr>
                <w:sz w:val="11"/>
                <w:szCs w:val="11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371" w:lineRule="auto"/>
              <w:ind w:left="102" w:right="1076"/>
              <w:rPr>
                <w:sz w:val="12"/>
                <w:szCs w:val="12"/>
              </w:rPr>
            </w:pPr>
            <w:r>
              <w:rPr>
                <w:i/>
                <w:iCs/>
                <w:sz w:val="18"/>
                <w:szCs w:val="18"/>
              </w:rPr>
              <w:t>e'f</w:t>
            </w:r>
            <w:r>
              <w:rPr>
                <w:i/>
                <w:iCs/>
                <w:spacing w:val="-1"/>
                <w:sz w:val="18"/>
                <w:szCs w:val="18"/>
              </w:rPr>
              <w:t>'</w:t>
            </w:r>
            <w:r>
              <w:rPr>
                <w:sz w:val="18"/>
                <w:szCs w:val="18"/>
              </w:rPr>
              <w:t>//</w:t>
            </w:r>
            <w:r>
              <w:rPr>
                <w:i/>
                <w:iCs/>
                <w:spacing w:val="-1"/>
                <w:sz w:val="18"/>
                <w:szCs w:val="18"/>
              </w:rPr>
              <w:t xml:space="preserve">OZ </w:t>
            </w:r>
            <w:r>
              <w:rPr>
                <w:i/>
                <w:iCs/>
                <w:sz w:val="18"/>
                <w:szCs w:val="18"/>
              </w:rPr>
              <w:t>ef</w:t>
            </w:r>
            <w:r>
              <w:rPr>
                <w:sz w:val="18"/>
                <w:szCs w:val="18"/>
              </w:rPr>
              <w:t>//</w:t>
            </w:r>
            <w:r>
              <w:rPr>
                <w:i/>
                <w:iCs/>
                <w:spacing w:val="-2"/>
                <w:sz w:val="18"/>
                <w:szCs w:val="18"/>
              </w:rPr>
              <w:t>O</w:t>
            </w:r>
            <w:r>
              <w:rPr>
                <w:i/>
                <w:iCs/>
                <w:spacing w:val="1"/>
                <w:sz w:val="18"/>
                <w:szCs w:val="18"/>
              </w:rPr>
              <w:t>Y</w:t>
            </w:r>
            <w:r>
              <w:rPr>
                <w:position w:val="-3"/>
                <w:sz w:val="12"/>
                <w:szCs w:val="12"/>
              </w:rPr>
              <w:t>H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174" w:lineRule="exact"/>
              <w:ind w:left="102"/>
            </w:pPr>
            <w:r>
              <w:rPr>
                <w:rFonts w:ascii="宋体" w:eastAsia="宋体" w:cs="宋体" w:hint="eastAsia"/>
                <w:sz w:val="18"/>
                <w:szCs w:val="18"/>
              </w:rPr>
              <w:t>反映</w:t>
            </w:r>
            <w:r>
              <w:rPr>
                <w:rFonts w:ascii="宋体" w:eastAsia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α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和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β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角</w:t>
            </w:r>
          </w:p>
        </w:tc>
      </w:tr>
    </w:tbl>
    <w:p w:rsidR="00800CFE" w:rsidRDefault="00800CFE" w:rsidP="00800CFE">
      <w:pPr>
        <w:pStyle w:val="a3"/>
        <w:kinsoku w:val="0"/>
        <w:overflowPunct w:val="0"/>
        <w:spacing w:before="97"/>
      </w:pPr>
      <w:r>
        <w:rPr>
          <w:rFonts w:hint="eastAsia"/>
        </w:rPr>
        <w:t>综合分析各投影面平行线的投影特性可知，投影面平行线具有下列投影特性。</w:t>
      </w:r>
    </w:p>
    <w:p w:rsidR="00800CFE" w:rsidRDefault="00800CFE" w:rsidP="00800CFE">
      <w:pPr>
        <w:pStyle w:val="a3"/>
        <w:kinsoku w:val="0"/>
        <w:overflowPunct w:val="0"/>
        <w:spacing w:before="35" w:line="32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在其</w:t>
      </w:r>
      <w:r>
        <w:rPr>
          <w:rFonts w:hint="eastAsia"/>
          <w:spacing w:val="3"/>
        </w:rPr>
        <w:t>平行</w:t>
      </w:r>
      <w:r>
        <w:rPr>
          <w:rFonts w:hint="eastAsia"/>
          <w:spacing w:val="2"/>
        </w:rPr>
        <w:t>的投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面</w:t>
      </w:r>
      <w:r>
        <w:rPr>
          <w:rFonts w:hint="eastAsia"/>
          <w:spacing w:val="3"/>
        </w:rPr>
        <w:t>上</w:t>
      </w:r>
      <w:r>
        <w:rPr>
          <w:rFonts w:hint="eastAsia"/>
          <w:spacing w:val="2"/>
        </w:rPr>
        <w:t>的投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反</w:t>
      </w:r>
      <w:r>
        <w:rPr>
          <w:rFonts w:hint="eastAsia"/>
          <w:spacing w:val="3"/>
        </w:rPr>
        <w:t>映</w:t>
      </w:r>
      <w:proofErr w:type="gramStart"/>
      <w:r>
        <w:rPr>
          <w:rFonts w:hint="eastAsia"/>
          <w:spacing w:val="2"/>
        </w:rPr>
        <w:t>直线</w:t>
      </w:r>
      <w:r>
        <w:rPr>
          <w:rFonts w:hint="eastAsia"/>
          <w:spacing w:val="3"/>
        </w:rPr>
        <w:t>段</w:t>
      </w:r>
      <w:r>
        <w:rPr>
          <w:rFonts w:hint="eastAsia"/>
          <w:spacing w:val="2"/>
        </w:rPr>
        <w:t>实</w:t>
      </w:r>
      <w:r>
        <w:rPr>
          <w:rFonts w:hint="eastAsia"/>
          <w:spacing w:val="3"/>
        </w:rPr>
        <w:t>长</w:t>
      </w:r>
      <w:proofErr w:type="gramEnd"/>
      <w:r>
        <w:rPr>
          <w:rFonts w:hint="eastAsia"/>
          <w:spacing w:val="2"/>
        </w:rPr>
        <w:t>，该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与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轴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夹</w:t>
      </w:r>
      <w:r>
        <w:rPr>
          <w:rFonts w:hint="eastAsia"/>
          <w:spacing w:val="2"/>
        </w:rPr>
        <w:t>角反</w:t>
      </w:r>
      <w:r>
        <w:rPr>
          <w:rFonts w:hint="eastAsia"/>
          <w:spacing w:val="3"/>
        </w:rPr>
        <w:t>映</w:t>
      </w:r>
      <w:r>
        <w:rPr>
          <w:rFonts w:hint="eastAsia"/>
          <w:spacing w:val="2"/>
        </w:rPr>
        <w:t>直</w:t>
      </w:r>
      <w:r>
        <w:rPr>
          <w:rFonts w:hint="eastAsia"/>
          <w:spacing w:val="3"/>
        </w:rPr>
        <w:t>线</w:t>
      </w:r>
      <w:r>
        <w:rPr>
          <w:rFonts w:hint="eastAsia"/>
        </w:rPr>
        <w:t>与</w:t>
      </w:r>
      <w:r>
        <w:t xml:space="preserve"> </w:t>
      </w:r>
      <w:r>
        <w:rPr>
          <w:rFonts w:hint="eastAsia"/>
        </w:rPr>
        <w:t>另外两个投影面的真实倾角。</w:t>
      </w:r>
    </w:p>
    <w:p w:rsidR="00800CFE" w:rsidRDefault="00800CFE" w:rsidP="00800CFE">
      <w:pPr>
        <w:pStyle w:val="a3"/>
        <w:kinsoku w:val="0"/>
        <w:overflowPunct w:val="0"/>
        <w:spacing w:line="301" w:lineRule="exact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 xml:space="preserve">) 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直线</w:t>
      </w:r>
      <w:r>
        <w:rPr>
          <w:rFonts w:hint="eastAsia"/>
          <w:spacing w:val="3"/>
        </w:rPr>
        <w:t>在另</w:t>
      </w:r>
      <w:r>
        <w:rPr>
          <w:rFonts w:hint="eastAsia"/>
          <w:spacing w:val="2"/>
        </w:rPr>
        <w:t>外两</w:t>
      </w:r>
      <w:r>
        <w:rPr>
          <w:rFonts w:hint="eastAsia"/>
          <w:spacing w:val="3"/>
        </w:rPr>
        <w:t>个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面上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，分</w:t>
      </w:r>
      <w:r>
        <w:rPr>
          <w:rFonts w:hint="eastAsia"/>
          <w:spacing w:val="3"/>
        </w:rPr>
        <w:t>别</w:t>
      </w:r>
      <w:r>
        <w:rPr>
          <w:rFonts w:hint="eastAsia"/>
          <w:spacing w:val="2"/>
        </w:rPr>
        <w:t>平</w:t>
      </w:r>
      <w:r>
        <w:rPr>
          <w:rFonts w:hint="eastAsia"/>
          <w:spacing w:val="3"/>
        </w:rPr>
        <w:t>行</w:t>
      </w:r>
      <w:r>
        <w:rPr>
          <w:rFonts w:hint="eastAsia"/>
          <w:spacing w:val="2"/>
        </w:rPr>
        <w:t>于其</w:t>
      </w:r>
      <w:r>
        <w:rPr>
          <w:rFonts w:hint="eastAsia"/>
          <w:spacing w:val="3"/>
        </w:rPr>
        <w:t>所</w:t>
      </w:r>
      <w:r>
        <w:rPr>
          <w:rFonts w:hint="eastAsia"/>
          <w:spacing w:val="2"/>
        </w:rPr>
        <w:t>在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影面</w:t>
      </w:r>
      <w:r>
        <w:rPr>
          <w:rFonts w:hint="eastAsia"/>
          <w:spacing w:val="3"/>
        </w:rPr>
        <w:t>与</w:t>
      </w:r>
      <w:r>
        <w:rPr>
          <w:rFonts w:hint="eastAsia"/>
          <w:spacing w:val="2"/>
        </w:rPr>
        <w:t>平</w:t>
      </w:r>
      <w:r>
        <w:rPr>
          <w:rFonts w:hint="eastAsia"/>
          <w:spacing w:val="3"/>
        </w:rPr>
        <w:t>行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相</w:t>
      </w:r>
      <w:r>
        <w:rPr>
          <w:rFonts w:hint="eastAsia"/>
          <w:spacing w:val="3"/>
        </w:rPr>
        <w:t>交</w:t>
      </w:r>
      <w:r>
        <w:rPr>
          <w:rFonts w:hint="eastAsia"/>
        </w:rPr>
        <w:t>的</w:t>
      </w:r>
    </w:p>
    <w:p w:rsidR="00800CFE" w:rsidRDefault="00800CFE" w:rsidP="00800CFE">
      <w:pPr>
        <w:pStyle w:val="a3"/>
        <w:kinsoku w:val="0"/>
        <w:overflowPunct w:val="0"/>
        <w:spacing w:line="305" w:lineRule="exact"/>
        <w:ind w:left="141" w:right="6053"/>
        <w:jc w:val="center"/>
      </w:pPr>
      <w:r>
        <w:rPr>
          <w:rFonts w:hint="eastAsia"/>
        </w:rPr>
        <w:t>投影轴，但不反映实长。</w:t>
      </w:r>
    </w:p>
    <w:p w:rsidR="00800CFE" w:rsidRDefault="00800CFE" w:rsidP="00800CFE">
      <w:pPr>
        <w:kinsoku w:val="0"/>
        <w:overflowPunct w:val="0"/>
        <w:spacing w:before="3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</w:rPr>
        <w:t>．投影面垂直线</w:t>
      </w: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800CFE" w:rsidRDefault="0013141E" w:rsidP="00800CFE">
      <w:pPr>
        <w:pStyle w:val="a3"/>
        <w:kinsoku w:val="0"/>
        <w:overflowPunct w:val="0"/>
        <w:spacing w:line="312" w:lineRule="exact"/>
        <w:ind w:left="160" w:right="101" w:firstLine="420"/>
        <w:jc w:val="both"/>
      </w:pPr>
      <w:r>
        <w:rPr>
          <w:noProof/>
        </w:rPr>
        <w:pict>
          <v:rect id="_x0000_s1057" style="position:absolute;left:0;text-align:left;margin-left:447.35pt;margin-top:135.35pt;width:56pt;height:12pt;z-index:-25163980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42" name="图片 1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只与一个投影面垂直的直线称为投影面垂直线</w:t>
      </w:r>
      <w:r w:rsidR="00800CFE">
        <w:rPr>
          <w:rFonts w:hint="eastAsia"/>
          <w:spacing w:val="-8"/>
        </w:rPr>
        <w:t>。</w:t>
      </w:r>
      <w:r w:rsidR="00800CFE">
        <w:rPr>
          <w:rFonts w:hint="eastAsia"/>
        </w:rPr>
        <w:t>只与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</w:rPr>
        <w:t>H</w:t>
      </w:r>
      <w:r w:rsidR="00800CFE">
        <w:rPr>
          <w:rFonts w:ascii="Times New Roman" w:cs="Times New Roman"/>
          <w:i/>
          <w:iCs/>
          <w:spacing w:val="-1"/>
        </w:rPr>
        <w:t xml:space="preserve"> </w:t>
      </w:r>
      <w:r w:rsidR="00800CFE">
        <w:rPr>
          <w:rFonts w:hint="eastAsia"/>
        </w:rPr>
        <w:t>面垂直的直线称为铅垂线</w:t>
      </w:r>
      <w:r w:rsidR="00800CFE">
        <w:rPr>
          <w:rFonts w:hint="eastAsia"/>
          <w:spacing w:val="-8"/>
        </w:rPr>
        <w:t>，</w:t>
      </w:r>
      <w:r w:rsidR="00800CFE">
        <w:rPr>
          <w:rFonts w:hint="eastAsia"/>
        </w:rPr>
        <w:t>只</w:t>
      </w:r>
      <w:r w:rsidR="00800CFE">
        <w:t xml:space="preserve"> </w:t>
      </w:r>
      <w:r w:rsidR="00800CFE">
        <w:rPr>
          <w:rFonts w:hint="eastAsia"/>
        </w:rPr>
        <w:t>与</w:t>
      </w:r>
      <w:r w:rsidR="00800CFE">
        <w:rPr>
          <w:spacing w:val="-33"/>
        </w:rPr>
        <w:t xml:space="preserve"> </w:t>
      </w:r>
      <w:r w:rsidR="00800CFE">
        <w:rPr>
          <w:rFonts w:ascii="Times New Roman" w:cs="Times New Roman"/>
          <w:i/>
          <w:iCs/>
        </w:rPr>
        <w:t>V</w:t>
      </w:r>
      <w:r w:rsidR="00800CFE">
        <w:rPr>
          <w:rFonts w:ascii="Times New Roman" w:cs="Times New Roman"/>
          <w:i/>
          <w:iCs/>
          <w:spacing w:val="19"/>
        </w:rPr>
        <w:t xml:space="preserve"> </w:t>
      </w:r>
      <w:r w:rsidR="00800CFE">
        <w:rPr>
          <w:rFonts w:hint="eastAsia"/>
        </w:rPr>
        <w:t>面垂直的直线称为正垂线，只与</w:t>
      </w:r>
      <w:r w:rsidR="00800CFE">
        <w:rPr>
          <w:spacing w:val="-33"/>
        </w:rPr>
        <w:t xml:space="preserve"> </w:t>
      </w:r>
      <w:r w:rsidR="00800CFE">
        <w:rPr>
          <w:rFonts w:ascii="Times New Roman" w:cs="Times New Roman"/>
          <w:i/>
          <w:iCs/>
        </w:rPr>
        <w:t>W</w:t>
      </w:r>
      <w:r w:rsidR="00800CFE">
        <w:rPr>
          <w:rFonts w:ascii="Times New Roman" w:cs="Times New Roman"/>
          <w:i/>
          <w:iCs/>
          <w:spacing w:val="18"/>
        </w:rPr>
        <w:t xml:space="preserve"> </w:t>
      </w:r>
      <w:r w:rsidR="00800CFE">
        <w:rPr>
          <w:rFonts w:hint="eastAsia"/>
        </w:rPr>
        <w:t>面垂</w:t>
      </w:r>
      <w:r w:rsidR="00800CFE">
        <w:rPr>
          <w:rFonts w:hint="eastAsia"/>
          <w:spacing w:val="-2"/>
        </w:rPr>
        <w:t>直</w:t>
      </w:r>
      <w:r w:rsidR="00800CFE">
        <w:rPr>
          <w:rFonts w:hint="eastAsia"/>
        </w:rPr>
        <w:t>的直线称为侧垂线。以铅垂线</w:t>
      </w:r>
      <w:r w:rsidR="00800CFE">
        <w:rPr>
          <w:rFonts w:ascii="Times New Roman" w:cs="Times New Roman"/>
          <w:spacing w:val="-1"/>
        </w:rPr>
        <w:t>(</w:t>
      </w:r>
      <w:r w:rsidR="00800CFE">
        <w:rPr>
          <w:rFonts w:hint="eastAsia"/>
        </w:rPr>
        <w:t>表</w:t>
      </w:r>
      <w:r w:rsidR="00800CFE">
        <w:rPr>
          <w:spacing w:val="-33"/>
        </w:rPr>
        <w:t xml:space="preserve"> </w:t>
      </w:r>
      <w:r w:rsidR="00800CFE">
        <w:rPr>
          <w:rFonts w:ascii="Times New Roman" w:cs="Times New Roman"/>
        </w:rPr>
        <w:t>2-2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</w:rPr>
        <w:t>为例</w:t>
      </w:r>
      <w:r w:rsidR="00800CFE">
        <w:t xml:space="preserve"> </w:t>
      </w:r>
      <w:r w:rsidR="00800CFE">
        <w:rPr>
          <w:rFonts w:hint="eastAsia"/>
        </w:rPr>
        <w:t>说明投影面垂直线的投影特性：因为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  <w:spacing w:val="-1"/>
        </w:rPr>
        <w:t>A</w:t>
      </w:r>
      <w:r w:rsidR="00800CFE">
        <w:rPr>
          <w:rFonts w:ascii="Times New Roman" w:cs="Times New Roman"/>
          <w:i/>
          <w:iCs/>
        </w:rPr>
        <w:t>B</w:t>
      </w:r>
      <w:r w:rsidR="00800CFE">
        <w:rPr>
          <w:rFonts w:ascii="Times New Roman" w:cs="Times New Roman"/>
          <w:i/>
          <w:iCs/>
          <w:spacing w:val="-1"/>
        </w:rPr>
        <w:t xml:space="preserve"> </w:t>
      </w:r>
      <w:r w:rsidR="00800CFE">
        <w:rPr>
          <w:rFonts w:hint="eastAsia"/>
        </w:rPr>
        <w:t>垂</w:t>
      </w:r>
      <w:r w:rsidR="00800CFE">
        <w:rPr>
          <w:rFonts w:hint="eastAsia"/>
          <w:spacing w:val="-2"/>
        </w:rPr>
        <w:t>直</w:t>
      </w:r>
      <w:r w:rsidR="00800CFE">
        <w:rPr>
          <w:rFonts w:hint="eastAsia"/>
        </w:rPr>
        <w:t>于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</w:rPr>
        <w:t>H</w:t>
      </w:r>
      <w:r w:rsidR="00800CFE">
        <w:rPr>
          <w:rFonts w:ascii="Times New Roman" w:cs="Times New Roman"/>
          <w:i/>
          <w:iCs/>
          <w:spacing w:val="-1"/>
        </w:rPr>
        <w:t xml:space="preserve"> </w:t>
      </w:r>
      <w:r w:rsidR="00800CFE">
        <w:rPr>
          <w:rFonts w:hint="eastAsia"/>
        </w:rPr>
        <w:t>面，所以它的水平投影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  <w:spacing w:val="-2"/>
        </w:rPr>
        <w:t>a</w:t>
      </w:r>
      <w:r w:rsidR="00800CFE">
        <w:rPr>
          <w:rFonts w:ascii="Times New Roman" w:cs="Times New Roman"/>
          <w:i/>
          <w:iCs/>
        </w:rPr>
        <w:t xml:space="preserve">b </w:t>
      </w:r>
      <w:r w:rsidR="00800CFE">
        <w:rPr>
          <w:rFonts w:hint="eastAsia"/>
        </w:rPr>
        <w:t>积</w:t>
      </w:r>
      <w:r w:rsidR="00800CFE">
        <w:rPr>
          <w:rFonts w:hint="eastAsia"/>
          <w:spacing w:val="-2"/>
        </w:rPr>
        <w:t>聚</w:t>
      </w:r>
      <w:r w:rsidR="00800CFE">
        <w:rPr>
          <w:rFonts w:hint="eastAsia"/>
        </w:rPr>
        <w:t>成一点，</w:t>
      </w:r>
      <w:r w:rsidR="00800CFE">
        <w:t xml:space="preserve"> </w:t>
      </w:r>
      <w:r w:rsidR="00800CFE">
        <w:rPr>
          <w:rFonts w:hint="eastAsia"/>
        </w:rPr>
        <w:t>而其他两个投影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  <w:spacing w:val="-1"/>
        </w:rPr>
        <w:t>a'b'</w:t>
      </w:r>
      <w:r w:rsidR="00800CFE">
        <w:rPr>
          <w:rFonts w:hint="eastAsia"/>
        </w:rPr>
        <w:t>和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  <w:spacing w:val="-2"/>
        </w:rPr>
        <w:t>a</w:t>
      </w:r>
      <w:r w:rsidR="00800CFE">
        <w:rPr>
          <w:rFonts w:ascii="Times New Roman" w:cs="Times New Roman"/>
          <w:i/>
          <w:iCs/>
          <w:spacing w:val="-1"/>
        </w:rPr>
        <w:t>'</w:t>
      </w:r>
      <w:r w:rsidR="00800CFE">
        <w:rPr>
          <w:rFonts w:ascii="Times New Roman" w:cs="Times New Roman"/>
          <w:i/>
          <w:iCs/>
        </w:rPr>
        <w:t>'</w:t>
      </w:r>
      <w:r w:rsidR="00800CFE">
        <w:rPr>
          <w:rFonts w:ascii="Times New Roman" w:cs="Times New Roman"/>
          <w:i/>
          <w:iCs/>
          <w:spacing w:val="-2"/>
        </w:rPr>
        <w:t>b</w:t>
      </w:r>
      <w:r w:rsidR="00800CFE">
        <w:rPr>
          <w:rFonts w:ascii="Times New Roman" w:cs="Times New Roman"/>
          <w:i/>
          <w:iCs/>
        </w:rPr>
        <w:t>''</w:t>
      </w:r>
      <w:r w:rsidR="00800CFE">
        <w:rPr>
          <w:rFonts w:hint="eastAsia"/>
        </w:rPr>
        <w:t>平行于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  <w:spacing w:val="-3"/>
        </w:rPr>
        <w:t>O</w:t>
      </w:r>
      <w:r w:rsidR="00800CFE">
        <w:rPr>
          <w:rFonts w:ascii="Times New Roman" w:cs="Times New Roman"/>
          <w:i/>
          <w:iCs/>
        </w:rPr>
        <w:t>Z</w:t>
      </w:r>
      <w:r w:rsidR="00800CFE">
        <w:rPr>
          <w:rFonts w:ascii="Times New Roman" w:cs="Times New Roman"/>
          <w:i/>
          <w:iCs/>
          <w:spacing w:val="-1"/>
        </w:rPr>
        <w:t xml:space="preserve"> </w:t>
      </w:r>
      <w:r w:rsidR="00800CFE">
        <w:rPr>
          <w:rFonts w:hint="eastAsia"/>
        </w:rPr>
        <w:t>轴</w:t>
      </w:r>
      <w:r w:rsidR="00800CFE">
        <w:rPr>
          <w:rFonts w:hint="eastAsia"/>
          <w:spacing w:val="-44"/>
        </w:rPr>
        <w:t>，</w:t>
      </w:r>
      <w:r w:rsidR="00800CFE">
        <w:rPr>
          <w:rFonts w:hint="eastAsia"/>
        </w:rPr>
        <w:t>并且反映空间直线的实长</w:t>
      </w:r>
      <w:r w:rsidR="00800CFE">
        <w:rPr>
          <w:rFonts w:hint="eastAsia"/>
          <w:spacing w:val="-44"/>
        </w:rPr>
        <w:t>。</w:t>
      </w:r>
      <w:r w:rsidR="00800CFE">
        <w:rPr>
          <w:rFonts w:hint="eastAsia"/>
        </w:rPr>
        <w:t>投影面各垂直线的投</w:t>
      </w:r>
      <w:r w:rsidR="00800CFE">
        <w:t xml:space="preserve"> </w:t>
      </w:r>
      <w:r w:rsidR="00800CFE">
        <w:rPr>
          <w:rFonts w:hint="eastAsia"/>
        </w:rPr>
        <w:t>影特性见表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spacing w:val="-1"/>
        </w:rPr>
        <w:t>2-</w:t>
      </w:r>
      <w:r w:rsidR="00800CFE">
        <w:rPr>
          <w:rFonts w:ascii="Times New Roman" w:cs="Times New Roman"/>
        </w:rPr>
        <w:t>2</w:t>
      </w:r>
      <w:r w:rsidR="00800CFE"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" w:line="280" w:lineRule="exact"/>
        <w:rPr>
          <w:sz w:val="28"/>
          <w:szCs w:val="28"/>
        </w:rPr>
      </w:pP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39</w:t>
      </w: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3"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4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表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2-</w:t>
      </w:r>
      <w:r>
        <w:rPr>
          <w:rFonts w:ascii="Arial" w:eastAsia="黑体" w:hAnsi="Arial" w:cs="Arial"/>
          <w:sz w:val="18"/>
          <w:szCs w:val="18"/>
        </w:rPr>
        <w:t xml:space="preserve">2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投影</w:t>
      </w:r>
      <w:r>
        <w:rPr>
          <w:rFonts w:ascii="黑体" w:eastAsia="黑体" w:hAnsi="Arial" w:cs="黑体" w:hint="eastAsia"/>
          <w:spacing w:val="1"/>
          <w:sz w:val="18"/>
          <w:szCs w:val="18"/>
        </w:rPr>
        <w:t>面</w:t>
      </w:r>
      <w:r>
        <w:rPr>
          <w:rFonts w:ascii="黑体" w:eastAsia="黑体" w:hAnsi="Arial" w:cs="黑体" w:hint="eastAsia"/>
          <w:sz w:val="18"/>
          <w:szCs w:val="18"/>
        </w:rPr>
        <w:t>垂直线的投影特性</w:t>
      </w:r>
    </w:p>
    <w:p w:rsidR="00800CFE" w:rsidRDefault="00800CFE" w:rsidP="00800CFE">
      <w:pPr>
        <w:kinsoku w:val="0"/>
        <w:overflowPunct w:val="0"/>
        <w:spacing w:before="4" w:line="130" w:lineRule="exact"/>
        <w:rPr>
          <w:sz w:val="13"/>
          <w:szCs w:val="13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203"/>
        <w:gridCol w:w="2621"/>
        <w:gridCol w:w="2404"/>
        <w:gridCol w:w="2009"/>
      </w:tblGrid>
      <w:tr w:rsidR="00800CFE" w:rsidTr="00800CFE">
        <w:trPr>
          <w:trHeight w:hRule="exact" w:val="339"/>
        </w:trPr>
        <w:tc>
          <w:tcPr>
            <w:tcW w:w="1203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tabs>
                <w:tab w:val="left" w:pos="788"/>
              </w:tabs>
              <w:kinsoku w:val="0"/>
              <w:overflowPunct w:val="0"/>
              <w:spacing w:before="25"/>
              <w:ind w:left="248"/>
            </w:pPr>
            <w:r>
              <w:rPr>
                <w:rFonts w:ascii="黑体" w:eastAsia="黑体" w:cs="黑体" w:hint="eastAsia"/>
                <w:sz w:val="18"/>
                <w:szCs w:val="18"/>
              </w:rPr>
              <w:t>类</w:t>
            </w:r>
            <w:r>
              <w:rPr>
                <w:rFonts w:ascii="黑体" w:eastAsia="黑体" w:cs="黑体"/>
                <w:sz w:val="18"/>
                <w:szCs w:val="18"/>
              </w:rPr>
              <w:tab/>
            </w:r>
            <w:r>
              <w:rPr>
                <w:rFonts w:ascii="黑体" w:eastAsia="黑体" w:cs="黑体" w:hint="eastAsia"/>
                <w:sz w:val="18"/>
                <w:szCs w:val="18"/>
              </w:rPr>
              <w:t>型</w:t>
            </w:r>
          </w:p>
        </w:tc>
        <w:tc>
          <w:tcPr>
            <w:tcW w:w="262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854"/>
            </w:pPr>
            <w:r>
              <w:rPr>
                <w:rFonts w:ascii="黑体" w:eastAsia="黑体" w:cs="黑体" w:hint="eastAsia"/>
                <w:sz w:val="18"/>
                <w:szCs w:val="18"/>
              </w:rPr>
              <w:t>直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观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</w:p>
        </w:tc>
        <w:tc>
          <w:tcPr>
            <w:tcW w:w="240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746"/>
            </w:pPr>
            <w:r>
              <w:rPr>
                <w:rFonts w:ascii="黑体" w:eastAsia="黑体" w:cs="黑体" w:hint="eastAsia"/>
                <w:sz w:val="18"/>
                <w:szCs w:val="18"/>
              </w:rPr>
              <w:t>投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影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</w:p>
        </w:tc>
        <w:tc>
          <w:tcPr>
            <w:tcW w:w="20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tabs>
                <w:tab w:val="left" w:pos="1177"/>
              </w:tabs>
              <w:kinsoku w:val="0"/>
              <w:overflowPunct w:val="0"/>
              <w:spacing w:before="25"/>
              <w:ind w:left="637"/>
            </w:pPr>
            <w:r>
              <w:rPr>
                <w:rFonts w:ascii="黑体" w:eastAsia="黑体" w:cs="黑体" w:hint="eastAsia"/>
                <w:sz w:val="18"/>
                <w:szCs w:val="18"/>
              </w:rPr>
              <w:t>特</w:t>
            </w:r>
            <w:r>
              <w:rPr>
                <w:rFonts w:ascii="黑体" w:eastAsia="黑体" w:cs="黑体"/>
                <w:sz w:val="18"/>
                <w:szCs w:val="18"/>
              </w:rPr>
              <w:tab/>
            </w:r>
            <w:r>
              <w:rPr>
                <w:rFonts w:ascii="黑体" w:eastAsia="黑体" w:cs="黑体" w:hint="eastAsia"/>
                <w:sz w:val="18"/>
                <w:szCs w:val="18"/>
              </w:rPr>
              <w:t>征</w:t>
            </w:r>
          </w:p>
        </w:tc>
      </w:tr>
      <w:tr w:rsidR="00800CFE" w:rsidTr="00800CFE">
        <w:trPr>
          <w:trHeight w:hRule="exact" w:val="1856"/>
        </w:trPr>
        <w:tc>
          <w:tcPr>
            <w:tcW w:w="12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" w:line="180" w:lineRule="exact"/>
              <w:rPr>
                <w:sz w:val="18"/>
                <w:szCs w:val="1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8"/>
            </w:pPr>
            <w:r>
              <w:rPr>
                <w:rFonts w:ascii="宋体" w:eastAsia="宋体" w:cs="宋体" w:hint="eastAsia"/>
                <w:sz w:val="18"/>
                <w:szCs w:val="18"/>
              </w:rPr>
              <w:t>铅垂线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9"/>
              <w:ind w:left="247"/>
            </w:pPr>
            <w:r>
              <w:rPr>
                <w:noProof/>
              </w:rPr>
              <w:drawing>
                <wp:inline distT="0" distB="0" distL="0" distR="0">
                  <wp:extent cx="1346200" cy="1098550"/>
                  <wp:effectExtent l="1905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109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61"/>
              <w:ind w:left="219"/>
            </w:pPr>
            <w:r>
              <w:rPr>
                <w:noProof/>
              </w:rPr>
              <w:drawing>
                <wp:inline distT="0" distB="0" distL="0" distR="0">
                  <wp:extent cx="1244600" cy="1092200"/>
                  <wp:effectExtent l="1905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0" cy="1092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" w:line="100" w:lineRule="exact"/>
              <w:rPr>
                <w:sz w:val="10"/>
                <w:szCs w:val="1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  <w:rPr>
                <w:rFonts w:ascii="宋体" w:eastAsia="宋体" w:cs="宋体"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ab</w:t>
            </w:r>
            <w:r>
              <w:rPr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积聚为一点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120" w:lineRule="exact"/>
              <w:rPr>
                <w:sz w:val="12"/>
                <w:szCs w:val="12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81" w:lineRule="auto"/>
              <w:ind w:left="102" w:right="888"/>
            </w:pPr>
            <w:r>
              <w:rPr>
                <w:i/>
                <w:iCs/>
                <w:sz w:val="18"/>
                <w:szCs w:val="18"/>
              </w:rPr>
              <w:t>a'b</w:t>
            </w:r>
            <w:r>
              <w:rPr>
                <w:i/>
                <w:iCs/>
                <w:spacing w:val="-1"/>
                <w:sz w:val="18"/>
                <w:szCs w:val="18"/>
              </w:rPr>
              <w:t>'</w:t>
            </w:r>
            <w:r>
              <w:rPr>
                <w:sz w:val="18"/>
                <w:szCs w:val="18"/>
              </w:rPr>
              <w:t>=</w:t>
            </w:r>
            <w:r>
              <w:rPr>
                <w:i/>
                <w:iCs/>
                <w:sz w:val="18"/>
                <w:szCs w:val="18"/>
              </w:rPr>
              <w:t>a</w:t>
            </w:r>
            <w:r>
              <w:rPr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i/>
                <w:iCs/>
                <w:spacing w:val="-2"/>
                <w:sz w:val="18"/>
                <w:szCs w:val="18"/>
              </w:rPr>
              <w:t>b</w:t>
            </w:r>
            <w:r>
              <w:rPr>
                <w:i/>
                <w:iCs/>
                <w:sz w:val="18"/>
                <w:szCs w:val="18"/>
              </w:rPr>
              <w:t>"</w:t>
            </w:r>
            <w:r>
              <w:rPr>
                <w:sz w:val="18"/>
                <w:szCs w:val="18"/>
              </w:rPr>
              <w:t>=</w:t>
            </w:r>
            <w:r>
              <w:rPr>
                <w:i/>
                <w:iCs/>
                <w:sz w:val="18"/>
                <w:szCs w:val="18"/>
              </w:rPr>
              <w:t>AB</w:t>
            </w:r>
            <w:r>
              <w:rPr>
                <w:i/>
                <w:iCs/>
                <w:w w:val="99"/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>a'b</w:t>
            </w:r>
            <w:r>
              <w:rPr>
                <w:i/>
                <w:iCs/>
                <w:spacing w:val="-1"/>
                <w:sz w:val="18"/>
                <w:szCs w:val="18"/>
              </w:rPr>
              <w:t>'</w:t>
            </w:r>
            <w:r>
              <w:rPr>
                <w:rFonts w:ascii="新宋体" w:eastAsia="新宋体" w:cs="新宋体" w:hint="eastAsia"/>
                <w:sz w:val="18"/>
                <w:szCs w:val="18"/>
              </w:rPr>
              <w:t>⊥</w:t>
            </w:r>
            <w:r>
              <w:rPr>
                <w:rFonts w:eastAsia="新宋体"/>
                <w:i/>
                <w:iCs/>
                <w:spacing w:val="-1"/>
                <w:sz w:val="18"/>
                <w:szCs w:val="18"/>
              </w:rPr>
              <w:t xml:space="preserve">OX </w:t>
            </w:r>
            <w:r>
              <w:rPr>
                <w:rFonts w:eastAsia="新宋体"/>
                <w:i/>
                <w:iCs/>
                <w:sz w:val="18"/>
                <w:szCs w:val="18"/>
              </w:rPr>
              <w:t>a</w:t>
            </w:r>
            <w:r>
              <w:rPr>
                <w:rFonts w:eastAsia="新宋体"/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rFonts w:eastAsia="新宋体"/>
                <w:i/>
                <w:iCs/>
                <w:spacing w:val="-2"/>
                <w:sz w:val="18"/>
                <w:szCs w:val="18"/>
              </w:rPr>
              <w:t>b</w:t>
            </w:r>
            <w:r>
              <w:rPr>
                <w:rFonts w:eastAsia="新宋体"/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rFonts w:ascii="新宋体" w:eastAsia="新宋体" w:cs="新宋体" w:hint="eastAsia"/>
                <w:sz w:val="18"/>
                <w:szCs w:val="18"/>
              </w:rPr>
              <w:t>⊥</w:t>
            </w:r>
            <w:r>
              <w:rPr>
                <w:rFonts w:eastAsia="新宋体"/>
                <w:i/>
                <w:iCs/>
                <w:spacing w:val="-2"/>
                <w:sz w:val="18"/>
                <w:szCs w:val="18"/>
              </w:rPr>
              <w:t>O</w:t>
            </w:r>
            <w:r>
              <w:rPr>
                <w:rFonts w:eastAsia="新宋体"/>
                <w:i/>
                <w:iCs/>
                <w:sz w:val="18"/>
                <w:szCs w:val="18"/>
              </w:rPr>
              <w:t>Y</w:t>
            </w:r>
            <w:r>
              <w:rPr>
                <w:rFonts w:eastAsia="新宋体"/>
                <w:position w:val="-3"/>
                <w:sz w:val="12"/>
                <w:szCs w:val="12"/>
              </w:rPr>
              <w:t>W</w:t>
            </w:r>
          </w:p>
        </w:tc>
      </w:tr>
      <w:tr w:rsidR="00800CFE" w:rsidTr="00800CFE">
        <w:trPr>
          <w:trHeight w:hRule="exact" w:val="1980"/>
        </w:trPr>
        <w:tc>
          <w:tcPr>
            <w:tcW w:w="12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0" w:line="240" w:lineRule="exact"/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8"/>
            </w:pPr>
            <w:r>
              <w:rPr>
                <w:rFonts w:ascii="宋体" w:eastAsia="宋体" w:cs="宋体" w:hint="eastAsia"/>
                <w:sz w:val="18"/>
                <w:szCs w:val="18"/>
              </w:rPr>
              <w:t>正垂线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100"/>
              <w:ind w:left="234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358900" cy="1123950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0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2" w:line="100" w:lineRule="exact"/>
            </w:pP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8"/>
              <w:ind w:left="187"/>
            </w:pPr>
            <w:r>
              <w:rPr>
                <w:noProof/>
              </w:rPr>
              <w:drawing>
                <wp:inline distT="0" distB="0" distL="0" distR="0">
                  <wp:extent cx="1289050" cy="1174750"/>
                  <wp:effectExtent l="19050" t="0" r="635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050" cy="1174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10" w:line="160" w:lineRule="exact"/>
              <w:rPr>
                <w:sz w:val="16"/>
                <w:szCs w:val="1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345" w:lineRule="auto"/>
              <w:ind w:left="102" w:right="753"/>
              <w:rPr>
                <w:rFonts w:eastAsia="宋体"/>
                <w:sz w:val="18"/>
                <w:szCs w:val="18"/>
              </w:rPr>
            </w:pPr>
            <w:r>
              <w:rPr>
                <w:i/>
                <w:iCs/>
                <w:w w:val="95"/>
                <w:sz w:val="18"/>
                <w:szCs w:val="18"/>
              </w:rPr>
              <w:t>c'd'</w:t>
            </w:r>
            <w:r>
              <w:rPr>
                <w:rFonts w:ascii="宋体" w:eastAsia="宋体" w:cs="宋体" w:hint="eastAsia"/>
                <w:w w:val="95"/>
                <w:sz w:val="18"/>
                <w:szCs w:val="18"/>
              </w:rPr>
              <w:t>积聚为一点</w:t>
            </w:r>
            <w:r>
              <w:rPr>
                <w:rFonts w:ascii="宋体" w:eastAsia="宋体" w:cs="宋体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cd</w:t>
            </w:r>
            <w:r>
              <w:rPr>
                <w:rFonts w:eastAsia="宋体"/>
                <w:sz w:val="18"/>
                <w:szCs w:val="18"/>
              </w:rPr>
              <w:t>=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>c</w:t>
            </w:r>
            <w:r>
              <w:rPr>
                <w:rFonts w:eastAsia="宋体"/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>d</w:t>
            </w:r>
            <w:r>
              <w:rPr>
                <w:rFonts w:eastAsia="宋体"/>
                <w:i/>
                <w:iCs/>
                <w:sz w:val="18"/>
                <w:szCs w:val="18"/>
              </w:rPr>
              <w:t>"</w:t>
            </w:r>
            <w:r>
              <w:rPr>
                <w:rFonts w:eastAsia="宋体"/>
                <w:sz w:val="18"/>
                <w:szCs w:val="18"/>
              </w:rPr>
              <w:t>=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>CD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31" w:lineRule="exact"/>
              <w:ind w:left="102"/>
              <w:rPr>
                <w:rFonts w:eastAsia="新宋体"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cd</w:t>
            </w:r>
            <w:r>
              <w:rPr>
                <w:rFonts w:ascii="新宋体" w:eastAsia="新宋体" w:cs="新宋体" w:hint="eastAsia"/>
                <w:sz w:val="18"/>
                <w:szCs w:val="18"/>
              </w:rPr>
              <w:t>⊥</w:t>
            </w:r>
            <w:r>
              <w:rPr>
                <w:rFonts w:eastAsia="新宋体"/>
                <w:i/>
                <w:iCs/>
                <w:spacing w:val="-1"/>
                <w:sz w:val="18"/>
                <w:szCs w:val="18"/>
              </w:rPr>
              <w:t>OX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  <w:r>
              <w:rPr>
                <w:i/>
                <w:iCs/>
                <w:sz w:val="18"/>
                <w:szCs w:val="18"/>
              </w:rPr>
              <w:t>c"</w:t>
            </w:r>
            <w:r>
              <w:rPr>
                <w:i/>
                <w:iCs/>
                <w:spacing w:val="-2"/>
                <w:sz w:val="18"/>
                <w:szCs w:val="18"/>
              </w:rPr>
              <w:t>d</w:t>
            </w:r>
            <w:r>
              <w:rPr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rFonts w:ascii="新宋体" w:eastAsia="新宋体" w:cs="新宋体" w:hint="eastAsia"/>
                <w:sz w:val="18"/>
                <w:szCs w:val="18"/>
              </w:rPr>
              <w:t>⊥</w:t>
            </w:r>
            <w:r>
              <w:rPr>
                <w:rFonts w:eastAsia="新宋体"/>
                <w:i/>
                <w:iCs/>
                <w:spacing w:val="-1"/>
                <w:sz w:val="18"/>
                <w:szCs w:val="18"/>
              </w:rPr>
              <w:t>OZ</w:t>
            </w:r>
          </w:p>
        </w:tc>
      </w:tr>
      <w:tr w:rsidR="00800CFE" w:rsidTr="00800CFE">
        <w:trPr>
          <w:trHeight w:hRule="exact" w:val="1976"/>
        </w:trPr>
        <w:tc>
          <w:tcPr>
            <w:tcW w:w="1203" w:type="dxa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2" w:line="240" w:lineRule="exact"/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8"/>
            </w:pPr>
            <w:r>
              <w:rPr>
                <w:rFonts w:ascii="宋体" w:eastAsia="宋体" w:cs="宋体" w:hint="eastAsia"/>
                <w:sz w:val="18"/>
                <w:szCs w:val="18"/>
              </w:rPr>
              <w:t>侧垂线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9"/>
              <w:ind w:left="195"/>
            </w:pPr>
            <w:r>
              <w:rPr>
                <w:noProof/>
              </w:rPr>
              <w:drawing>
                <wp:inline distT="0" distB="0" distL="0" distR="0">
                  <wp:extent cx="1409700" cy="1168400"/>
                  <wp:effectExtent l="1905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16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99"/>
              <w:ind w:left="224" w:right="2373"/>
            </w:pPr>
            <w:r>
              <w:rPr>
                <w:noProof/>
              </w:rPr>
              <w:drawing>
                <wp:inline distT="0" distB="0" distL="0" distR="0">
                  <wp:extent cx="1238250" cy="1117600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11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" w:line="160" w:lineRule="exact"/>
              <w:rPr>
                <w:sz w:val="16"/>
                <w:szCs w:val="1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345" w:lineRule="auto"/>
              <w:ind w:left="102" w:right="718"/>
              <w:rPr>
                <w:rFonts w:eastAsia="宋体"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e"</w:t>
            </w:r>
            <w:r>
              <w:rPr>
                <w:i/>
                <w:iCs/>
                <w:spacing w:val="-1"/>
                <w:sz w:val="18"/>
                <w:szCs w:val="18"/>
              </w:rPr>
              <w:t>f</w:t>
            </w:r>
            <w:r>
              <w:rPr>
                <w:i/>
                <w:iCs/>
                <w:spacing w:val="1"/>
                <w:sz w:val="18"/>
                <w:szCs w:val="18"/>
              </w:rPr>
              <w:t>"</w:t>
            </w:r>
            <w:r>
              <w:rPr>
                <w:rFonts w:ascii="宋体" w:eastAsia="宋体" w:cs="宋体" w:hint="eastAsia"/>
                <w:sz w:val="18"/>
                <w:szCs w:val="18"/>
              </w:rPr>
              <w:t>积聚为一点</w:t>
            </w:r>
            <w:r>
              <w:rPr>
                <w:rFonts w:ascii="宋体" w:eastAsia="宋体" w:cs="宋体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e'f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>'</w:t>
            </w:r>
            <w:r>
              <w:rPr>
                <w:rFonts w:eastAsia="宋体"/>
                <w:sz w:val="18"/>
                <w:szCs w:val="18"/>
              </w:rPr>
              <w:t>=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>e</w:t>
            </w:r>
            <w:r>
              <w:rPr>
                <w:rFonts w:eastAsia="宋体"/>
                <w:i/>
                <w:iCs/>
                <w:sz w:val="18"/>
                <w:szCs w:val="18"/>
              </w:rPr>
              <w:t>f</w:t>
            </w:r>
            <w:r>
              <w:rPr>
                <w:rFonts w:eastAsia="宋体"/>
                <w:i/>
                <w:iCs/>
                <w:spacing w:val="-9"/>
                <w:sz w:val="18"/>
                <w:szCs w:val="18"/>
              </w:rPr>
              <w:t xml:space="preserve"> </w:t>
            </w:r>
            <w:r>
              <w:rPr>
                <w:rFonts w:eastAsia="宋体"/>
                <w:sz w:val="18"/>
                <w:szCs w:val="18"/>
              </w:rPr>
              <w:t>=</w:t>
            </w:r>
            <w:r>
              <w:rPr>
                <w:rFonts w:eastAsia="宋体"/>
                <w:i/>
                <w:iCs/>
                <w:sz w:val="18"/>
                <w:szCs w:val="18"/>
              </w:rPr>
              <w:t>EF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31" w:lineRule="exact"/>
              <w:ind w:left="102"/>
              <w:rPr>
                <w:rFonts w:eastAsia="新宋体"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e'f</w:t>
            </w:r>
            <w:r>
              <w:rPr>
                <w:i/>
                <w:iCs/>
                <w:spacing w:val="-2"/>
                <w:sz w:val="18"/>
                <w:szCs w:val="18"/>
              </w:rPr>
              <w:t xml:space="preserve"> </w:t>
            </w:r>
            <w:r>
              <w:rPr>
                <w:i/>
                <w:iCs/>
                <w:spacing w:val="-1"/>
                <w:sz w:val="18"/>
                <w:szCs w:val="18"/>
              </w:rPr>
              <w:t>'</w:t>
            </w:r>
            <w:r>
              <w:rPr>
                <w:rFonts w:ascii="新宋体" w:eastAsia="新宋体" w:cs="新宋体" w:hint="eastAsia"/>
                <w:sz w:val="18"/>
                <w:szCs w:val="18"/>
              </w:rPr>
              <w:t>⊥</w:t>
            </w:r>
            <w:r>
              <w:rPr>
                <w:rFonts w:eastAsia="新宋体"/>
                <w:i/>
                <w:iCs/>
                <w:spacing w:val="-1"/>
                <w:sz w:val="18"/>
                <w:szCs w:val="18"/>
              </w:rPr>
              <w:t>OZ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  <w:r>
              <w:rPr>
                <w:i/>
                <w:iCs/>
                <w:sz w:val="18"/>
                <w:szCs w:val="18"/>
              </w:rPr>
              <w:t>ef</w:t>
            </w:r>
            <w:r>
              <w:rPr>
                <w:rFonts w:ascii="新宋体" w:eastAsia="新宋体" w:cs="新宋体" w:hint="eastAsia"/>
                <w:sz w:val="18"/>
                <w:szCs w:val="18"/>
              </w:rPr>
              <w:t>⊥</w:t>
            </w:r>
            <w:r>
              <w:rPr>
                <w:rFonts w:eastAsia="新宋体"/>
                <w:i/>
                <w:iCs/>
                <w:spacing w:val="-2"/>
                <w:sz w:val="18"/>
                <w:szCs w:val="18"/>
              </w:rPr>
              <w:t>O</w:t>
            </w:r>
            <w:r>
              <w:rPr>
                <w:rFonts w:eastAsia="新宋体"/>
                <w:i/>
                <w:iCs/>
                <w:spacing w:val="1"/>
                <w:sz w:val="18"/>
                <w:szCs w:val="18"/>
              </w:rPr>
              <w:t>Y</w:t>
            </w:r>
            <w:r>
              <w:rPr>
                <w:rFonts w:eastAsia="新宋体"/>
                <w:position w:val="-3"/>
                <w:sz w:val="12"/>
                <w:szCs w:val="12"/>
              </w:rPr>
              <w:t>H</w:t>
            </w:r>
          </w:p>
        </w:tc>
      </w:tr>
    </w:tbl>
    <w:p w:rsidR="00800CFE" w:rsidRDefault="00800CFE" w:rsidP="00800CFE">
      <w:pPr>
        <w:pStyle w:val="a3"/>
        <w:kinsoku w:val="0"/>
        <w:overflowPunct w:val="0"/>
        <w:spacing w:before="97"/>
      </w:pPr>
      <w:r>
        <w:rPr>
          <w:rFonts w:hint="eastAsia"/>
        </w:rPr>
        <w:t>综合分析各投影面垂直线的投影特性可知，投影面垂直线具有下列投影特性。</w:t>
      </w:r>
    </w:p>
    <w:p w:rsidR="00800CFE" w:rsidRDefault="00800CFE" w:rsidP="00800CFE">
      <w:pPr>
        <w:pStyle w:val="a3"/>
        <w:kinsoku w:val="0"/>
        <w:overflowPunct w:val="0"/>
        <w:spacing w:before="10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直线在其垂直的投影面上的投影，积聚为一点。</w:t>
      </w:r>
    </w:p>
    <w:p w:rsidR="00800CFE" w:rsidRDefault="00800CFE" w:rsidP="00800CFE">
      <w:pPr>
        <w:pStyle w:val="a3"/>
        <w:kinsoku w:val="0"/>
        <w:overflowPunct w:val="0"/>
        <w:spacing w:before="19" w:line="32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直线</w:t>
      </w:r>
      <w:r>
        <w:rPr>
          <w:rFonts w:hint="eastAsia"/>
          <w:spacing w:val="3"/>
        </w:rPr>
        <w:t>在其</w:t>
      </w:r>
      <w:r>
        <w:rPr>
          <w:rFonts w:hint="eastAsia"/>
          <w:spacing w:val="2"/>
        </w:rPr>
        <w:t>他两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上的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均垂</w:t>
      </w:r>
      <w:r>
        <w:rPr>
          <w:rFonts w:hint="eastAsia"/>
          <w:spacing w:val="3"/>
        </w:rPr>
        <w:t>直</w:t>
      </w:r>
      <w:r>
        <w:rPr>
          <w:rFonts w:hint="eastAsia"/>
          <w:spacing w:val="2"/>
        </w:rPr>
        <w:t>于</w:t>
      </w:r>
      <w:r>
        <w:rPr>
          <w:rFonts w:hint="eastAsia"/>
          <w:spacing w:val="3"/>
        </w:rPr>
        <w:t>其</w:t>
      </w:r>
      <w:r>
        <w:rPr>
          <w:rFonts w:hint="eastAsia"/>
          <w:spacing w:val="2"/>
        </w:rPr>
        <w:t>所在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与垂</w:t>
      </w:r>
      <w:r>
        <w:rPr>
          <w:rFonts w:hint="eastAsia"/>
          <w:spacing w:val="3"/>
        </w:rPr>
        <w:t>直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面相</w:t>
      </w:r>
      <w:r>
        <w:rPr>
          <w:rFonts w:hint="eastAsia"/>
          <w:spacing w:val="3"/>
        </w:rPr>
        <w:t>交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投</w:t>
      </w:r>
      <w:r>
        <w:rPr>
          <w:rFonts w:hint="eastAsia"/>
        </w:rPr>
        <w:t>影</w:t>
      </w:r>
      <w:r>
        <w:t xml:space="preserve"> </w:t>
      </w:r>
      <w:r>
        <w:rPr>
          <w:rFonts w:hint="eastAsia"/>
        </w:rPr>
        <w:t>轴，且反映实长。</w:t>
      </w:r>
    </w:p>
    <w:p w:rsidR="00800CFE" w:rsidRDefault="00800CFE" w:rsidP="00980C2B">
      <w:pPr>
        <w:pStyle w:val="a3"/>
        <w:numPr>
          <w:ilvl w:val="2"/>
          <w:numId w:val="9"/>
        </w:numPr>
        <w:tabs>
          <w:tab w:val="left" w:pos="838"/>
        </w:tabs>
        <w:kinsoku w:val="0"/>
        <w:overflowPunct w:val="0"/>
        <w:spacing w:before="94"/>
        <w:ind w:left="838"/>
        <w:rPr>
          <w:rFonts w:ascii="Microsoft JhengHei" w:eastAsia="Microsoft JhengHei" w:cs="Microsoft JhengHei"/>
        </w:rPr>
      </w:pPr>
      <w:r>
        <w:rPr>
          <w:rFonts w:ascii="Microsoft JhengHei" w:eastAsia="Microsoft JhengHei" w:cs="Microsoft JhengHei" w:hint="eastAsia"/>
        </w:rPr>
        <w:t>平</w:t>
      </w:r>
      <w:r>
        <w:rPr>
          <w:rFonts w:ascii="Microsoft JhengHei" w:eastAsia="Microsoft JhengHei" w:cs="Microsoft JhengHei" w:hint="eastAsia"/>
          <w:spacing w:val="-2"/>
        </w:rPr>
        <w:t>面</w:t>
      </w:r>
      <w:r>
        <w:rPr>
          <w:rFonts w:ascii="Microsoft JhengHei" w:eastAsia="Microsoft JhengHei" w:cs="Microsoft JhengHei" w:hint="eastAsia"/>
        </w:rPr>
        <w:t>的投影</w:t>
      </w:r>
    </w:p>
    <w:p w:rsidR="00800CFE" w:rsidRDefault="00800CFE" w:rsidP="00800CFE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800CFE" w:rsidRDefault="00800CFE" w:rsidP="00800CFE">
      <w:pPr>
        <w:pStyle w:val="a3"/>
        <w:kinsoku w:val="0"/>
        <w:overflowPunct w:val="0"/>
        <w:spacing w:line="247" w:lineRule="auto"/>
        <w:ind w:left="160" w:right="158" w:firstLine="420"/>
        <w:jc w:val="both"/>
      </w:pPr>
      <w:r>
        <w:rPr>
          <w:rFonts w:hint="eastAsia"/>
          <w:spacing w:val="1"/>
        </w:rPr>
        <w:t>平面可以</w:t>
      </w:r>
      <w:r>
        <w:rPr>
          <w:rFonts w:hint="eastAsia"/>
        </w:rPr>
        <w:t>看</w:t>
      </w:r>
      <w:r>
        <w:rPr>
          <w:rFonts w:hint="eastAsia"/>
          <w:spacing w:val="1"/>
        </w:rPr>
        <w:t>成是点和</w:t>
      </w:r>
      <w:r>
        <w:rPr>
          <w:rFonts w:hint="eastAsia"/>
        </w:rPr>
        <w:t>直</w:t>
      </w:r>
      <w:r>
        <w:rPr>
          <w:rFonts w:hint="eastAsia"/>
          <w:spacing w:val="1"/>
        </w:rPr>
        <w:t>线不同形</w:t>
      </w:r>
      <w:r>
        <w:rPr>
          <w:rFonts w:hint="eastAsia"/>
        </w:rPr>
        <w:t>式</w:t>
      </w:r>
      <w:r>
        <w:rPr>
          <w:rFonts w:hint="eastAsia"/>
          <w:spacing w:val="1"/>
        </w:rPr>
        <w:t>的组合，</w:t>
      </w:r>
      <w:r>
        <w:rPr>
          <w:rFonts w:hint="eastAsia"/>
        </w:rPr>
        <w:t>一</w:t>
      </w:r>
      <w:r>
        <w:rPr>
          <w:rFonts w:hint="eastAsia"/>
          <w:spacing w:val="1"/>
        </w:rPr>
        <w:t>般常用平</w:t>
      </w:r>
      <w:r>
        <w:rPr>
          <w:rFonts w:hint="eastAsia"/>
        </w:rPr>
        <w:t>面</w:t>
      </w:r>
      <w:r>
        <w:rPr>
          <w:rFonts w:hint="eastAsia"/>
          <w:spacing w:val="1"/>
        </w:rPr>
        <w:t>图形来表</w:t>
      </w:r>
      <w:r>
        <w:rPr>
          <w:rFonts w:hint="eastAsia"/>
        </w:rPr>
        <w:t>示</w:t>
      </w:r>
      <w:r>
        <w:rPr>
          <w:rFonts w:hint="eastAsia"/>
          <w:spacing w:val="1"/>
        </w:rPr>
        <w:t>，如三角</w:t>
      </w:r>
      <w:r>
        <w:rPr>
          <w:rFonts w:hint="eastAsia"/>
        </w:rPr>
        <w:t>形、四</w:t>
      </w:r>
      <w:r>
        <w:t xml:space="preserve"> </w:t>
      </w:r>
      <w:r>
        <w:rPr>
          <w:rFonts w:hint="eastAsia"/>
          <w:spacing w:val="1"/>
        </w:rPr>
        <w:t>边形、</w:t>
      </w:r>
      <w:r>
        <w:rPr>
          <w:rFonts w:hint="eastAsia"/>
        </w:rPr>
        <w:t>圆形</w:t>
      </w:r>
      <w:r>
        <w:rPr>
          <w:rFonts w:hint="eastAsia"/>
          <w:spacing w:val="1"/>
        </w:rPr>
        <w:t>等。要</w:t>
      </w:r>
      <w:r>
        <w:rPr>
          <w:rFonts w:hint="eastAsia"/>
        </w:rPr>
        <w:t>绘制</w:t>
      </w:r>
      <w:r>
        <w:rPr>
          <w:rFonts w:hint="eastAsia"/>
          <w:spacing w:val="1"/>
        </w:rPr>
        <w:t>平面的</w:t>
      </w:r>
      <w:r>
        <w:rPr>
          <w:rFonts w:hint="eastAsia"/>
        </w:rPr>
        <w:t>投影</w:t>
      </w:r>
      <w:r>
        <w:rPr>
          <w:rFonts w:hint="eastAsia"/>
          <w:spacing w:val="1"/>
        </w:rPr>
        <w:t>，只需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  <w:spacing w:val="1"/>
        </w:rPr>
        <w:t>表示平</w:t>
      </w:r>
      <w:r>
        <w:rPr>
          <w:rFonts w:hint="eastAsia"/>
        </w:rPr>
        <w:t>面图</w:t>
      </w:r>
      <w:r>
        <w:rPr>
          <w:rFonts w:hint="eastAsia"/>
          <w:spacing w:val="1"/>
        </w:rPr>
        <w:t>形轮廓</w:t>
      </w:r>
      <w:r>
        <w:rPr>
          <w:rFonts w:hint="eastAsia"/>
        </w:rPr>
        <w:t>的点</w:t>
      </w:r>
      <w:r>
        <w:rPr>
          <w:rFonts w:hint="eastAsia"/>
          <w:spacing w:val="1"/>
        </w:rPr>
        <w:t>和线的</w:t>
      </w:r>
      <w:r>
        <w:rPr>
          <w:rFonts w:hint="eastAsia"/>
        </w:rPr>
        <w:t>投影</w:t>
      </w:r>
      <w:r>
        <w:rPr>
          <w:rFonts w:hint="eastAsia"/>
          <w:spacing w:val="2"/>
        </w:rPr>
        <w:t>，</w:t>
      </w:r>
      <w:proofErr w:type="gramStart"/>
      <w:r>
        <w:rPr>
          <w:rFonts w:hint="eastAsia"/>
          <w:spacing w:val="2"/>
        </w:rPr>
        <w:t>依次连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接即</w:t>
      </w:r>
      <w:proofErr w:type="gramEnd"/>
      <w:r>
        <w:rPr>
          <w:rFonts w:hint="eastAsia"/>
          <w:spacing w:val="1"/>
        </w:rPr>
        <w:t>可</w:t>
      </w:r>
      <w:r>
        <w:rPr>
          <w:rFonts w:hint="eastAsia"/>
        </w:rPr>
        <w:t>得平</w:t>
      </w:r>
      <w:r>
        <w:rPr>
          <w:rFonts w:hint="eastAsia"/>
          <w:spacing w:val="1"/>
        </w:rPr>
        <w:t>面的投</w:t>
      </w:r>
      <w:r>
        <w:rPr>
          <w:rFonts w:hint="eastAsia"/>
        </w:rPr>
        <w:t>影图</w:t>
      </w:r>
      <w:r>
        <w:rPr>
          <w:rFonts w:hint="eastAsia"/>
          <w:spacing w:val="1"/>
        </w:rPr>
        <w:t>。根据</w:t>
      </w:r>
      <w:r>
        <w:rPr>
          <w:rFonts w:hint="eastAsia"/>
        </w:rPr>
        <w:t>平面</w:t>
      </w:r>
      <w:r>
        <w:rPr>
          <w:rFonts w:hint="eastAsia"/>
          <w:spacing w:val="1"/>
        </w:rPr>
        <w:t>与投影</w:t>
      </w:r>
      <w:r>
        <w:rPr>
          <w:rFonts w:hint="eastAsia"/>
        </w:rPr>
        <w:t>面相</w:t>
      </w:r>
      <w:r>
        <w:rPr>
          <w:rFonts w:hint="eastAsia"/>
          <w:spacing w:val="1"/>
        </w:rPr>
        <w:t>对位置</w:t>
      </w:r>
      <w:r>
        <w:rPr>
          <w:rFonts w:hint="eastAsia"/>
        </w:rPr>
        <w:t>不同</w:t>
      </w:r>
      <w:r>
        <w:rPr>
          <w:rFonts w:hint="eastAsia"/>
          <w:spacing w:val="1"/>
        </w:rPr>
        <w:t>，平面</w:t>
      </w:r>
      <w:r>
        <w:rPr>
          <w:rFonts w:hint="eastAsia"/>
        </w:rPr>
        <w:t>可以</w:t>
      </w:r>
      <w:r>
        <w:rPr>
          <w:rFonts w:hint="eastAsia"/>
          <w:spacing w:val="1"/>
        </w:rPr>
        <w:t>分为三</w:t>
      </w:r>
      <w:r>
        <w:rPr>
          <w:rFonts w:hint="eastAsia"/>
        </w:rPr>
        <w:t>类：</w:t>
      </w:r>
      <w:r>
        <w:rPr>
          <w:rFonts w:hint="eastAsia"/>
          <w:spacing w:val="2"/>
        </w:rPr>
        <w:t>一般位置</w:t>
      </w:r>
      <w:r>
        <w:rPr>
          <w:spacing w:val="2"/>
        </w:rPr>
        <w:t xml:space="preserve"> </w:t>
      </w:r>
      <w:r>
        <w:rPr>
          <w:rFonts w:hint="eastAsia"/>
        </w:rPr>
        <w:t>平面、投影面平行面、投影面垂直面。下面分别研究各类平面的投影特性。</w:t>
      </w:r>
    </w:p>
    <w:p w:rsidR="00800CFE" w:rsidRDefault="00800CFE" w:rsidP="00800CFE">
      <w:pPr>
        <w:pStyle w:val="a3"/>
        <w:kinsoku w:val="0"/>
        <w:overflowPunct w:val="0"/>
        <w:spacing w:before="95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．一般位置平面</w:t>
      </w:r>
    </w:p>
    <w:p w:rsidR="00800CFE" w:rsidRDefault="0013141E" w:rsidP="00800CFE">
      <w:pPr>
        <w:pStyle w:val="a3"/>
        <w:kinsoku w:val="0"/>
        <w:overflowPunct w:val="0"/>
        <w:spacing w:before="94" w:line="241" w:lineRule="auto"/>
        <w:ind w:left="160" w:right="158" w:firstLine="420"/>
        <w:jc w:val="both"/>
      </w:pPr>
      <w:r>
        <w:rPr>
          <w:noProof/>
        </w:rPr>
        <w:pict>
          <v:rect id="_x0000_s1058" style="position:absolute;left:0;text-align:left;margin-left:92.05pt;margin-top:100.6pt;width:56pt;height:12pt;z-index:-25163878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43" name="图片 1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与三个投影面均处于倾斜位置的平面称为一般位置平面</w:t>
      </w:r>
      <w:r w:rsidR="00800CFE">
        <w:rPr>
          <w:rFonts w:hint="eastAsia"/>
          <w:spacing w:val="-21"/>
        </w:rPr>
        <w:t>。</w:t>
      </w:r>
      <w:r w:rsidR="00800CFE">
        <w:rPr>
          <w:rFonts w:hint="eastAsia"/>
        </w:rPr>
        <w:t>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</w:rPr>
        <w:t>2</w:t>
      </w:r>
      <w:r w:rsidR="00800CFE">
        <w:rPr>
          <w:rFonts w:ascii="Times New Roman" w:cs="Times New Roman"/>
          <w:spacing w:val="-1"/>
        </w:rPr>
        <w:t>.</w:t>
      </w:r>
      <w:r w:rsidR="00800CFE">
        <w:rPr>
          <w:rFonts w:ascii="Times New Roman" w:cs="Times New Roman"/>
        </w:rPr>
        <w:t xml:space="preserve">12 </w:t>
      </w:r>
      <w:r w:rsidR="00800CFE">
        <w:rPr>
          <w:rFonts w:hint="eastAsia"/>
          <w:spacing w:val="-2"/>
        </w:rPr>
        <w:t>所</w:t>
      </w:r>
      <w:r w:rsidR="00800CFE">
        <w:rPr>
          <w:rFonts w:hint="eastAsia"/>
        </w:rPr>
        <w:t>示为一般位置平</w:t>
      </w:r>
      <w:r w:rsidR="00800CFE">
        <w:t xml:space="preserve"> </w:t>
      </w:r>
      <w:r w:rsidR="00800CFE">
        <w:rPr>
          <w:rFonts w:hint="eastAsia"/>
          <w:spacing w:val="1"/>
        </w:rPr>
        <w:t>面的投</w:t>
      </w:r>
      <w:r w:rsidR="00800CFE">
        <w:rPr>
          <w:rFonts w:hint="eastAsia"/>
        </w:rPr>
        <w:t>影，</w:t>
      </w:r>
      <w:r w:rsidR="00800CFE">
        <w:rPr>
          <w:rFonts w:hint="eastAsia"/>
          <w:spacing w:val="1"/>
        </w:rPr>
        <w:t>从中可</w:t>
      </w:r>
      <w:r w:rsidR="00800CFE">
        <w:rPr>
          <w:rFonts w:hint="eastAsia"/>
        </w:rPr>
        <w:t>以看</w:t>
      </w:r>
      <w:r w:rsidR="00800CFE">
        <w:rPr>
          <w:rFonts w:hint="eastAsia"/>
          <w:spacing w:val="1"/>
        </w:rPr>
        <w:t>出，三</w:t>
      </w:r>
      <w:r w:rsidR="00800CFE">
        <w:rPr>
          <w:rFonts w:hint="eastAsia"/>
        </w:rPr>
        <w:t>个投</w:t>
      </w:r>
      <w:r w:rsidR="00800CFE">
        <w:rPr>
          <w:rFonts w:hint="eastAsia"/>
          <w:spacing w:val="1"/>
        </w:rPr>
        <w:t>影均不</w:t>
      </w:r>
      <w:r w:rsidR="00800CFE">
        <w:rPr>
          <w:rFonts w:hint="eastAsia"/>
        </w:rPr>
        <w:t>反映</w:t>
      </w:r>
      <w:r w:rsidR="00800CFE">
        <w:rPr>
          <w:rFonts w:hint="eastAsia"/>
          <w:spacing w:val="1"/>
        </w:rPr>
        <w:t>平面的</w:t>
      </w:r>
      <w:r w:rsidR="00800CFE">
        <w:rPr>
          <w:rFonts w:hint="eastAsia"/>
        </w:rPr>
        <w:t>实形</w:t>
      </w:r>
      <w:r w:rsidR="00800CFE">
        <w:rPr>
          <w:rFonts w:hint="eastAsia"/>
          <w:spacing w:val="1"/>
        </w:rPr>
        <w:t>，也无</w:t>
      </w:r>
      <w:r w:rsidR="00800CFE">
        <w:rPr>
          <w:rFonts w:hint="eastAsia"/>
        </w:rPr>
        <w:t>积聚</w:t>
      </w:r>
      <w:r w:rsidR="00800CFE">
        <w:rPr>
          <w:rFonts w:hint="eastAsia"/>
          <w:spacing w:val="1"/>
        </w:rPr>
        <w:t>性，而</w:t>
      </w:r>
      <w:r w:rsidR="00800CFE">
        <w:rPr>
          <w:rFonts w:hint="eastAsia"/>
        </w:rPr>
        <w:t>是原</w:t>
      </w:r>
      <w:r w:rsidR="00800CFE">
        <w:rPr>
          <w:rFonts w:hint="eastAsia"/>
          <w:spacing w:val="2"/>
        </w:rPr>
        <w:t>图形的类</w:t>
      </w:r>
      <w:r w:rsidR="00800CFE">
        <w:rPr>
          <w:spacing w:val="2"/>
        </w:rPr>
        <w:t xml:space="preserve"> </w:t>
      </w:r>
      <w:r w:rsidR="00800CFE">
        <w:rPr>
          <w:rFonts w:hint="eastAsia"/>
        </w:rPr>
        <w:t>似形。故可知一般位置平面的三面投影为三个原平面图形的类似形。</w:t>
      </w:r>
    </w:p>
    <w:p w:rsidR="00800CFE" w:rsidRDefault="00800CFE" w:rsidP="00800CFE">
      <w:pPr>
        <w:kinsoku w:val="0"/>
        <w:overflowPunct w:val="0"/>
        <w:spacing w:before="1" w:line="100" w:lineRule="exact"/>
        <w:rPr>
          <w:sz w:val="10"/>
          <w:szCs w:val="1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40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59" style="position:absolute;left:0;text-align:left;margin-left:306.5pt;margin-top:14.9pt;width:197pt;height:19pt;z-index:-25163776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44" name="图片 1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ind w:left="132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740150" cy="177800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ind w:left="1326" w:right="10205"/>
        <w:rPr>
          <w:sz w:val="20"/>
          <w:szCs w:val="20"/>
        </w:rPr>
        <w:sectPr w:rsidR="00800CFE">
          <w:pgSz w:w="11905" w:h="16840"/>
          <w:pgMar w:top="78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2" w:line="170" w:lineRule="exact"/>
        <w:rPr>
          <w:sz w:val="17"/>
          <w:szCs w:val="17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．投影面平行面</w:t>
      </w:r>
    </w:p>
    <w:p w:rsidR="00800CFE" w:rsidRDefault="00800CFE" w:rsidP="00980C2B">
      <w:pPr>
        <w:numPr>
          <w:ilvl w:val="3"/>
          <w:numId w:val="9"/>
        </w:numPr>
        <w:tabs>
          <w:tab w:val="left" w:pos="3569"/>
        </w:tabs>
        <w:kinsoku w:val="0"/>
        <w:overflowPunct w:val="0"/>
        <w:spacing w:before="98"/>
        <w:ind w:left="3570" w:hanging="2990"/>
        <w:rPr>
          <w:sz w:val="18"/>
          <w:szCs w:val="18"/>
        </w:rPr>
      </w:pPr>
      <w:r>
        <w:rPr>
          <w:sz w:val="18"/>
          <w:szCs w:val="18"/>
        </w:rPr>
        <w:br w:type="column"/>
      </w:r>
      <w:r>
        <w:rPr>
          <w:sz w:val="18"/>
          <w:szCs w:val="18"/>
        </w:rPr>
        <w:lastRenderedPageBreak/>
        <w:t>(b)</w:t>
      </w:r>
    </w:p>
    <w:p w:rsidR="00800CFE" w:rsidRDefault="00800CFE" w:rsidP="00800CFE">
      <w:pPr>
        <w:kinsoku w:val="0"/>
        <w:overflowPunct w:val="0"/>
        <w:spacing w:before="83"/>
        <w:ind w:left="624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2.1</w:t>
      </w:r>
      <w:r>
        <w:rPr>
          <w:rFonts w:ascii="Arial" w:eastAsia="黑体" w:hAnsi="Arial" w:cs="Arial"/>
          <w:sz w:val="18"/>
          <w:szCs w:val="18"/>
        </w:rPr>
        <w:t xml:space="preserve">2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一</w:t>
      </w:r>
      <w:r>
        <w:rPr>
          <w:rFonts w:ascii="黑体" w:eastAsia="黑体" w:hAnsi="Arial" w:cs="黑体" w:hint="eastAsia"/>
          <w:spacing w:val="1"/>
          <w:sz w:val="18"/>
          <w:szCs w:val="18"/>
        </w:rPr>
        <w:t>般</w:t>
      </w:r>
      <w:r>
        <w:rPr>
          <w:rFonts w:ascii="黑体" w:eastAsia="黑体" w:hAnsi="Arial" w:cs="黑体" w:hint="eastAsia"/>
          <w:sz w:val="18"/>
          <w:szCs w:val="18"/>
        </w:rPr>
        <w:t>位置平面的三面投影</w:t>
      </w:r>
    </w:p>
    <w:p w:rsidR="00800CFE" w:rsidRDefault="00800CFE" w:rsidP="00800CFE">
      <w:pPr>
        <w:kinsoku w:val="0"/>
        <w:overflowPunct w:val="0"/>
        <w:spacing w:before="83"/>
        <w:ind w:left="624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2156" w:space="124"/>
            <w:col w:w="6265"/>
          </w:cols>
          <w:noEndnote/>
        </w:sectPr>
      </w:pPr>
    </w:p>
    <w:p w:rsidR="00800CFE" w:rsidRDefault="0013141E" w:rsidP="00800CFE">
      <w:pPr>
        <w:kinsoku w:val="0"/>
        <w:overflowPunct w:val="0"/>
        <w:spacing w:before="4" w:line="110" w:lineRule="exact"/>
        <w:rPr>
          <w:sz w:val="11"/>
          <w:szCs w:val="11"/>
        </w:rPr>
      </w:pPr>
      <w:r w:rsidRPr="0013141E">
        <w:rPr>
          <w:noProof/>
        </w:rPr>
        <w:lastRenderedPageBreak/>
        <w:pict>
          <v:rect id="_x0000_s1060" style="position:absolute;margin-left:447.35pt;margin-top:707.75pt;width:56pt;height:12pt;z-index:-251636736;mso-position-horizontal-relative:page;mso-position-vertic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45" name="图片 1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 anchory="page"/>
          </v:rect>
        </w:pic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1" w:firstLine="420"/>
        <w:jc w:val="both"/>
      </w:pPr>
      <w:r>
        <w:rPr>
          <w:rFonts w:hint="eastAsia"/>
        </w:rPr>
        <w:t>只与一个投影面平行的平面称为投影面平行面</w:t>
      </w:r>
      <w:r>
        <w:rPr>
          <w:rFonts w:hint="eastAsia"/>
          <w:spacing w:val="-8"/>
        </w:rPr>
        <w:t>。</w:t>
      </w:r>
      <w:r>
        <w:rPr>
          <w:rFonts w:hint="eastAsia"/>
        </w:rPr>
        <w:t>只与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面平行的平面称为水平面</w:t>
      </w:r>
      <w:r>
        <w:rPr>
          <w:rFonts w:hint="eastAsia"/>
          <w:spacing w:val="-8"/>
        </w:rPr>
        <w:t>，</w:t>
      </w:r>
      <w:r>
        <w:rPr>
          <w:rFonts w:hint="eastAsia"/>
        </w:rPr>
        <w:t>只</w:t>
      </w:r>
      <w:r>
        <w:t xml:space="preserve"> </w:t>
      </w:r>
      <w:r>
        <w:rPr>
          <w:rFonts w:hint="eastAsia"/>
        </w:rPr>
        <w:t>与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面平</w:t>
      </w:r>
      <w:r>
        <w:rPr>
          <w:rFonts w:hint="eastAsia"/>
          <w:spacing w:val="-2"/>
        </w:rPr>
        <w:t>行</w:t>
      </w:r>
      <w:r>
        <w:rPr>
          <w:rFonts w:hint="eastAsia"/>
        </w:rPr>
        <w:t>的平面称为正平面</w:t>
      </w:r>
      <w:r>
        <w:rPr>
          <w:rFonts w:hint="eastAsia"/>
          <w:spacing w:val="-32"/>
        </w:rPr>
        <w:t>，</w:t>
      </w:r>
      <w:r>
        <w:rPr>
          <w:rFonts w:hint="eastAsia"/>
        </w:rPr>
        <w:t>只与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W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面平</w:t>
      </w:r>
      <w:r>
        <w:rPr>
          <w:rFonts w:hint="eastAsia"/>
          <w:spacing w:val="-2"/>
        </w:rPr>
        <w:t>行</w:t>
      </w:r>
      <w:r>
        <w:rPr>
          <w:rFonts w:hint="eastAsia"/>
        </w:rPr>
        <w:t>的平面称为侧平面</w:t>
      </w:r>
      <w:r>
        <w:rPr>
          <w:rFonts w:hint="eastAsia"/>
          <w:spacing w:val="-30"/>
        </w:rPr>
        <w:t>。</w:t>
      </w:r>
      <w:r>
        <w:rPr>
          <w:rFonts w:hint="eastAsia"/>
          <w:spacing w:val="-2"/>
        </w:rPr>
        <w:t>各</w:t>
      </w:r>
      <w:r>
        <w:rPr>
          <w:rFonts w:hint="eastAsia"/>
        </w:rPr>
        <w:t>类投影面平行面</w:t>
      </w:r>
      <w:r>
        <w:rPr>
          <w:rFonts w:hint="eastAsia"/>
          <w:spacing w:val="1"/>
        </w:rPr>
        <w:t>的</w:t>
      </w:r>
      <w:r>
        <w:rPr>
          <w:rFonts w:hint="eastAsia"/>
        </w:rPr>
        <w:t>投</w:t>
      </w:r>
      <w:r>
        <w:t xml:space="preserve"> </w:t>
      </w:r>
      <w:r>
        <w:rPr>
          <w:rFonts w:hint="eastAsia"/>
        </w:rPr>
        <w:t>影特性见表</w:t>
      </w:r>
      <w:r>
        <w:rPr>
          <w:spacing w:val="-53"/>
        </w:rPr>
        <w:t xml:space="preserve"> </w:t>
      </w:r>
      <w:r>
        <w:rPr>
          <w:rFonts w:ascii="Times New Roman" w:cs="Times New Roman"/>
          <w:spacing w:val="-1"/>
        </w:rPr>
        <w:t>2-</w:t>
      </w:r>
      <w:r>
        <w:rPr>
          <w:rFonts w:ascii="Times New Roman" w:cs="Times New Roman"/>
        </w:rPr>
        <w:t>3</w:t>
      </w:r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表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2-</w:t>
      </w:r>
      <w:r>
        <w:rPr>
          <w:rFonts w:ascii="Arial" w:eastAsia="黑体" w:hAnsi="Arial" w:cs="Arial"/>
          <w:sz w:val="18"/>
          <w:szCs w:val="18"/>
        </w:rPr>
        <w:t xml:space="preserve">3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投影</w:t>
      </w:r>
      <w:r>
        <w:rPr>
          <w:rFonts w:ascii="黑体" w:eastAsia="黑体" w:hAnsi="Arial" w:cs="黑体" w:hint="eastAsia"/>
          <w:spacing w:val="1"/>
          <w:sz w:val="18"/>
          <w:szCs w:val="18"/>
        </w:rPr>
        <w:t>面</w:t>
      </w:r>
      <w:r>
        <w:rPr>
          <w:rFonts w:ascii="黑体" w:eastAsia="黑体" w:hAnsi="Arial" w:cs="黑体" w:hint="eastAsia"/>
          <w:sz w:val="18"/>
          <w:szCs w:val="18"/>
        </w:rPr>
        <w:t>平行面的投影特性</w:t>
      </w:r>
    </w:p>
    <w:p w:rsidR="00800CFE" w:rsidRDefault="00800CFE" w:rsidP="00800CFE">
      <w:pPr>
        <w:kinsoku w:val="0"/>
        <w:overflowPunct w:val="0"/>
        <w:spacing w:before="4" w:line="130" w:lineRule="exact"/>
        <w:rPr>
          <w:sz w:val="13"/>
          <w:szCs w:val="13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92"/>
        <w:gridCol w:w="1048"/>
        <w:gridCol w:w="360"/>
        <w:gridCol w:w="1046"/>
        <w:gridCol w:w="946"/>
        <w:gridCol w:w="360"/>
        <w:gridCol w:w="947"/>
        <w:gridCol w:w="2438"/>
      </w:tblGrid>
      <w:tr w:rsidR="00800CFE" w:rsidTr="00800CFE">
        <w:trPr>
          <w:trHeight w:hRule="exact" w:val="340"/>
        </w:trPr>
        <w:tc>
          <w:tcPr>
            <w:tcW w:w="1092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tabs>
                <w:tab w:val="left" w:pos="733"/>
              </w:tabs>
              <w:kinsoku w:val="0"/>
              <w:overflowPunct w:val="0"/>
              <w:spacing w:before="25"/>
              <w:ind w:left="193"/>
            </w:pPr>
            <w:r>
              <w:rPr>
                <w:rFonts w:ascii="黑体" w:eastAsia="黑体" w:cs="黑体" w:hint="eastAsia"/>
                <w:sz w:val="18"/>
                <w:szCs w:val="18"/>
              </w:rPr>
              <w:t>种</w:t>
            </w:r>
            <w:r>
              <w:rPr>
                <w:rFonts w:ascii="黑体" w:eastAsia="黑体" w:cs="黑体"/>
                <w:sz w:val="18"/>
                <w:szCs w:val="18"/>
              </w:rPr>
              <w:tab/>
            </w:r>
            <w:r>
              <w:rPr>
                <w:rFonts w:ascii="黑体" w:eastAsia="黑体" w:cs="黑体" w:hint="eastAsia"/>
                <w:sz w:val="18"/>
                <w:szCs w:val="18"/>
              </w:rPr>
              <w:t>类</w:t>
            </w:r>
          </w:p>
        </w:tc>
        <w:tc>
          <w:tcPr>
            <w:tcW w:w="104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right="90"/>
              <w:jc w:val="right"/>
            </w:pPr>
            <w:r>
              <w:rPr>
                <w:rFonts w:ascii="黑体" w:eastAsia="黑体" w:cs="黑体" w:hint="eastAsia"/>
                <w:sz w:val="18"/>
                <w:szCs w:val="18"/>
              </w:rPr>
              <w:t>直</w:t>
            </w:r>
          </w:p>
        </w:tc>
        <w:tc>
          <w:tcPr>
            <w:tcW w:w="3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90"/>
            </w:pPr>
            <w:r>
              <w:rPr>
                <w:rFonts w:ascii="黑体" w:eastAsia="黑体" w:cs="黑体" w:hint="eastAsia"/>
                <w:sz w:val="18"/>
                <w:szCs w:val="18"/>
              </w:rPr>
              <w:t>观</w:t>
            </w:r>
          </w:p>
        </w:tc>
        <w:tc>
          <w:tcPr>
            <w:tcW w:w="1046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90"/>
            </w:pP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right="90"/>
              <w:jc w:val="right"/>
            </w:pPr>
            <w:r>
              <w:rPr>
                <w:rFonts w:ascii="黑体" w:eastAsia="黑体" w:cs="黑体" w:hint="eastAsia"/>
                <w:sz w:val="18"/>
                <w:szCs w:val="18"/>
              </w:rPr>
              <w:t>投</w:t>
            </w:r>
          </w:p>
        </w:tc>
        <w:tc>
          <w:tcPr>
            <w:tcW w:w="36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90"/>
            </w:pPr>
            <w:r>
              <w:rPr>
                <w:rFonts w:ascii="黑体" w:eastAsia="黑体" w:cs="黑体" w:hint="eastAsia"/>
                <w:sz w:val="18"/>
                <w:szCs w:val="18"/>
              </w:rPr>
              <w:t>影</w:t>
            </w:r>
          </w:p>
        </w:tc>
        <w:tc>
          <w:tcPr>
            <w:tcW w:w="947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90"/>
            </w:pP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</w:p>
        </w:tc>
        <w:tc>
          <w:tcPr>
            <w:tcW w:w="24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717"/>
            </w:pPr>
            <w:r>
              <w:rPr>
                <w:rFonts w:ascii="黑体" w:eastAsia="黑体" w:cs="黑体" w:hint="eastAsia"/>
                <w:sz w:val="18"/>
                <w:szCs w:val="18"/>
              </w:rPr>
              <w:t>投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</w:t>
            </w:r>
            <w:r>
              <w:rPr>
                <w:rFonts w:ascii="黑体" w:eastAsia="黑体" w:cs="黑体" w:hint="eastAsia"/>
                <w:sz w:val="18"/>
                <w:szCs w:val="18"/>
              </w:rPr>
              <w:t>影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</w:t>
            </w:r>
            <w:r>
              <w:rPr>
                <w:rFonts w:ascii="黑体" w:eastAsia="黑体" w:cs="黑体" w:hint="eastAsia"/>
                <w:sz w:val="18"/>
                <w:szCs w:val="18"/>
              </w:rPr>
              <w:t>特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</w:t>
            </w:r>
            <w:r>
              <w:rPr>
                <w:rFonts w:ascii="黑体" w:eastAsia="黑体" w:cs="黑体" w:hint="eastAsia"/>
                <w:sz w:val="18"/>
                <w:szCs w:val="18"/>
              </w:rPr>
              <w:t>征</w:t>
            </w:r>
          </w:p>
        </w:tc>
      </w:tr>
      <w:tr w:rsidR="00800CFE" w:rsidTr="00800CFE">
        <w:trPr>
          <w:trHeight w:hRule="exact" w:val="759"/>
        </w:trPr>
        <w:tc>
          <w:tcPr>
            <w:tcW w:w="10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3" w:line="280" w:lineRule="exact"/>
              <w:rPr>
                <w:sz w:val="28"/>
                <w:szCs w:val="2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83"/>
            </w:pPr>
            <w:r>
              <w:rPr>
                <w:rFonts w:ascii="宋体" w:eastAsia="宋体" w:cs="宋体" w:hint="eastAsia"/>
                <w:sz w:val="18"/>
                <w:szCs w:val="18"/>
              </w:rPr>
              <w:t>正平面</w:t>
            </w:r>
          </w:p>
        </w:tc>
        <w:tc>
          <w:tcPr>
            <w:tcW w:w="2454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18"/>
              <w:ind w:left="102" w:right="2423"/>
            </w:pPr>
            <w:r>
              <w:rPr>
                <w:noProof/>
              </w:rPr>
              <w:drawing>
                <wp:inline distT="0" distB="0" distL="0" distR="0">
                  <wp:extent cx="1428750" cy="1282700"/>
                  <wp:effectExtent l="1905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93"/>
              <w:ind w:left="164" w:right="2221"/>
            </w:pPr>
            <w:r>
              <w:rPr>
                <w:noProof/>
              </w:rPr>
              <w:drawing>
                <wp:inline distT="0" distB="0" distL="0" distR="0">
                  <wp:extent cx="1219200" cy="1187450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3"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  <w:r>
              <w:rPr>
                <w:sz w:val="18"/>
                <w:szCs w:val="18"/>
              </w:rPr>
              <w:t>1.</w:t>
            </w:r>
            <w:r>
              <w:rPr>
                <w:spacing w:val="44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在</w:t>
            </w:r>
            <w:r>
              <w:rPr>
                <w:rFonts w:ascii="宋体" w:eastAsia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V</w:t>
            </w:r>
            <w:r>
              <w:rPr>
                <w:rFonts w:eastAsia="宋体"/>
                <w:i/>
                <w:iCs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面上的投影反映实形</w:t>
            </w:r>
          </w:p>
        </w:tc>
      </w:tr>
      <w:tr w:rsidR="00800CFE" w:rsidTr="00800CFE">
        <w:trPr>
          <w:trHeight w:hRule="exact" w:val="635"/>
        </w:trPr>
        <w:tc>
          <w:tcPr>
            <w:tcW w:w="1092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454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253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43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58" w:lineRule="exact"/>
              <w:ind w:left="102"/>
              <w:rPr>
                <w:rFonts w:ascii="宋体" w:eastAsia="宋体" w:cs="宋体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 </w:t>
            </w:r>
            <w:r>
              <w:rPr>
                <w:rFonts w:ascii="宋体" w:eastAsia="宋体" w:cs="宋体" w:hint="eastAsia"/>
                <w:sz w:val="18"/>
                <w:szCs w:val="18"/>
              </w:rPr>
              <w:t>在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H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</w:t>
            </w:r>
            <w:r>
              <w:rPr>
                <w:rFonts w:ascii="宋体" w:eastAsia="宋体" w:cs="宋体" w:hint="eastAsia"/>
                <w:spacing w:val="-38"/>
                <w:sz w:val="18"/>
                <w:szCs w:val="18"/>
              </w:rPr>
              <w:t>、</w:t>
            </w:r>
            <w:r>
              <w:rPr>
                <w:rFonts w:eastAsia="宋体"/>
                <w:i/>
                <w:iCs/>
                <w:sz w:val="18"/>
                <w:szCs w:val="18"/>
              </w:rPr>
              <w:t xml:space="preserve">W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面上的投影积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聚为一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直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线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，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且分别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平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行于</w:t>
            </w:r>
          </w:p>
        </w:tc>
      </w:tr>
      <w:tr w:rsidR="00800CFE" w:rsidTr="00800CFE">
        <w:trPr>
          <w:trHeight w:hRule="exact" w:val="671"/>
        </w:trPr>
        <w:tc>
          <w:tcPr>
            <w:tcW w:w="1092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454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253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43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64" w:lineRule="exact"/>
              <w:ind w:left="102"/>
            </w:pPr>
            <w:r>
              <w:rPr>
                <w:i/>
                <w:iCs/>
                <w:spacing w:val="-1"/>
                <w:sz w:val="18"/>
                <w:szCs w:val="18"/>
              </w:rPr>
              <w:t>O</w:t>
            </w:r>
            <w:r>
              <w:rPr>
                <w:i/>
                <w:iCs/>
                <w:sz w:val="18"/>
                <w:szCs w:val="18"/>
              </w:rPr>
              <w:t>X</w:t>
            </w:r>
            <w:r>
              <w:rPr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轴和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OZ</w:t>
            </w:r>
            <w:r>
              <w:rPr>
                <w:rFonts w:eastAsia="宋体"/>
                <w:i/>
                <w:iCs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轴</w:t>
            </w:r>
          </w:p>
        </w:tc>
      </w:tr>
      <w:tr w:rsidR="00800CFE" w:rsidTr="00800CFE">
        <w:trPr>
          <w:trHeight w:hRule="exact" w:val="734"/>
        </w:trPr>
        <w:tc>
          <w:tcPr>
            <w:tcW w:w="10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8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83"/>
            </w:pPr>
            <w:r>
              <w:rPr>
                <w:rFonts w:ascii="宋体" w:eastAsia="宋体" w:cs="宋体" w:hint="eastAsia"/>
                <w:sz w:val="18"/>
                <w:szCs w:val="18"/>
              </w:rPr>
              <w:t>水平面</w:t>
            </w:r>
          </w:p>
        </w:tc>
        <w:tc>
          <w:tcPr>
            <w:tcW w:w="2454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1"/>
              <w:ind w:left="198" w:right="2423"/>
            </w:pPr>
            <w:r>
              <w:rPr>
                <w:noProof/>
              </w:rPr>
              <w:drawing>
                <wp:inline distT="0" distB="0" distL="0" distR="0">
                  <wp:extent cx="1301750" cy="1168400"/>
                  <wp:effectExtent l="1905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750" cy="116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8"/>
              <w:ind w:left="102"/>
            </w:pPr>
            <w:r>
              <w:rPr>
                <w:noProof/>
              </w:rPr>
              <w:drawing>
                <wp:inline distT="0" distB="0" distL="0" distR="0">
                  <wp:extent cx="1295400" cy="1200150"/>
                  <wp:effectExtent l="1905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" w:line="180" w:lineRule="exact"/>
              <w:rPr>
                <w:sz w:val="18"/>
                <w:szCs w:val="1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  <w:r>
              <w:rPr>
                <w:sz w:val="18"/>
                <w:szCs w:val="18"/>
              </w:rPr>
              <w:t xml:space="preserve">1.  </w:t>
            </w:r>
            <w:r>
              <w:rPr>
                <w:rFonts w:ascii="宋体" w:eastAsia="宋体" w:cs="宋体" w:hint="eastAsia"/>
                <w:sz w:val="18"/>
                <w:szCs w:val="18"/>
              </w:rPr>
              <w:t>在</w:t>
            </w:r>
            <w:r>
              <w:rPr>
                <w:rFonts w:ascii="宋体" w:eastAsia="宋体" w:cs="宋体"/>
                <w:spacing w:val="-57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H</w:t>
            </w:r>
            <w:r>
              <w:rPr>
                <w:rFonts w:eastAsia="宋体"/>
                <w:i/>
                <w:iCs/>
                <w:spacing w:val="-12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面上的投影反映实形</w:t>
            </w:r>
          </w:p>
        </w:tc>
      </w:tr>
      <w:tr w:rsidR="00800CFE" w:rsidTr="00800CFE">
        <w:trPr>
          <w:trHeight w:hRule="exact" w:val="635"/>
        </w:trPr>
        <w:tc>
          <w:tcPr>
            <w:tcW w:w="1092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454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253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43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59" w:lineRule="exact"/>
              <w:ind w:left="102"/>
              <w:rPr>
                <w:rFonts w:ascii="宋体" w:eastAsia="宋体" w:cs="宋体"/>
                <w:sz w:val="18"/>
                <w:szCs w:val="18"/>
              </w:rPr>
            </w:pPr>
            <w:r>
              <w:rPr>
                <w:sz w:val="18"/>
                <w:szCs w:val="18"/>
              </w:rPr>
              <w:t>2.</w:t>
            </w:r>
            <w:r>
              <w:rPr>
                <w:spacing w:val="44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在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V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</w:t>
            </w:r>
            <w:r>
              <w:rPr>
                <w:rFonts w:ascii="宋体" w:eastAsia="宋体" w:cs="宋体" w:hint="eastAsia"/>
                <w:spacing w:val="-18"/>
                <w:sz w:val="18"/>
                <w:szCs w:val="18"/>
              </w:rPr>
              <w:t>、</w:t>
            </w:r>
            <w:r>
              <w:rPr>
                <w:rFonts w:eastAsia="宋体"/>
                <w:i/>
                <w:iCs/>
                <w:sz w:val="18"/>
                <w:szCs w:val="18"/>
              </w:rPr>
              <w:t>W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面上的投影积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聚为一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直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线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，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且分别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平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行于</w:t>
            </w:r>
          </w:p>
        </w:tc>
      </w:tr>
      <w:tr w:rsidR="00800CFE" w:rsidTr="00800CFE">
        <w:trPr>
          <w:trHeight w:hRule="exact" w:val="645"/>
        </w:trPr>
        <w:tc>
          <w:tcPr>
            <w:tcW w:w="1092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454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253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43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80" w:lineRule="exact"/>
              <w:ind w:left="102"/>
            </w:pPr>
            <w:r>
              <w:rPr>
                <w:i/>
                <w:iCs/>
                <w:spacing w:val="-1"/>
                <w:sz w:val="18"/>
                <w:szCs w:val="18"/>
              </w:rPr>
              <w:t>O</w:t>
            </w:r>
            <w:r>
              <w:rPr>
                <w:i/>
                <w:iCs/>
                <w:sz w:val="18"/>
                <w:szCs w:val="18"/>
              </w:rPr>
              <w:t>X</w:t>
            </w:r>
            <w:r>
              <w:rPr>
                <w:i/>
                <w:iCs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轴和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>O</w:t>
            </w:r>
            <w:r>
              <w:rPr>
                <w:rFonts w:eastAsia="宋体"/>
                <w:i/>
                <w:iCs/>
                <w:spacing w:val="1"/>
                <w:sz w:val="18"/>
                <w:szCs w:val="18"/>
              </w:rPr>
              <w:t>Y</w:t>
            </w:r>
            <w:r>
              <w:rPr>
                <w:rFonts w:eastAsia="宋体"/>
                <w:position w:val="-3"/>
                <w:sz w:val="12"/>
                <w:szCs w:val="12"/>
              </w:rPr>
              <w:t>W</w:t>
            </w:r>
            <w:r>
              <w:rPr>
                <w:rFonts w:eastAsia="宋体"/>
                <w:spacing w:val="-2"/>
                <w:position w:val="-3"/>
                <w:sz w:val="12"/>
                <w:szCs w:val="12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轴</w:t>
            </w:r>
          </w:p>
        </w:tc>
      </w:tr>
      <w:tr w:rsidR="00800CFE" w:rsidTr="00800CFE">
        <w:trPr>
          <w:trHeight w:hRule="exact" w:val="734"/>
        </w:trPr>
        <w:tc>
          <w:tcPr>
            <w:tcW w:w="1092" w:type="dxa"/>
            <w:vMerge w:val="restart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8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83"/>
            </w:pPr>
            <w:r>
              <w:rPr>
                <w:rFonts w:ascii="宋体" w:eastAsia="宋体" w:cs="宋体" w:hint="eastAsia"/>
                <w:sz w:val="18"/>
                <w:szCs w:val="18"/>
              </w:rPr>
              <w:t>侧平面</w:t>
            </w:r>
          </w:p>
        </w:tc>
        <w:tc>
          <w:tcPr>
            <w:tcW w:w="2454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8"/>
              <w:ind w:left="201"/>
            </w:pPr>
            <w:r>
              <w:rPr>
                <w:noProof/>
              </w:rPr>
              <w:drawing>
                <wp:inline distT="0" distB="0" distL="0" distR="0">
                  <wp:extent cx="1295400" cy="1174750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74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8"/>
              <w:ind w:left="164" w:right="2221"/>
            </w:pPr>
            <w:r>
              <w:rPr>
                <w:noProof/>
              </w:rPr>
              <w:drawing>
                <wp:inline distT="0" distB="0" distL="0" distR="0">
                  <wp:extent cx="1219200" cy="1200150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" w:line="180" w:lineRule="exact"/>
              <w:rPr>
                <w:sz w:val="18"/>
                <w:szCs w:val="1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  <w:r>
              <w:rPr>
                <w:sz w:val="18"/>
                <w:szCs w:val="18"/>
              </w:rPr>
              <w:t>1.</w:t>
            </w:r>
            <w:r>
              <w:rPr>
                <w:spacing w:val="45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在</w:t>
            </w:r>
            <w:r>
              <w:rPr>
                <w:rFonts w:ascii="宋体" w:eastAsia="宋体" w:cs="宋体"/>
                <w:spacing w:val="-6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W</w:t>
            </w:r>
            <w:r>
              <w:rPr>
                <w:rFonts w:eastAsia="宋体"/>
                <w:i/>
                <w:iCs/>
                <w:spacing w:val="-2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面上</w:t>
            </w:r>
            <w:r>
              <w:rPr>
                <w:rFonts w:ascii="宋体" w:eastAsia="宋体" w:cs="宋体" w:hint="eastAsia"/>
                <w:spacing w:val="-2"/>
                <w:sz w:val="18"/>
                <w:szCs w:val="18"/>
              </w:rPr>
              <w:t>的</w:t>
            </w:r>
            <w:r>
              <w:rPr>
                <w:rFonts w:ascii="宋体" w:eastAsia="宋体" w:cs="宋体" w:hint="eastAsia"/>
                <w:sz w:val="18"/>
                <w:szCs w:val="18"/>
              </w:rPr>
              <w:t>投影反映实形</w:t>
            </w:r>
          </w:p>
        </w:tc>
      </w:tr>
      <w:tr w:rsidR="00800CFE" w:rsidTr="00800CFE">
        <w:trPr>
          <w:trHeight w:hRule="exact" w:val="635"/>
        </w:trPr>
        <w:tc>
          <w:tcPr>
            <w:tcW w:w="1092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454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253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43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59" w:lineRule="exact"/>
              <w:ind w:left="102"/>
              <w:rPr>
                <w:rFonts w:ascii="宋体" w:eastAsia="宋体" w:cs="宋体"/>
                <w:sz w:val="18"/>
                <w:szCs w:val="18"/>
              </w:rPr>
            </w:pPr>
            <w:r>
              <w:rPr>
                <w:sz w:val="18"/>
                <w:szCs w:val="18"/>
              </w:rPr>
              <w:t>2.</w:t>
            </w:r>
            <w:r>
              <w:rPr>
                <w:spacing w:val="44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在</w:t>
            </w:r>
            <w:r>
              <w:rPr>
                <w:rFonts w:ascii="宋体" w:eastAsia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 xml:space="preserve">H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面、</w:t>
            </w:r>
            <w:r>
              <w:rPr>
                <w:rFonts w:eastAsia="宋体"/>
                <w:i/>
                <w:iCs/>
                <w:sz w:val="18"/>
                <w:szCs w:val="18"/>
              </w:rPr>
              <w:t xml:space="preserve">V 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面上的投影积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聚为一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直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线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，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且分别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平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行于</w:t>
            </w:r>
          </w:p>
        </w:tc>
      </w:tr>
      <w:tr w:rsidR="00800CFE" w:rsidTr="00800CFE">
        <w:trPr>
          <w:trHeight w:hRule="exact" w:val="656"/>
        </w:trPr>
        <w:tc>
          <w:tcPr>
            <w:tcW w:w="1092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454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253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438" w:type="dxa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80" w:lineRule="exact"/>
              <w:ind w:left="102"/>
            </w:pPr>
            <w:r>
              <w:rPr>
                <w:i/>
                <w:iCs/>
                <w:spacing w:val="-1"/>
                <w:sz w:val="18"/>
                <w:szCs w:val="18"/>
              </w:rPr>
              <w:t>O</w:t>
            </w:r>
            <w:r>
              <w:rPr>
                <w:i/>
                <w:iCs/>
                <w:sz w:val="18"/>
                <w:szCs w:val="18"/>
              </w:rPr>
              <w:t>Z</w:t>
            </w:r>
            <w:r>
              <w:rPr>
                <w:i/>
                <w:iCs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pacing w:val="1"/>
                <w:sz w:val="18"/>
                <w:szCs w:val="18"/>
              </w:rPr>
              <w:t>轴</w:t>
            </w:r>
            <w:r>
              <w:rPr>
                <w:rFonts w:ascii="宋体" w:eastAsia="宋体" w:cs="宋体" w:hint="eastAsia"/>
                <w:sz w:val="18"/>
                <w:szCs w:val="18"/>
              </w:rPr>
              <w:t>和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>O</w:t>
            </w:r>
            <w:r>
              <w:rPr>
                <w:rFonts w:eastAsia="宋体"/>
                <w:i/>
                <w:iCs/>
                <w:spacing w:val="1"/>
                <w:sz w:val="18"/>
                <w:szCs w:val="18"/>
              </w:rPr>
              <w:t>Y</w:t>
            </w:r>
            <w:r>
              <w:rPr>
                <w:rFonts w:eastAsia="宋体"/>
                <w:position w:val="-3"/>
                <w:sz w:val="12"/>
                <w:szCs w:val="12"/>
              </w:rPr>
              <w:t>H</w:t>
            </w:r>
            <w:r>
              <w:rPr>
                <w:rFonts w:eastAsia="宋体"/>
                <w:spacing w:val="-1"/>
                <w:position w:val="-3"/>
                <w:sz w:val="12"/>
                <w:szCs w:val="12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轴</w:t>
            </w:r>
          </w:p>
        </w:tc>
      </w:tr>
    </w:tbl>
    <w:p w:rsidR="00800CFE" w:rsidRDefault="00800CFE" w:rsidP="00800CFE">
      <w:pPr>
        <w:kinsoku w:val="0"/>
        <w:overflowPunct w:val="0"/>
        <w:spacing w:before="2" w:line="180" w:lineRule="exact"/>
        <w:rPr>
          <w:sz w:val="18"/>
          <w:szCs w:val="18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41</w:t>
      </w: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36"/>
      </w:pPr>
      <w:r>
        <w:rPr>
          <w:rFonts w:hint="eastAsia"/>
        </w:rPr>
        <w:t>综合分析各类投影面平行面的投影特性可知，投影面平行面具有下列投影特性。</w:t>
      </w:r>
    </w:p>
    <w:p w:rsidR="00800CFE" w:rsidRDefault="00800CFE" w:rsidP="00800CFE">
      <w:pPr>
        <w:pStyle w:val="a3"/>
        <w:kinsoku w:val="0"/>
        <w:overflowPunct w:val="0"/>
        <w:spacing w:line="316" w:lineRule="exact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平面在其所平行的投影面上的投影反映实形。</w:t>
      </w:r>
    </w:p>
    <w:p w:rsidR="00800CFE" w:rsidRDefault="00800CFE" w:rsidP="00800CFE">
      <w:pPr>
        <w:pStyle w:val="a3"/>
        <w:kinsoku w:val="0"/>
        <w:overflowPunct w:val="0"/>
        <w:spacing w:before="14" w:line="30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平面</w:t>
      </w:r>
      <w:r>
        <w:rPr>
          <w:rFonts w:hint="eastAsia"/>
          <w:spacing w:val="3"/>
        </w:rPr>
        <w:t>在另</w:t>
      </w:r>
      <w:r>
        <w:rPr>
          <w:rFonts w:hint="eastAsia"/>
          <w:spacing w:val="2"/>
        </w:rPr>
        <w:t>外两</w:t>
      </w:r>
      <w:r>
        <w:rPr>
          <w:rFonts w:hint="eastAsia"/>
          <w:spacing w:val="3"/>
        </w:rPr>
        <w:t>个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面上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积聚</w:t>
      </w:r>
      <w:r>
        <w:rPr>
          <w:rFonts w:hint="eastAsia"/>
          <w:spacing w:val="3"/>
        </w:rPr>
        <w:t>成</w:t>
      </w:r>
      <w:r>
        <w:rPr>
          <w:rFonts w:hint="eastAsia"/>
          <w:spacing w:val="2"/>
        </w:rPr>
        <w:t>一</w:t>
      </w:r>
      <w:r>
        <w:rPr>
          <w:rFonts w:hint="eastAsia"/>
          <w:spacing w:val="3"/>
        </w:rPr>
        <w:t>直</w:t>
      </w:r>
      <w:r>
        <w:rPr>
          <w:rFonts w:hint="eastAsia"/>
          <w:spacing w:val="2"/>
        </w:rPr>
        <w:t>线，</w:t>
      </w:r>
      <w:r>
        <w:rPr>
          <w:rFonts w:hint="eastAsia"/>
          <w:spacing w:val="3"/>
        </w:rPr>
        <w:t>且</w:t>
      </w:r>
      <w:r>
        <w:rPr>
          <w:rFonts w:hint="eastAsia"/>
          <w:spacing w:val="2"/>
        </w:rPr>
        <w:t>分</w:t>
      </w:r>
      <w:r>
        <w:rPr>
          <w:rFonts w:hint="eastAsia"/>
          <w:spacing w:val="3"/>
        </w:rPr>
        <w:t>别</w:t>
      </w:r>
      <w:r>
        <w:rPr>
          <w:rFonts w:hint="eastAsia"/>
          <w:spacing w:val="2"/>
        </w:rPr>
        <w:t>平行</w:t>
      </w:r>
      <w:r>
        <w:rPr>
          <w:rFonts w:hint="eastAsia"/>
          <w:spacing w:val="3"/>
        </w:rPr>
        <w:t>于</w:t>
      </w:r>
      <w:r>
        <w:rPr>
          <w:rFonts w:hint="eastAsia"/>
          <w:spacing w:val="2"/>
        </w:rPr>
        <w:t>各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影所</w:t>
      </w:r>
      <w:r>
        <w:rPr>
          <w:rFonts w:hint="eastAsia"/>
          <w:spacing w:val="3"/>
        </w:rPr>
        <w:t>在</w:t>
      </w:r>
      <w:r>
        <w:rPr>
          <w:rFonts w:hint="eastAsia"/>
          <w:spacing w:val="2"/>
        </w:rPr>
        <w:t>平</w:t>
      </w:r>
      <w:r>
        <w:rPr>
          <w:rFonts w:hint="eastAsia"/>
          <w:spacing w:val="3"/>
        </w:rPr>
        <w:t>面</w:t>
      </w:r>
      <w:r>
        <w:rPr>
          <w:rFonts w:hint="eastAsia"/>
        </w:rPr>
        <w:t>与</w:t>
      </w:r>
      <w:r>
        <w:t xml:space="preserve"> </w:t>
      </w:r>
      <w:r>
        <w:rPr>
          <w:rFonts w:hint="eastAsia"/>
        </w:rPr>
        <w:t>平行投影面相交的投影轴。</w:t>
      </w:r>
    </w:p>
    <w:p w:rsidR="00800CFE" w:rsidRDefault="00800CFE" w:rsidP="00800CFE">
      <w:pPr>
        <w:pStyle w:val="a3"/>
        <w:kinsoku w:val="0"/>
        <w:overflowPunct w:val="0"/>
        <w:spacing w:before="71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</w:rPr>
        <w:t>．投影面垂直面</w:t>
      </w:r>
    </w:p>
    <w:p w:rsidR="00800CFE" w:rsidRDefault="00800CFE" w:rsidP="00800CFE">
      <w:pPr>
        <w:kinsoku w:val="0"/>
        <w:overflowPunct w:val="0"/>
        <w:spacing w:before="4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58" w:firstLine="420"/>
        <w:jc w:val="both"/>
      </w:pPr>
      <w:r>
        <w:rPr>
          <w:rFonts w:hint="eastAsia"/>
        </w:rPr>
        <w:t>只与一个投影面垂直的平面称为投影面垂直面</w:t>
      </w:r>
      <w:r>
        <w:rPr>
          <w:rFonts w:hint="eastAsia"/>
          <w:spacing w:val="-8"/>
        </w:rPr>
        <w:t>。</w:t>
      </w:r>
      <w:r>
        <w:rPr>
          <w:rFonts w:hint="eastAsia"/>
        </w:rPr>
        <w:t>只与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面垂直的平面称为铅垂面</w:t>
      </w:r>
      <w:r>
        <w:rPr>
          <w:rFonts w:hint="eastAsia"/>
          <w:spacing w:val="-8"/>
        </w:rPr>
        <w:t>，</w:t>
      </w:r>
      <w:r>
        <w:rPr>
          <w:rFonts w:hint="eastAsia"/>
        </w:rPr>
        <w:t>只</w:t>
      </w:r>
      <w:r>
        <w:t xml:space="preserve"> </w:t>
      </w:r>
      <w:r>
        <w:rPr>
          <w:rFonts w:hint="eastAsia"/>
        </w:rPr>
        <w:t>与</w:t>
      </w:r>
      <w:r>
        <w:rPr>
          <w:spacing w:val="-35"/>
        </w:rPr>
        <w:t xml:space="preserve"> 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20"/>
        </w:rPr>
        <w:t xml:space="preserve"> </w:t>
      </w:r>
      <w:r>
        <w:rPr>
          <w:rFonts w:hint="eastAsia"/>
          <w:spacing w:val="-4"/>
        </w:rPr>
        <w:t>面</w:t>
      </w:r>
      <w:r>
        <w:rPr>
          <w:rFonts w:hint="eastAsia"/>
          <w:spacing w:val="-5"/>
        </w:rPr>
        <w:t>垂</w:t>
      </w:r>
      <w:r>
        <w:rPr>
          <w:rFonts w:hint="eastAsia"/>
          <w:spacing w:val="-4"/>
        </w:rPr>
        <w:t>直</w:t>
      </w:r>
      <w:r>
        <w:rPr>
          <w:rFonts w:hint="eastAsia"/>
          <w:spacing w:val="-5"/>
        </w:rPr>
        <w:t>的</w:t>
      </w:r>
      <w:r>
        <w:rPr>
          <w:rFonts w:hint="eastAsia"/>
          <w:spacing w:val="-4"/>
        </w:rPr>
        <w:t>平面</w:t>
      </w:r>
      <w:r>
        <w:rPr>
          <w:rFonts w:hint="eastAsia"/>
          <w:spacing w:val="-5"/>
        </w:rPr>
        <w:t>称</w:t>
      </w:r>
      <w:r>
        <w:rPr>
          <w:rFonts w:hint="eastAsia"/>
          <w:spacing w:val="-4"/>
        </w:rPr>
        <w:t>为</w:t>
      </w:r>
      <w:r>
        <w:rPr>
          <w:rFonts w:hint="eastAsia"/>
          <w:spacing w:val="-5"/>
        </w:rPr>
        <w:t>正</w:t>
      </w:r>
      <w:r>
        <w:rPr>
          <w:rFonts w:hint="eastAsia"/>
          <w:spacing w:val="-4"/>
        </w:rPr>
        <w:t>垂面</w:t>
      </w:r>
      <w:r>
        <w:rPr>
          <w:rFonts w:hint="eastAsia"/>
          <w:spacing w:val="-5"/>
        </w:rPr>
        <w:t>，</w:t>
      </w:r>
      <w:r>
        <w:rPr>
          <w:rFonts w:hint="eastAsia"/>
          <w:spacing w:val="-4"/>
        </w:rPr>
        <w:t>只</w:t>
      </w:r>
      <w:r>
        <w:rPr>
          <w:rFonts w:hint="eastAsia"/>
        </w:rPr>
        <w:t>与</w:t>
      </w:r>
      <w:r>
        <w:rPr>
          <w:spacing w:val="-35"/>
        </w:rPr>
        <w:t xml:space="preserve"> </w:t>
      </w:r>
      <w:r>
        <w:rPr>
          <w:rFonts w:ascii="Times New Roman" w:cs="Times New Roman"/>
          <w:i/>
          <w:iCs/>
        </w:rPr>
        <w:t>W</w:t>
      </w:r>
      <w:r>
        <w:rPr>
          <w:rFonts w:ascii="Times New Roman" w:cs="Times New Roman"/>
          <w:i/>
          <w:iCs/>
          <w:spacing w:val="20"/>
        </w:rPr>
        <w:t xml:space="preserve"> </w:t>
      </w:r>
      <w:r>
        <w:rPr>
          <w:rFonts w:hint="eastAsia"/>
          <w:spacing w:val="-5"/>
        </w:rPr>
        <w:t>面</w:t>
      </w:r>
      <w:r>
        <w:rPr>
          <w:rFonts w:hint="eastAsia"/>
          <w:spacing w:val="-4"/>
        </w:rPr>
        <w:t>垂直</w:t>
      </w:r>
      <w:r>
        <w:rPr>
          <w:rFonts w:hint="eastAsia"/>
          <w:spacing w:val="-5"/>
        </w:rPr>
        <w:t>的</w:t>
      </w:r>
      <w:r>
        <w:rPr>
          <w:rFonts w:hint="eastAsia"/>
          <w:spacing w:val="-4"/>
        </w:rPr>
        <w:t>平面</w:t>
      </w:r>
      <w:r>
        <w:rPr>
          <w:rFonts w:hint="eastAsia"/>
          <w:spacing w:val="-5"/>
        </w:rPr>
        <w:t>称</w:t>
      </w:r>
      <w:r>
        <w:rPr>
          <w:rFonts w:hint="eastAsia"/>
          <w:spacing w:val="-4"/>
        </w:rPr>
        <w:t>为</w:t>
      </w:r>
      <w:proofErr w:type="gramStart"/>
      <w:r>
        <w:rPr>
          <w:rFonts w:hint="eastAsia"/>
          <w:spacing w:val="-5"/>
        </w:rPr>
        <w:t>侧</w:t>
      </w:r>
      <w:r>
        <w:rPr>
          <w:rFonts w:hint="eastAsia"/>
          <w:spacing w:val="-4"/>
        </w:rPr>
        <w:t>垂面</w:t>
      </w:r>
      <w:proofErr w:type="gramEnd"/>
      <w:r>
        <w:rPr>
          <w:rFonts w:hint="eastAsia"/>
          <w:spacing w:val="-5"/>
        </w:rPr>
        <w:t>。</w:t>
      </w:r>
      <w:r>
        <w:rPr>
          <w:rFonts w:hint="eastAsia"/>
          <w:spacing w:val="-4"/>
        </w:rPr>
        <w:t>它</w:t>
      </w:r>
      <w:r>
        <w:rPr>
          <w:rFonts w:hint="eastAsia"/>
          <w:spacing w:val="-5"/>
        </w:rPr>
        <w:t>们</w:t>
      </w:r>
      <w:r>
        <w:rPr>
          <w:rFonts w:hint="eastAsia"/>
          <w:spacing w:val="-4"/>
        </w:rPr>
        <w:t>的投</w:t>
      </w:r>
      <w:r>
        <w:rPr>
          <w:rFonts w:hint="eastAsia"/>
          <w:spacing w:val="-5"/>
        </w:rPr>
        <w:t>影</w:t>
      </w:r>
      <w:r>
        <w:rPr>
          <w:rFonts w:hint="eastAsia"/>
          <w:spacing w:val="-4"/>
        </w:rPr>
        <w:t>面</w:t>
      </w:r>
      <w:r>
        <w:rPr>
          <w:rFonts w:hint="eastAsia"/>
          <w:spacing w:val="-5"/>
        </w:rPr>
        <w:t>垂</w:t>
      </w:r>
      <w:r>
        <w:rPr>
          <w:rFonts w:hint="eastAsia"/>
          <w:spacing w:val="-4"/>
        </w:rPr>
        <w:t>直</w:t>
      </w:r>
      <w:r>
        <w:rPr>
          <w:rFonts w:hint="eastAsia"/>
          <w:spacing w:val="-3"/>
        </w:rPr>
        <w:t>面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  <w:spacing w:val="-5"/>
        </w:rPr>
        <w:t>投</w:t>
      </w:r>
      <w:r>
        <w:rPr>
          <w:rFonts w:hint="eastAsia"/>
          <w:spacing w:val="-4"/>
        </w:rPr>
        <w:t>影特</w:t>
      </w:r>
      <w:r>
        <w:rPr>
          <w:rFonts w:hint="eastAsia"/>
          <w:spacing w:val="-5"/>
        </w:rPr>
        <w:t>性</w:t>
      </w:r>
      <w:r>
        <w:rPr>
          <w:rFonts w:hint="eastAsia"/>
          <w:spacing w:val="-4"/>
        </w:rPr>
        <w:t>见</w:t>
      </w:r>
      <w:r>
        <w:rPr>
          <w:rFonts w:hint="eastAsia"/>
        </w:rPr>
        <w:t>表</w:t>
      </w:r>
      <w:r>
        <w:rPr>
          <w:spacing w:val="-59"/>
        </w:rPr>
        <w:t xml:space="preserve"> </w:t>
      </w:r>
      <w:r>
        <w:rPr>
          <w:rFonts w:ascii="Times New Roman" w:cs="Times New Roman"/>
          <w:spacing w:val="-3"/>
        </w:rPr>
        <w:t>2-</w:t>
      </w:r>
      <w:r>
        <w:rPr>
          <w:rFonts w:ascii="Times New Roman" w:cs="Times New Roman"/>
          <w:spacing w:val="-2"/>
        </w:rPr>
        <w:t>4</w:t>
      </w:r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表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2-</w:t>
      </w:r>
      <w:r>
        <w:rPr>
          <w:rFonts w:ascii="Arial" w:eastAsia="黑体" w:hAnsi="Arial" w:cs="Arial"/>
          <w:sz w:val="18"/>
          <w:szCs w:val="18"/>
        </w:rPr>
        <w:t xml:space="preserve">4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投影</w:t>
      </w:r>
      <w:r>
        <w:rPr>
          <w:rFonts w:ascii="黑体" w:eastAsia="黑体" w:hAnsi="Arial" w:cs="黑体" w:hint="eastAsia"/>
          <w:spacing w:val="1"/>
          <w:sz w:val="18"/>
          <w:szCs w:val="18"/>
        </w:rPr>
        <w:t>面</w:t>
      </w:r>
      <w:r>
        <w:rPr>
          <w:rFonts w:ascii="黑体" w:eastAsia="黑体" w:hAnsi="Arial" w:cs="黑体" w:hint="eastAsia"/>
          <w:sz w:val="18"/>
          <w:szCs w:val="18"/>
        </w:rPr>
        <w:t>垂直面的投影特性</w:t>
      </w: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203"/>
        <w:gridCol w:w="2525"/>
        <w:gridCol w:w="2392"/>
        <w:gridCol w:w="2117"/>
      </w:tblGrid>
      <w:tr w:rsidR="00800CFE" w:rsidTr="00800CFE">
        <w:trPr>
          <w:trHeight w:hRule="exact" w:val="340"/>
        </w:trPr>
        <w:tc>
          <w:tcPr>
            <w:tcW w:w="1203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tabs>
                <w:tab w:val="left" w:pos="788"/>
              </w:tabs>
              <w:kinsoku w:val="0"/>
              <w:overflowPunct w:val="0"/>
              <w:spacing w:before="25"/>
              <w:ind w:left="248"/>
            </w:pPr>
            <w:r>
              <w:rPr>
                <w:rFonts w:ascii="黑体" w:eastAsia="黑体" w:cs="黑体" w:hint="eastAsia"/>
                <w:sz w:val="18"/>
                <w:szCs w:val="18"/>
              </w:rPr>
              <w:t>种</w:t>
            </w:r>
            <w:r>
              <w:rPr>
                <w:rFonts w:ascii="黑体" w:eastAsia="黑体" w:cs="黑体"/>
                <w:sz w:val="18"/>
                <w:szCs w:val="18"/>
              </w:rPr>
              <w:tab/>
            </w:r>
            <w:r>
              <w:rPr>
                <w:rFonts w:ascii="黑体" w:eastAsia="黑体" w:cs="黑体" w:hint="eastAsia"/>
                <w:sz w:val="18"/>
                <w:szCs w:val="18"/>
              </w:rPr>
              <w:t>类</w:t>
            </w:r>
          </w:p>
        </w:tc>
        <w:tc>
          <w:tcPr>
            <w:tcW w:w="252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806"/>
            </w:pPr>
            <w:r>
              <w:rPr>
                <w:rFonts w:ascii="黑体" w:eastAsia="黑体" w:cs="黑体" w:hint="eastAsia"/>
                <w:sz w:val="18"/>
                <w:szCs w:val="18"/>
              </w:rPr>
              <w:t>直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观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</w:p>
        </w:tc>
        <w:tc>
          <w:tcPr>
            <w:tcW w:w="23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740"/>
            </w:pPr>
            <w:r>
              <w:rPr>
                <w:rFonts w:ascii="黑体" w:eastAsia="黑体" w:cs="黑体" w:hint="eastAsia"/>
                <w:sz w:val="18"/>
                <w:szCs w:val="18"/>
              </w:rPr>
              <w:t>投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影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</w:p>
        </w:tc>
        <w:tc>
          <w:tcPr>
            <w:tcW w:w="211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557"/>
            </w:pPr>
            <w:r>
              <w:rPr>
                <w:rFonts w:ascii="黑体" w:eastAsia="黑体" w:cs="黑体" w:hint="eastAsia"/>
                <w:sz w:val="18"/>
                <w:szCs w:val="18"/>
              </w:rPr>
              <w:t>投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</w:t>
            </w:r>
            <w:r>
              <w:rPr>
                <w:rFonts w:ascii="黑体" w:eastAsia="黑体" w:cs="黑体" w:hint="eastAsia"/>
                <w:sz w:val="18"/>
                <w:szCs w:val="18"/>
              </w:rPr>
              <w:t>影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</w:t>
            </w:r>
            <w:r>
              <w:rPr>
                <w:rFonts w:ascii="黑体" w:eastAsia="黑体" w:cs="黑体" w:hint="eastAsia"/>
                <w:sz w:val="18"/>
                <w:szCs w:val="18"/>
              </w:rPr>
              <w:t>特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</w:t>
            </w:r>
            <w:r>
              <w:rPr>
                <w:rFonts w:ascii="黑体" w:eastAsia="黑体" w:cs="黑体" w:hint="eastAsia"/>
                <w:sz w:val="18"/>
                <w:szCs w:val="18"/>
              </w:rPr>
              <w:t>征</w:t>
            </w:r>
          </w:p>
        </w:tc>
      </w:tr>
      <w:tr w:rsidR="00800CFE" w:rsidTr="00800CFE">
        <w:trPr>
          <w:trHeight w:hRule="exact" w:val="822"/>
        </w:trPr>
        <w:tc>
          <w:tcPr>
            <w:tcW w:w="120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6" w:line="150" w:lineRule="exact"/>
              <w:rPr>
                <w:sz w:val="15"/>
                <w:szCs w:val="15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8"/>
            </w:pPr>
            <w:proofErr w:type="gramStart"/>
            <w:r>
              <w:rPr>
                <w:rFonts w:ascii="宋体" w:eastAsia="宋体" w:cs="宋体" w:hint="eastAsia"/>
                <w:sz w:val="18"/>
                <w:szCs w:val="18"/>
              </w:rPr>
              <w:t>正垂面</w:t>
            </w:r>
            <w:proofErr w:type="gramEnd"/>
          </w:p>
        </w:tc>
        <w:tc>
          <w:tcPr>
            <w:tcW w:w="25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2"/>
              <w:ind w:left="137" w:right="2494"/>
            </w:pPr>
            <w:r>
              <w:rPr>
                <w:noProof/>
              </w:rPr>
              <w:drawing>
                <wp:inline distT="0" distB="0" distL="0" distR="0">
                  <wp:extent cx="1428750" cy="1282700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9"/>
              <w:ind w:left="151" w:right="2362"/>
            </w:pPr>
            <w:r>
              <w:rPr>
                <w:noProof/>
              </w:rPr>
              <w:drawing>
                <wp:inline distT="0" distB="0" distL="0" distR="0">
                  <wp:extent cx="1320800" cy="1308100"/>
                  <wp:effectExtent l="1905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0" cy="130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6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  <w:r>
              <w:rPr>
                <w:sz w:val="18"/>
                <w:szCs w:val="18"/>
              </w:rPr>
              <w:t xml:space="preserve">1. </w:t>
            </w:r>
            <w:r>
              <w:rPr>
                <w:spacing w:val="7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正面投影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积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聚为一斜</w:t>
            </w:r>
          </w:p>
        </w:tc>
      </w:tr>
      <w:tr w:rsidR="00800CFE" w:rsidTr="00800CFE">
        <w:trPr>
          <w:trHeight w:hRule="exact" w:val="640"/>
        </w:trPr>
        <w:tc>
          <w:tcPr>
            <w:tcW w:w="1203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3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11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58" w:lineRule="exact"/>
              <w:ind w:left="102"/>
              <w:rPr>
                <w:rFonts w:ascii="宋体" w:eastAsia="宋体" w:cs="宋体"/>
                <w:sz w:val="18"/>
                <w:szCs w:val="18"/>
              </w:rPr>
            </w:pPr>
            <w:r>
              <w:rPr>
                <w:rFonts w:ascii="宋体" w:eastAsia="宋体" w:cs="宋体" w:hint="eastAsia"/>
                <w:sz w:val="18"/>
                <w:szCs w:val="18"/>
              </w:rPr>
              <w:t>直线，反映</w:t>
            </w:r>
            <w:r>
              <w:rPr>
                <w:rFonts w:ascii="宋体" w:eastAsia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α</w:t>
            </w:r>
            <w:r>
              <w:rPr>
                <w:rFonts w:eastAsia="宋体"/>
                <w:i/>
                <w:iCs/>
                <w:spacing w:val="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和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γ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角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spacing w:val="7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水平投影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和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侧面投影</w:t>
            </w:r>
          </w:p>
        </w:tc>
      </w:tr>
      <w:tr w:rsidR="00800CFE" w:rsidTr="00800CFE">
        <w:trPr>
          <w:trHeight w:hRule="exact" w:val="729"/>
        </w:trPr>
        <w:tc>
          <w:tcPr>
            <w:tcW w:w="1203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3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1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45" w:lineRule="exact"/>
              <w:ind w:left="102"/>
            </w:pPr>
            <w:r>
              <w:rPr>
                <w:rFonts w:ascii="宋体" w:eastAsia="宋体" w:cs="宋体" w:hint="eastAsia"/>
                <w:sz w:val="18"/>
                <w:szCs w:val="18"/>
              </w:rPr>
              <w:t>均为平面的类似图形</w:t>
            </w:r>
          </w:p>
        </w:tc>
      </w:tr>
      <w:tr w:rsidR="00800CFE" w:rsidTr="00800CFE">
        <w:trPr>
          <w:trHeight w:hRule="exact" w:val="823"/>
        </w:trPr>
        <w:tc>
          <w:tcPr>
            <w:tcW w:w="120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6" w:line="150" w:lineRule="exact"/>
              <w:rPr>
                <w:sz w:val="15"/>
                <w:szCs w:val="15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8"/>
            </w:pPr>
            <w:r>
              <w:rPr>
                <w:rFonts w:ascii="宋体" w:eastAsia="宋体" w:cs="宋体" w:hint="eastAsia"/>
                <w:sz w:val="18"/>
                <w:szCs w:val="18"/>
              </w:rPr>
              <w:t>铅垂面</w:t>
            </w:r>
          </w:p>
        </w:tc>
        <w:tc>
          <w:tcPr>
            <w:tcW w:w="25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2"/>
              <w:ind w:left="137" w:right="2494"/>
            </w:pPr>
            <w:r>
              <w:rPr>
                <w:noProof/>
              </w:rPr>
              <w:drawing>
                <wp:inline distT="0" distB="0" distL="0" distR="0">
                  <wp:extent cx="1428750" cy="1282700"/>
                  <wp:effectExtent l="1905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9"/>
              <w:ind w:left="151" w:right="2362"/>
            </w:pPr>
            <w:r>
              <w:rPr>
                <w:noProof/>
              </w:rPr>
              <w:drawing>
                <wp:inline distT="0" distB="0" distL="0" distR="0">
                  <wp:extent cx="1320800" cy="1308100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0" cy="130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6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  <w:r>
              <w:rPr>
                <w:sz w:val="18"/>
                <w:szCs w:val="18"/>
              </w:rPr>
              <w:t xml:space="preserve">1. </w:t>
            </w:r>
            <w:r>
              <w:rPr>
                <w:spacing w:val="7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水平</w:t>
            </w:r>
            <w:proofErr w:type="gramStart"/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投影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各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聚为</w:t>
            </w:r>
            <w:proofErr w:type="gramEnd"/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一斜</w:t>
            </w:r>
          </w:p>
        </w:tc>
      </w:tr>
      <w:tr w:rsidR="00800CFE" w:rsidTr="00800CFE">
        <w:trPr>
          <w:trHeight w:hRule="exact" w:val="640"/>
        </w:trPr>
        <w:tc>
          <w:tcPr>
            <w:tcW w:w="1203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3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11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59" w:lineRule="exact"/>
              <w:ind w:left="102"/>
              <w:rPr>
                <w:rFonts w:ascii="宋体" w:eastAsia="宋体" w:cs="宋体"/>
                <w:sz w:val="18"/>
                <w:szCs w:val="18"/>
              </w:rPr>
            </w:pPr>
            <w:r>
              <w:rPr>
                <w:rFonts w:ascii="宋体" w:eastAsia="宋体" w:cs="宋体" w:hint="eastAsia"/>
                <w:sz w:val="18"/>
                <w:szCs w:val="18"/>
              </w:rPr>
              <w:t>直线，反映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 xml:space="preserve">β </w:t>
            </w:r>
            <w:r>
              <w:rPr>
                <w:rFonts w:ascii="宋体" w:eastAsia="宋体" w:cs="宋体" w:hint="eastAsia"/>
                <w:sz w:val="18"/>
                <w:szCs w:val="18"/>
              </w:rPr>
              <w:t>和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γ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角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spacing w:val="7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正面投影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和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侧面投影</w:t>
            </w:r>
          </w:p>
        </w:tc>
      </w:tr>
      <w:tr w:rsidR="00800CFE" w:rsidTr="00800CFE">
        <w:trPr>
          <w:trHeight w:hRule="exact" w:val="729"/>
        </w:trPr>
        <w:tc>
          <w:tcPr>
            <w:tcW w:w="1203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5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3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1"/>
              <w:ind w:left="102"/>
            </w:pPr>
          </w:p>
        </w:tc>
        <w:tc>
          <w:tcPr>
            <w:tcW w:w="21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45" w:lineRule="exact"/>
              <w:ind w:left="102"/>
            </w:pPr>
            <w:r>
              <w:rPr>
                <w:rFonts w:ascii="宋体" w:eastAsia="宋体" w:cs="宋体" w:hint="eastAsia"/>
                <w:sz w:val="18"/>
                <w:szCs w:val="18"/>
              </w:rPr>
              <w:t>均为平面的类似图形</w:t>
            </w:r>
          </w:p>
        </w:tc>
      </w:tr>
      <w:tr w:rsidR="00800CFE" w:rsidTr="00800CFE">
        <w:trPr>
          <w:trHeight w:hRule="exact" w:val="823"/>
        </w:trPr>
        <w:tc>
          <w:tcPr>
            <w:tcW w:w="1203" w:type="dxa"/>
            <w:vMerge w:val="restart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6" w:line="150" w:lineRule="exact"/>
              <w:rPr>
                <w:sz w:val="15"/>
                <w:szCs w:val="15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338"/>
            </w:pPr>
            <w:proofErr w:type="gramStart"/>
            <w:r>
              <w:rPr>
                <w:rFonts w:ascii="宋体" w:eastAsia="宋体" w:cs="宋体" w:hint="eastAsia"/>
                <w:sz w:val="18"/>
                <w:szCs w:val="18"/>
              </w:rPr>
              <w:t>侧垂面</w:t>
            </w:r>
            <w:proofErr w:type="gramEnd"/>
          </w:p>
        </w:tc>
        <w:tc>
          <w:tcPr>
            <w:tcW w:w="25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82"/>
              <w:ind w:left="137" w:right="2494"/>
            </w:pPr>
            <w:r>
              <w:rPr>
                <w:noProof/>
              </w:rPr>
              <w:drawing>
                <wp:inline distT="0" distB="0" distL="0" distR="0">
                  <wp:extent cx="1428750" cy="1282700"/>
                  <wp:effectExtent l="1905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9"/>
              <w:ind w:left="151" w:right="2362"/>
            </w:pPr>
            <w:r>
              <w:rPr>
                <w:noProof/>
              </w:rPr>
              <w:drawing>
                <wp:inline distT="0" distB="0" distL="0" distR="0">
                  <wp:extent cx="1320800" cy="1308100"/>
                  <wp:effectExtent l="1905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0" cy="130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16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  <w:r>
              <w:rPr>
                <w:sz w:val="18"/>
                <w:szCs w:val="18"/>
              </w:rPr>
              <w:t xml:space="preserve">1. </w:t>
            </w:r>
            <w:r>
              <w:rPr>
                <w:spacing w:val="7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侧面投影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积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聚为一斜</w:t>
            </w:r>
          </w:p>
        </w:tc>
      </w:tr>
      <w:tr w:rsidR="00800CFE" w:rsidTr="00800CFE">
        <w:trPr>
          <w:trHeight w:hRule="exact" w:val="640"/>
        </w:trPr>
        <w:tc>
          <w:tcPr>
            <w:tcW w:w="1203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525" w:type="dxa"/>
            <w:vMerge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392" w:type="dxa"/>
            <w:vMerge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</w:p>
        </w:tc>
        <w:tc>
          <w:tcPr>
            <w:tcW w:w="211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59" w:lineRule="exact"/>
              <w:ind w:left="102"/>
              <w:rPr>
                <w:rFonts w:ascii="宋体" w:eastAsia="宋体" w:cs="宋体"/>
                <w:sz w:val="18"/>
                <w:szCs w:val="18"/>
              </w:rPr>
            </w:pPr>
            <w:r>
              <w:rPr>
                <w:rFonts w:ascii="宋体" w:eastAsia="宋体" w:cs="宋体" w:hint="eastAsia"/>
                <w:sz w:val="18"/>
                <w:szCs w:val="18"/>
              </w:rPr>
              <w:t>直线，反映</w:t>
            </w:r>
            <w:r>
              <w:rPr>
                <w:rFonts w:ascii="宋体" w:eastAsia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α</w:t>
            </w:r>
            <w:r>
              <w:rPr>
                <w:rFonts w:eastAsia="宋体"/>
                <w:i/>
                <w:iCs/>
                <w:spacing w:val="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和</w:t>
            </w:r>
            <w:r>
              <w:rPr>
                <w:rFonts w:ascii="宋体" w:eastAsia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eastAsia="宋体"/>
                <w:i/>
                <w:iCs/>
                <w:sz w:val="18"/>
                <w:szCs w:val="18"/>
              </w:rPr>
              <w:t>β</w:t>
            </w:r>
            <w:r>
              <w:rPr>
                <w:rFonts w:eastAsia="宋体"/>
                <w:i/>
                <w:iCs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角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0"/>
              <w:ind w:left="102"/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spacing w:val="7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正面投影</w:t>
            </w:r>
            <w:r>
              <w:rPr>
                <w:rFonts w:ascii="宋体" w:eastAsia="宋体" w:cs="宋体" w:hint="eastAsia"/>
                <w:spacing w:val="4"/>
                <w:sz w:val="18"/>
                <w:szCs w:val="18"/>
              </w:rPr>
              <w:t>和</w:t>
            </w:r>
            <w:r>
              <w:rPr>
                <w:rFonts w:ascii="宋体" w:eastAsia="宋体" w:cs="宋体" w:hint="eastAsia"/>
                <w:spacing w:val="6"/>
                <w:sz w:val="18"/>
                <w:szCs w:val="18"/>
              </w:rPr>
              <w:t>水平投影</w:t>
            </w:r>
          </w:p>
        </w:tc>
      </w:tr>
      <w:tr w:rsidR="00800CFE" w:rsidTr="00800CFE">
        <w:trPr>
          <w:trHeight w:hRule="exact" w:val="740"/>
        </w:trPr>
        <w:tc>
          <w:tcPr>
            <w:tcW w:w="1203" w:type="dxa"/>
            <w:vMerge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0"/>
              <w:ind w:left="102"/>
            </w:pPr>
          </w:p>
        </w:tc>
        <w:tc>
          <w:tcPr>
            <w:tcW w:w="2525" w:type="dxa"/>
            <w:vMerge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0"/>
              <w:ind w:left="102"/>
            </w:pPr>
          </w:p>
        </w:tc>
        <w:tc>
          <w:tcPr>
            <w:tcW w:w="2392" w:type="dxa"/>
            <w:vMerge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40"/>
              <w:ind w:left="102"/>
            </w:pPr>
          </w:p>
        </w:tc>
        <w:tc>
          <w:tcPr>
            <w:tcW w:w="2117" w:type="dxa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45" w:lineRule="exact"/>
              <w:ind w:left="102"/>
            </w:pPr>
            <w:r>
              <w:rPr>
                <w:rFonts w:ascii="宋体" w:eastAsia="宋体" w:cs="宋体" w:hint="eastAsia"/>
                <w:sz w:val="18"/>
                <w:szCs w:val="18"/>
              </w:rPr>
              <w:t>均为平面的类似图形</w:t>
            </w:r>
          </w:p>
        </w:tc>
      </w:tr>
    </w:tbl>
    <w:p w:rsidR="00800CFE" w:rsidRDefault="00800CFE" w:rsidP="00800CFE">
      <w:pPr>
        <w:pStyle w:val="a3"/>
        <w:kinsoku w:val="0"/>
        <w:overflowPunct w:val="0"/>
        <w:spacing w:before="89"/>
      </w:pPr>
      <w:r>
        <w:rPr>
          <w:rFonts w:hint="eastAsia"/>
        </w:rPr>
        <w:t>综合分析各类投影面垂直面的投影特性可知，投影面垂直面具有下列投影特性。</w:t>
      </w:r>
    </w:p>
    <w:p w:rsidR="00800CFE" w:rsidRDefault="00800CFE" w:rsidP="00800CFE">
      <w:pPr>
        <w:pStyle w:val="a3"/>
        <w:kinsoku w:val="0"/>
        <w:overflowPunct w:val="0"/>
        <w:spacing w:before="33" w:line="312" w:lineRule="exact"/>
        <w:ind w:left="160" w:firstLine="420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 xml:space="preserve">) 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平面</w:t>
      </w:r>
      <w:r>
        <w:rPr>
          <w:rFonts w:hint="eastAsia"/>
          <w:spacing w:val="3"/>
        </w:rPr>
        <w:t>在其</w:t>
      </w:r>
      <w:r>
        <w:rPr>
          <w:rFonts w:hint="eastAsia"/>
          <w:spacing w:val="2"/>
        </w:rPr>
        <w:t>垂直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面上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积聚</w:t>
      </w:r>
      <w:r>
        <w:rPr>
          <w:rFonts w:hint="eastAsia"/>
          <w:spacing w:val="3"/>
        </w:rPr>
        <w:t>成</w:t>
      </w:r>
      <w:r>
        <w:rPr>
          <w:rFonts w:hint="eastAsia"/>
          <w:spacing w:val="2"/>
        </w:rPr>
        <w:t>一</w:t>
      </w:r>
      <w:r>
        <w:rPr>
          <w:rFonts w:hint="eastAsia"/>
          <w:spacing w:val="3"/>
        </w:rPr>
        <w:t>直</w:t>
      </w:r>
      <w:r>
        <w:rPr>
          <w:rFonts w:hint="eastAsia"/>
          <w:spacing w:val="2"/>
        </w:rPr>
        <w:t>线，</w:t>
      </w:r>
      <w:r>
        <w:rPr>
          <w:rFonts w:hint="eastAsia"/>
          <w:spacing w:val="3"/>
        </w:rPr>
        <w:t>且</w:t>
      </w:r>
      <w:r>
        <w:rPr>
          <w:rFonts w:hint="eastAsia"/>
          <w:spacing w:val="2"/>
        </w:rPr>
        <w:t>该</w:t>
      </w:r>
      <w:r>
        <w:rPr>
          <w:rFonts w:hint="eastAsia"/>
          <w:spacing w:val="3"/>
        </w:rPr>
        <w:t>直</w:t>
      </w:r>
      <w:r>
        <w:rPr>
          <w:rFonts w:hint="eastAsia"/>
          <w:spacing w:val="2"/>
        </w:rPr>
        <w:t>线与</w:t>
      </w:r>
      <w:r>
        <w:rPr>
          <w:rFonts w:hint="eastAsia"/>
          <w:spacing w:val="3"/>
        </w:rPr>
        <w:t>相</w:t>
      </w:r>
      <w:r>
        <w:rPr>
          <w:rFonts w:hint="eastAsia"/>
          <w:spacing w:val="2"/>
        </w:rPr>
        <w:t>应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影轴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夹</w:t>
      </w:r>
      <w:r>
        <w:rPr>
          <w:rFonts w:hint="eastAsia"/>
          <w:spacing w:val="3"/>
        </w:rPr>
        <w:t>角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反映该平面对另外两个投影面的倾角。</w:t>
      </w:r>
    </w:p>
    <w:p w:rsidR="00800CFE" w:rsidRDefault="0013141E" w:rsidP="00800CFE">
      <w:pPr>
        <w:pStyle w:val="a3"/>
        <w:kinsoku w:val="0"/>
        <w:overflowPunct w:val="0"/>
        <w:spacing w:line="295" w:lineRule="exact"/>
      </w:pPr>
      <w:r>
        <w:rPr>
          <w:noProof/>
        </w:rPr>
        <w:pict>
          <v:rect id="_x0000_s1061" style="position:absolute;left:0;text-align:left;margin-left:92.05pt;margin-top:65.3pt;width:56pt;height:12pt;z-index:-25163571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46" name="图片 1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Times New Roman" w:eastAsiaTheme="minorEastAsia" w:cs="Times New Roman"/>
          <w:spacing w:val="-1"/>
        </w:rPr>
        <w:t>(2</w:t>
      </w:r>
      <w:r w:rsidR="00800CFE">
        <w:rPr>
          <w:rFonts w:ascii="Times New Roman" w:eastAsiaTheme="minorEastAsia" w:cs="Times New Roman"/>
        </w:rPr>
        <w:t xml:space="preserve">)  </w:t>
      </w:r>
      <w:r w:rsidR="00800CFE">
        <w:rPr>
          <w:rFonts w:hint="eastAsia"/>
        </w:rPr>
        <w:t>平面在另两个投影面上的投影为原平面图形的类似形，且小于实形。</w:t>
      </w:r>
    </w:p>
    <w:p w:rsidR="00800CFE" w:rsidRDefault="00800CFE" w:rsidP="00800CFE">
      <w:pPr>
        <w:kinsoku w:val="0"/>
        <w:overflowPunct w:val="0"/>
        <w:spacing w:before="4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42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62" style="position:absolute;left:0;text-align:left;margin-left:306.5pt;margin-top:14.9pt;width:197pt;height:19pt;z-index:-25163468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47" name="图片 1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4</w:t>
      </w:r>
      <w:r>
        <w:rPr>
          <w:rFonts w:ascii="楷体" w:eastAsia="楷体" w:cs="楷体" w:hint="eastAsia"/>
        </w:rPr>
        <w:t>．圆的投影</w:t>
      </w:r>
    </w:p>
    <w:p w:rsidR="00800CFE" w:rsidRDefault="00800CFE" w:rsidP="00800CFE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 xml:space="preserve">1)  </w:t>
      </w:r>
      <w:r>
        <w:rPr>
          <w:rFonts w:hint="eastAsia"/>
        </w:rPr>
        <w:t>平行于</w:t>
      </w:r>
      <w:r>
        <w:rPr>
          <w:rFonts w:hint="eastAsia"/>
          <w:spacing w:val="-2"/>
        </w:rPr>
        <w:t>投</w:t>
      </w:r>
      <w:r>
        <w:rPr>
          <w:rFonts w:hint="eastAsia"/>
        </w:rPr>
        <w:t>影面的圆</w:t>
      </w:r>
      <w:r>
        <w:t xml:space="preserve"> </w:t>
      </w:r>
      <w:r>
        <w:rPr>
          <w:rFonts w:hint="eastAsia"/>
          <w:spacing w:val="1"/>
        </w:rPr>
        <w:t>当</w:t>
      </w:r>
      <w:proofErr w:type="gramStart"/>
      <w:r>
        <w:rPr>
          <w:rFonts w:hint="eastAsia"/>
          <w:spacing w:val="1"/>
        </w:rPr>
        <w:t>圆所在</w:t>
      </w:r>
      <w:proofErr w:type="gramEnd"/>
      <w:r>
        <w:rPr>
          <w:rFonts w:hint="eastAsia"/>
        </w:rPr>
        <w:t>平</w:t>
      </w:r>
      <w:r>
        <w:rPr>
          <w:rFonts w:hint="eastAsia"/>
          <w:spacing w:val="1"/>
        </w:rPr>
        <w:t>面平行某</w:t>
      </w:r>
      <w:r>
        <w:rPr>
          <w:rFonts w:hint="eastAsia"/>
        </w:rPr>
        <w:t>投</w:t>
      </w:r>
      <w:r>
        <w:rPr>
          <w:rFonts w:hint="eastAsia"/>
          <w:spacing w:val="1"/>
        </w:rPr>
        <w:t>影面时，</w:t>
      </w:r>
      <w:r>
        <w:rPr>
          <w:rFonts w:hint="eastAsia"/>
        </w:rPr>
        <w:t>由</w:t>
      </w:r>
      <w:r>
        <w:rPr>
          <w:rFonts w:hint="eastAsia"/>
          <w:spacing w:val="1"/>
        </w:rPr>
        <w:t>投影面平</w:t>
      </w:r>
      <w:r>
        <w:rPr>
          <w:rFonts w:hint="eastAsia"/>
        </w:rPr>
        <w:t>行</w:t>
      </w:r>
      <w:r>
        <w:rPr>
          <w:rFonts w:hint="eastAsia"/>
          <w:spacing w:val="1"/>
        </w:rPr>
        <w:t>面的投影</w:t>
      </w:r>
      <w:r>
        <w:rPr>
          <w:rFonts w:hint="eastAsia"/>
        </w:rPr>
        <w:t>特</w:t>
      </w:r>
      <w:r>
        <w:rPr>
          <w:rFonts w:hint="eastAsia"/>
          <w:spacing w:val="1"/>
        </w:rPr>
        <w:t>性可知：</w:t>
      </w:r>
      <w:r>
        <w:rPr>
          <w:rFonts w:hint="eastAsia"/>
        </w:rPr>
        <w:t>在</w:t>
      </w:r>
      <w:r>
        <w:rPr>
          <w:rFonts w:hint="eastAsia"/>
          <w:spacing w:val="1"/>
        </w:rPr>
        <w:t>所平行的</w:t>
      </w:r>
      <w:r>
        <w:rPr>
          <w:rFonts w:hint="eastAsia"/>
        </w:rPr>
        <w:t>投影面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/>
      </w:pPr>
      <w:r>
        <w:rPr>
          <w:rFonts w:hint="eastAsia"/>
          <w:spacing w:val="1"/>
        </w:rPr>
        <w:t>上的投</w:t>
      </w:r>
      <w:r>
        <w:rPr>
          <w:rFonts w:hint="eastAsia"/>
        </w:rPr>
        <w:t>影反</w:t>
      </w:r>
      <w:r>
        <w:rPr>
          <w:rFonts w:hint="eastAsia"/>
          <w:spacing w:val="1"/>
        </w:rPr>
        <w:t>映圆的</w:t>
      </w:r>
      <w:r>
        <w:rPr>
          <w:rFonts w:hint="eastAsia"/>
        </w:rPr>
        <w:t>实形</w:t>
      </w:r>
      <w:r>
        <w:rPr>
          <w:rFonts w:hint="eastAsia"/>
          <w:spacing w:val="1"/>
        </w:rPr>
        <w:t>；另外</w:t>
      </w:r>
      <w:r>
        <w:rPr>
          <w:rFonts w:hint="eastAsia"/>
        </w:rPr>
        <w:t>两个</w:t>
      </w:r>
      <w:r>
        <w:rPr>
          <w:rFonts w:hint="eastAsia"/>
          <w:spacing w:val="1"/>
        </w:rPr>
        <w:t>投影面</w:t>
      </w:r>
      <w:r>
        <w:rPr>
          <w:rFonts w:hint="eastAsia"/>
        </w:rPr>
        <w:t>上的</w:t>
      </w:r>
      <w:r>
        <w:rPr>
          <w:rFonts w:hint="eastAsia"/>
          <w:spacing w:val="1"/>
        </w:rPr>
        <w:t>投影分</w:t>
      </w:r>
      <w:r>
        <w:rPr>
          <w:rFonts w:hint="eastAsia"/>
        </w:rPr>
        <w:t>别积</w:t>
      </w:r>
      <w:r>
        <w:rPr>
          <w:rFonts w:hint="eastAsia"/>
          <w:spacing w:val="1"/>
        </w:rPr>
        <w:t>聚为直</w:t>
      </w:r>
      <w:r>
        <w:rPr>
          <w:rFonts w:hint="eastAsia"/>
        </w:rPr>
        <w:t>线段</w:t>
      </w:r>
      <w:r>
        <w:rPr>
          <w:rFonts w:hint="eastAsia"/>
          <w:spacing w:val="1"/>
        </w:rPr>
        <w:t>，其长</w:t>
      </w:r>
      <w:r>
        <w:rPr>
          <w:rFonts w:hint="eastAsia"/>
        </w:rPr>
        <w:t>度均</w:t>
      </w:r>
      <w:r>
        <w:rPr>
          <w:rFonts w:hint="eastAsia"/>
          <w:spacing w:val="2"/>
        </w:rPr>
        <w:t>等于圆的</w:t>
      </w:r>
      <w:r>
        <w:rPr>
          <w:spacing w:val="2"/>
        </w:rPr>
        <w:t xml:space="preserve"> </w:t>
      </w:r>
      <w:r>
        <w:rPr>
          <w:rFonts w:hint="eastAsia"/>
        </w:rPr>
        <w:t>直径，且平行相应的轴。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2" w:firstLine="420"/>
        <w:jc w:val="both"/>
      </w:pP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13 </w:t>
      </w:r>
      <w:r>
        <w:rPr>
          <w:rFonts w:hint="eastAsia"/>
          <w:spacing w:val="-2"/>
        </w:rPr>
        <w:t>所</w:t>
      </w:r>
      <w:r>
        <w:rPr>
          <w:rFonts w:hint="eastAsia"/>
        </w:rPr>
        <w:t>示的水平圆</w:t>
      </w:r>
      <w:r>
        <w:rPr>
          <w:rFonts w:hint="eastAsia"/>
          <w:spacing w:val="-8"/>
        </w:rPr>
        <w:t>，</w:t>
      </w:r>
      <w:r>
        <w:rPr>
          <w:rFonts w:hint="eastAsia"/>
        </w:rPr>
        <w:t>其水平投影反映该圆的实形</w:t>
      </w:r>
      <w:r>
        <w:rPr>
          <w:rFonts w:hint="eastAsia"/>
          <w:spacing w:val="-8"/>
        </w:rPr>
        <w:t>；</w:t>
      </w:r>
      <w:r>
        <w:rPr>
          <w:rFonts w:hint="eastAsia"/>
        </w:rPr>
        <w:t>正面投影积聚为直线段</w:t>
      </w:r>
      <w:r>
        <w:rPr>
          <w:rFonts w:hint="eastAsia"/>
          <w:spacing w:val="-8"/>
        </w:rPr>
        <w:t>，</w:t>
      </w:r>
      <w:r>
        <w:rPr>
          <w:rFonts w:hint="eastAsia"/>
        </w:rPr>
        <w:t>长度</w:t>
      </w:r>
      <w:r>
        <w:t xml:space="preserve"> </w:t>
      </w:r>
      <w:r>
        <w:rPr>
          <w:rFonts w:hint="eastAsia"/>
        </w:rPr>
        <w:t>为直径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</w:t>
      </w:r>
      <w:r>
        <w:rPr>
          <w:rFonts w:ascii="Times New Roman" w:cs="Times New Roman"/>
          <w:i/>
          <w:iCs/>
        </w:rPr>
        <w:t>B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  <w:spacing w:val="-2"/>
        </w:rPr>
        <w:t>的</w:t>
      </w:r>
      <w:r>
        <w:rPr>
          <w:rFonts w:hint="eastAsia"/>
        </w:rPr>
        <w:t>长度</w:t>
      </w:r>
      <w:r>
        <w:rPr>
          <w:rFonts w:hint="eastAsia"/>
          <w:spacing w:val="-16"/>
        </w:rPr>
        <w:t>，</w:t>
      </w:r>
      <w:r>
        <w:rPr>
          <w:rFonts w:hint="eastAsia"/>
        </w:rPr>
        <w:t>且平行于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O</w:t>
      </w:r>
      <w:r>
        <w:rPr>
          <w:rFonts w:ascii="Times New Roman" w:cs="Times New Roman"/>
          <w:i/>
          <w:iCs/>
        </w:rPr>
        <w:t>X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轴</w:t>
      </w:r>
      <w:r>
        <w:rPr>
          <w:rFonts w:hint="eastAsia"/>
          <w:spacing w:val="-16"/>
        </w:rPr>
        <w:t>；</w:t>
      </w:r>
      <w:r>
        <w:rPr>
          <w:rFonts w:hint="eastAsia"/>
        </w:rPr>
        <w:t>侧面投影积聚为直线段</w:t>
      </w:r>
      <w:r>
        <w:rPr>
          <w:rFonts w:hint="eastAsia"/>
          <w:spacing w:val="-16"/>
        </w:rPr>
        <w:t>，</w:t>
      </w:r>
      <w:r>
        <w:rPr>
          <w:rFonts w:hint="eastAsia"/>
        </w:rPr>
        <w:t>长度为直径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C</w:t>
      </w:r>
      <w:r>
        <w:rPr>
          <w:rFonts w:ascii="Times New Roman" w:cs="Times New Roman"/>
          <w:i/>
          <w:iCs/>
        </w:rPr>
        <w:t>D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的长度</w:t>
      </w:r>
      <w:r>
        <w:rPr>
          <w:rFonts w:hint="eastAsia"/>
          <w:spacing w:val="-16"/>
        </w:rPr>
        <w:t>，</w:t>
      </w:r>
      <w:r>
        <w:rPr>
          <w:rFonts w:hint="eastAsia"/>
        </w:rPr>
        <w:t>且</w:t>
      </w:r>
      <w:r>
        <w:t xml:space="preserve"> </w:t>
      </w:r>
      <w:r>
        <w:rPr>
          <w:rFonts w:hint="eastAsia"/>
        </w:rPr>
        <w:t>平行于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O</w:t>
      </w:r>
      <w:r>
        <w:rPr>
          <w:rFonts w:ascii="Times New Roman" w:cs="Times New Roman"/>
          <w:i/>
          <w:iCs/>
        </w:rPr>
        <w:t xml:space="preserve">Y </w:t>
      </w:r>
      <w:r>
        <w:rPr>
          <w:rFonts w:hint="eastAsia"/>
          <w:spacing w:val="-2"/>
        </w:rPr>
        <w:t>轴。</w:t>
      </w:r>
    </w:p>
    <w:p w:rsidR="00800CFE" w:rsidRDefault="00800CFE" w:rsidP="00800CFE">
      <w:pPr>
        <w:kinsoku w:val="0"/>
        <w:overflowPunct w:val="0"/>
        <w:spacing w:before="1"/>
        <w:ind w:left="2593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133600" cy="16764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"/>
        <w:ind w:left="2593" w:right="10205"/>
        <w:rPr>
          <w:sz w:val="20"/>
          <w:szCs w:val="20"/>
        </w:rPr>
        <w:sectPr w:rsidR="00800CFE">
          <w:pgSz w:w="11905" w:h="16840"/>
          <w:pgMar w:top="78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1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 xml:space="preserve">2)  </w:t>
      </w:r>
      <w:r>
        <w:rPr>
          <w:rFonts w:hint="eastAsia"/>
        </w:rPr>
        <w:t>垂直于</w:t>
      </w:r>
      <w:r>
        <w:rPr>
          <w:rFonts w:hint="eastAsia"/>
          <w:spacing w:val="-2"/>
        </w:rPr>
        <w:t>某</w:t>
      </w:r>
      <w:r>
        <w:rPr>
          <w:rFonts w:hint="eastAsia"/>
        </w:rPr>
        <w:t>投影面的圆</w:t>
      </w:r>
    </w:p>
    <w:p w:rsidR="00800CFE" w:rsidRDefault="00800CFE" w:rsidP="00800CFE">
      <w:pPr>
        <w:kinsoku w:val="0"/>
        <w:overflowPunct w:val="0"/>
        <w:spacing w:before="69"/>
        <w:ind w:left="563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2.1</w:t>
      </w:r>
      <w:r>
        <w:rPr>
          <w:rFonts w:ascii="Arial" w:eastAsia="黑体" w:hAnsi="Arial" w:cs="Arial"/>
          <w:sz w:val="18"/>
          <w:szCs w:val="18"/>
        </w:rPr>
        <w:t xml:space="preserve">3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水</w:t>
      </w:r>
      <w:r>
        <w:rPr>
          <w:rFonts w:ascii="黑体" w:eastAsia="黑体" w:hAnsi="Arial" w:cs="黑体" w:hint="eastAsia"/>
          <w:spacing w:val="1"/>
          <w:sz w:val="18"/>
          <w:szCs w:val="18"/>
        </w:rPr>
        <w:t>平</w:t>
      </w:r>
      <w:r>
        <w:rPr>
          <w:rFonts w:ascii="黑体" w:eastAsia="黑体" w:hAnsi="Arial" w:cs="黑体" w:hint="eastAsia"/>
          <w:sz w:val="18"/>
          <w:szCs w:val="18"/>
        </w:rPr>
        <w:t>圆的投影</w:t>
      </w:r>
    </w:p>
    <w:p w:rsidR="00800CFE" w:rsidRDefault="00800CFE" w:rsidP="00800CFE">
      <w:pPr>
        <w:kinsoku w:val="0"/>
        <w:overflowPunct w:val="0"/>
        <w:spacing w:before="69"/>
        <w:ind w:left="563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2751" w:space="40"/>
            <w:col w:w="5754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before="14" w:line="300" w:lineRule="exact"/>
        <w:ind w:left="160" w:right="158" w:firstLine="420"/>
        <w:jc w:val="both"/>
      </w:pPr>
      <w:r>
        <w:rPr>
          <w:rFonts w:hint="eastAsia"/>
          <w:spacing w:val="1"/>
        </w:rPr>
        <w:lastRenderedPageBreak/>
        <w:t>圆在与它</w:t>
      </w:r>
      <w:r>
        <w:rPr>
          <w:rFonts w:hint="eastAsia"/>
        </w:rPr>
        <w:t>倾</w:t>
      </w:r>
      <w:r>
        <w:rPr>
          <w:rFonts w:hint="eastAsia"/>
          <w:spacing w:val="1"/>
        </w:rPr>
        <w:t>斜的投影</w:t>
      </w:r>
      <w:r>
        <w:rPr>
          <w:rFonts w:hint="eastAsia"/>
        </w:rPr>
        <w:t>面</w:t>
      </w:r>
      <w:r>
        <w:rPr>
          <w:rFonts w:hint="eastAsia"/>
          <w:spacing w:val="1"/>
        </w:rPr>
        <w:t>上的投影</w:t>
      </w:r>
      <w:r>
        <w:rPr>
          <w:rFonts w:hint="eastAsia"/>
        </w:rPr>
        <w:t>为</w:t>
      </w:r>
      <w:r>
        <w:rPr>
          <w:rFonts w:hint="eastAsia"/>
          <w:spacing w:val="1"/>
        </w:rPr>
        <w:t>椭圆。当</w:t>
      </w:r>
      <w:r>
        <w:rPr>
          <w:rFonts w:hint="eastAsia"/>
        </w:rPr>
        <w:t>圆</w:t>
      </w:r>
      <w:r>
        <w:rPr>
          <w:rFonts w:hint="eastAsia"/>
          <w:spacing w:val="1"/>
        </w:rPr>
        <w:t>上一对相</w:t>
      </w:r>
      <w:r>
        <w:rPr>
          <w:rFonts w:hint="eastAsia"/>
        </w:rPr>
        <w:t>互</w:t>
      </w:r>
      <w:r>
        <w:rPr>
          <w:rFonts w:hint="eastAsia"/>
          <w:spacing w:val="1"/>
        </w:rPr>
        <w:t>垂直的直</w:t>
      </w:r>
      <w:r>
        <w:rPr>
          <w:rFonts w:hint="eastAsia"/>
        </w:rPr>
        <w:t>径</w:t>
      </w:r>
      <w:r>
        <w:rPr>
          <w:rFonts w:hint="eastAsia"/>
          <w:spacing w:val="1"/>
        </w:rPr>
        <w:t>之一平行</w:t>
      </w:r>
      <w:r>
        <w:rPr>
          <w:rFonts w:hint="eastAsia"/>
        </w:rPr>
        <w:t>某投影</w:t>
      </w:r>
      <w:r>
        <w:t xml:space="preserve"> </w:t>
      </w:r>
      <w:r>
        <w:rPr>
          <w:rFonts w:hint="eastAsia"/>
          <w:spacing w:val="1"/>
        </w:rPr>
        <w:t>面时，</w:t>
      </w:r>
      <w:proofErr w:type="gramStart"/>
      <w:r>
        <w:rPr>
          <w:rFonts w:hint="eastAsia"/>
        </w:rPr>
        <w:t>此相</w:t>
      </w:r>
      <w:r>
        <w:rPr>
          <w:rFonts w:hint="eastAsia"/>
          <w:spacing w:val="1"/>
        </w:rPr>
        <w:t>互</w:t>
      </w:r>
      <w:proofErr w:type="gramEnd"/>
      <w:r>
        <w:rPr>
          <w:rFonts w:hint="eastAsia"/>
          <w:spacing w:val="1"/>
        </w:rPr>
        <w:t>垂直</w:t>
      </w:r>
      <w:r>
        <w:rPr>
          <w:rFonts w:hint="eastAsia"/>
        </w:rPr>
        <w:t>的直</w:t>
      </w:r>
      <w:r>
        <w:rPr>
          <w:rFonts w:hint="eastAsia"/>
          <w:spacing w:val="1"/>
        </w:rPr>
        <w:t>径在该</w:t>
      </w:r>
      <w:r>
        <w:rPr>
          <w:rFonts w:hint="eastAsia"/>
        </w:rPr>
        <w:t>投影</w:t>
      </w:r>
      <w:r>
        <w:rPr>
          <w:rFonts w:hint="eastAsia"/>
          <w:spacing w:val="1"/>
        </w:rPr>
        <w:t>面上的</w:t>
      </w:r>
      <w:r>
        <w:rPr>
          <w:rFonts w:hint="eastAsia"/>
        </w:rPr>
        <w:t>投影</w:t>
      </w:r>
      <w:r>
        <w:rPr>
          <w:rFonts w:hint="eastAsia"/>
          <w:spacing w:val="1"/>
        </w:rPr>
        <w:t>也垂直</w:t>
      </w:r>
      <w:r>
        <w:rPr>
          <w:rFonts w:hint="eastAsia"/>
        </w:rPr>
        <w:t>，且</w:t>
      </w:r>
      <w:r>
        <w:rPr>
          <w:rFonts w:hint="eastAsia"/>
          <w:spacing w:val="1"/>
        </w:rPr>
        <w:t>成为椭</w:t>
      </w:r>
      <w:r>
        <w:rPr>
          <w:rFonts w:hint="eastAsia"/>
        </w:rPr>
        <w:t>圆的</w:t>
      </w:r>
      <w:r>
        <w:rPr>
          <w:rFonts w:hint="eastAsia"/>
          <w:spacing w:val="1"/>
        </w:rPr>
        <w:t>对称轴</w:t>
      </w:r>
      <w:r>
        <w:rPr>
          <w:rFonts w:hint="eastAsia"/>
        </w:rPr>
        <w:t>，即</w:t>
      </w:r>
      <w:r>
        <w:rPr>
          <w:rFonts w:hint="eastAsia"/>
          <w:spacing w:val="2"/>
        </w:rPr>
        <w:t>椭圆的长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轴和短</w:t>
      </w:r>
      <w:r>
        <w:rPr>
          <w:rFonts w:hint="eastAsia"/>
        </w:rPr>
        <w:t>轴。</w:t>
      </w:r>
      <w:r>
        <w:rPr>
          <w:rFonts w:hint="eastAsia"/>
          <w:spacing w:val="1"/>
        </w:rPr>
        <w:t>因此投</w:t>
      </w:r>
      <w:r>
        <w:rPr>
          <w:rFonts w:hint="eastAsia"/>
        </w:rPr>
        <w:t>影为</w:t>
      </w:r>
      <w:r>
        <w:rPr>
          <w:rFonts w:hint="eastAsia"/>
          <w:spacing w:val="1"/>
        </w:rPr>
        <w:t>椭圆时</w:t>
      </w:r>
      <w:r>
        <w:rPr>
          <w:rFonts w:hint="eastAsia"/>
        </w:rPr>
        <w:t>的长</w:t>
      </w:r>
      <w:r>
        <w:rPr>
          <w:rFonts w:hint="eastAsia"/>
          <w:spacing w:val="1"/>
        </w:rPr>
        <w:t>轴是平</w:t>
      </w:r>
      <w:r>
        <w:rPr>
          <w:rFonts w:hint="eastAsia"/>
        </w:rPr>
        <w:t>行于</w:t>
      </w:r>
      <w:r>
        <w:rPr>
          <w:rFonts w:hint="eastAsia"/>
          <w:spacing w:val="1"/>
        </w:rPr>
        <w:t>投影面</w:t>
      </w:r>
      <w:r>
        <w:rPr>
          <w:rFonts w:hint="eastAsia"/>
        </w:rPr>
        <w:t>的直</w:t>
      </w:r>
      <w:r>
        <w:rPr>
          <w:rFonts w:hint="eastAsia"/>
          <w:spacing w:val="1"/>
        </w:rPr>
        <w:t>径的投</w:t>
      </w:r>
      <w:r>
        <w:rPr>
          <w:rFonts w:hint="eastAsia"/>
        </w:rPr>
        <w:t>影，</w:t>
      </w:r>
      <w:r>
        <w:rPr>
          <w:rFonts w:hint="eastAsia"/>
          <w:spacing w:val="1"/>
        </w:rPr>
        <w:t>短轴是</w:t>
      </w:r>
      <w:r>
        <w:rPr>
          <w:rFonts w:hint="eastAsia"/>
        </w:rPr>
        <w:t>与上</w:t>
      </w:r>
      <w:r>
        <w:rPr>
          <w:rFonts w:hint="eastAsia"/>
          <w:spacing w:val="2"/>
        </w:rPr>
        <w:t>述直径垂</w:t>
      </w:r>
      <w:r>
        <w:rPr>
          <w:spacing w:val="2"/>
        </w:rPr>
        <w:t xml:space="preserve"> </w:t>
      </w:r>
      <w:r>
        <w:rPr>
          <w:rFonts w:hint="eastAsia"/>
        </w:rPr>
        <w:t>直的直径的投影。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58" w:firstLine="420"/>
        <w:jc w:val="both"/>
      </w:pPr>
      <w:r>
        <w:rPr>
          <w:rFonts w:hint="eastAsia"/>
          <w:spacing w:val="1"/>
        </w:rPr>
        <w:t>当圆平面</w:t>
      </w:r>
      <w:r>
        <w:rPr>
          <w:rFonts w:hint="eastAsia"/>
        </w:rPr>
        <w:t>垂</w:t>
      </w:r>
      <w:r>
        <w:rPr>
          <w:rFonts w:hint="eastAsia"/>
          <w:spacing w:val="1"/>
        </w:rPr>
        <w:t>直于某投</w:t>
      </w:r>
      <w:r>
        <w:rPr>
          <w:rFonts w:hint="eastAsia"/>
        </w:rPr>
        <w:t>影</w:t>
      </w:r>
      <w:r>
        <w:rPr>
          <w:rFonts w:hint="eastAsia"/>
          <w:spacing w:val="1"/>
        </w:rPr>
        <w:t>面时，在</w:t>
      </w:r>
      <w:r>
        <w:rPr>
          <w:rFonts w:hint="eastAsia"/>
        </w:rPr>
        <w:t>该</w:t>
      </w:r>
      <w:r>
        <w:rPr>
          <w:rFonts w:hint="eastAsia"/>
          <w:spacing w:val="1"/>
        </w:rPr>
        <w:t>投影面上</w:t>
      </w:r>
      <w:r>
        <w:rPr>
          <w:rFonts w:hint="eastAsia"/>
        </w:rPr>
        <w:t>的</w:t>
      </w:r>
      <w:r>
        <w:rPr>
          <w:rFonts w:hint="eastAsia"/>
          <w:spacing w:val="1"/>
        </w:rPr>
        <w:t>投影积聚</w:t>
      </w:r>
      <w:r>
        <w:rPr>
          <w:rFonts w:hint="eastAsia"/>
        </w:rPr>
        <w:t>为</w:t>
      </w:r>
      <w:r>
        <w:rPr>
          <w:rFonts w:hint="eastAsia"/>
          <w:spacing w:val="1"/>
        </w:rPr>
        <w:t>直线段，</w:t>
      </w:r>
      <w:r>
        <w:rPr>
          <w:rFonts w:hint="eastAsia"/>
        </w:rPr>
        <w:t>长</w:t>
      </w:r>
      <w:r>
        <w:rPr>
          <w:rFonts w:hint="eastAsia"/>
          <w:spacing w:val="1"/>
        </w:rPr>
        <w:t>度等于直</w:t>
      </w:r>
      <w:r>
        <w:rPr>
          <w:rFonts w:hint="eastAsia"/>
        </w:rPr>
        <w:t>径；在</w:t>
      </w:r>
      <w:r>
        <w:t xml:space="preserve"> </w:t>
      </w:r>
      <w:r>
        <w:rPr>
          <w:rFonts w:hint="eastAsia"/>
          <w:spacing w:val="1"/>
        </w:rPr>
        <w:t>另外两</w:t>
      </w:r>
      <w:r>
        <w:rPr>
          <w:rFonts w:hint="eastAsia"/>
        </w:rPr>
        <w:t>个投</w:t>
      </w:r>
      <w:r>
        <w:rPr>
          <w:rFonts w:hint="eastAsia"/>
          <w:spacing w:val="1"/>
        </w:rPr>
        <w:t>影面上</w:t>
      </w:r>
      <w:r>
        <w:rPr>
          <w:rFonts w:hint="eastAsia"/>
        </w:rPr>
        <w:t>的投</w:t>
      </w:r>
      <w:r>
        <w:rPr>
          <w:rFonts w:hint="eastAsia"/>
          <w:spacing w:val="1"/>
        </w:rPr>
        <w:t>影为椭</w:t>
      </w:r>
      <w:r>
        <w:rPr>
          <w:rFonts w:hint="eastAsia"/>
        </w:rPr>
        <w:t>圆，</w:t>
      </w:r>
      <w:r>
        <w:rPr>
          <w:rFonts w:hint="eastAsia"/>
          <w:spacing w:val="1"/>
        </w:rPr>
        <w:t>其长轴</w:t>
      </w:r>
      <w:r>
        <w:rPr>
          <w:rFonts w:hint="eastAsia"/>
        </w:rPr>
        <w:t>为同</w:t>
      </w:r>
      <w:r>
        <w:rPr>
          <w:rFonts w:hint="eastAsia"/>
          <w:spacing w:val="1"/>
        </w:rPr>
        <w:t>时平行</w:t>
      </w:r>
      <w:r>
        <w:rPr>
          <w:rFonts w:hint="eastAsia"/>
        </w:rPr>
        <w:t>于该</w:t>
      </w:r>
      <w:r>
        <w:rPr>
          <w:rFonts w:hint="eastAsia"/>
          <w:spacing w:val="1"/>
        </w:rPr>
        <w:t>两个投</w:t>
      </w:r>
      <w:r>
        <w:rPr>
          <w:rFonts w:hint="eastAsia"/>
        </w:rPr>
        <w:t>影面</w:t>
      </w:r>
      <w:r>
        <w:rPr>
          <w:rFonts w:hint="eastAsia"/>
          <w:spacing w:val="1"/>
        </w:rPr>
        <w:t>的平行</w:t>
      </w:r>
      <w:r>
        <w:rPr>
          <w:rFonts w:hint="eastAsia"/>
        </w:rPr>
        <w:t>线，</w:t>
      </w:r>
      <w:r>
        <w:rPr>
          <w:rFonts w:hint="eastAsia"/>
          <w:spacing w:val="2"/>
        </w:rPr>
        <w:t>即为圆平</w:t>
      </w:r>
      <w:r>
        <w:rPr>
          <w:spacing w:val="2"/>
        </w:rPr>
        <w:t xml:space="preserve"> </w:t>
      </w:r>
      <w:r>
        <w:rPr>
          <w:rFonts w:hint="eastAsia"/>
        </w:rPr>
        <w:t>面所垂直的那个投影面的垂直线，长度为直径。短轴与之垂直。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0" w:firstLine="420"/>
        <w:jc w:val="both"/>
      </w:pP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14 </w:t>
      </w:r>
      <w:r>
        <w:rPr>
          <w:rFonts w:hint="eastAsia"/>
          <w:spacing w:val="-2"/>
        </w:rPr>
        <w:t>所</w:t>
      </w:r>
      <w:r>
        <w:rPr>
          <w:rFonts w:hint="eastAsia"/>
        </w:rPr>
        <w:t>示</w:t>
      </w:r>
      <w:r>
        <w:rPr>
          <w:rFonts w:hint="eastAsia"/>
          <w:spacing w:val="-5"/>
        </w:rPr>
        <w:t>，</w:t>
      </w:r>
      <w:r>
        <w:rPr>
          <w:rFonts w:hint="eastAsia"/>
        </w:rPr>
        <w:t>圆平面垂直于正面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V</w:t>
      </w:r>
      <w:r>
        <w:rPr>
          <w:rFonts w:hint="eastAsia"/>
          <w:spacing w:val="-5"/>
        </w:rPr>
        <w:t>，</w:t>
      </w:r>
      <w:r>
        <w:rPr>
          <w:rFonts w:hint="eastAsia"/>
        </w:rPr>
        <w:t>其正面投影积聚为直线段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a'b</w:t>
      </w:r>
      <w:r>
        <w:rPr>
          <w:rFonts w:ascii="Times New Roman" w:cs="Times New Roman"/>
          <w:i/>
          <w:iCs/>
        </w:rPr>
        <w:t>'</w:t>
      </w:r>
      <w:r>
        <w:rPr>
          <w:rFonts w:hint="eastAsia"/>
          <w:spacing w:val="-6"/>
        </w:rPr>
        <w:t>，</w:t>
      </w:r>
      <w:r>
        <w:rPr>
          <w:rFonts w:ascii="Times New Roman" w:cs="Times New Roman"/>
          <w:i/>
          <w:iCs/>
          <w:spacing w:val="-1"/>
        </w:rPr>
        <w:t>a'b</w:t>
      </w:r>
      <w:r>
        <w:rPr>
          <w:rFonts w:ascii="Times New Roman" w:cs="Times New Roman"/>
          <w:i/>
          <w:iCs/>
        </w:rPr>
        <w:t>'</w:t>
      </w:r>
      <w:r>
        <w:rPr>
          <w:rFonts w:hint="eastAsia"/>
        </w:rPr>
        <w:t>长度等于直</w:t>
      </w:r>
      <w:r>
        <w:t xml:space="preserve"> </w:t>
      </w:r>
      <w:r>
        <w:rPr>
          <w:rFonts w:hint="eastAsia"/>
        </w:rPr>
        <w:t>径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1"/>
        </w:rPr>
        <w:t>AB</w:t>
      </w:r>
      <w:r>
        <w:rPr>
          <w:rFonts w:hint="eastAsia"/>
          <w:spacing w:val="-11"/>
        </w:rPr>
        <w:t>；</w:t>
      </w:r>
      <w:r>
        <w:rPr>
          <w:rFonts w:hint="eastAsia"/>
        </w:rPr>
        <w:t>水</w:t>
      </w:r>
      <w:r>
        <w:rPr>
          <w:rFonts w:hint="eastAsia"/>
          <w:spacing w:val="-2"/>
        </w:rPr>
        <w:t>平</w:t>
      </w:r>
      <w:r>
        <w:rPr>
          <w:rFonts w:hint="eastAsia"/>
        </w:rPr>
        <w:t>投影应为椭圆</w:t>
      </w:r>
      <w:r>
        <w:rPr>
          <w:rFonts w:hint="eastAsia"/>
          <w:spacing w:val="-11"/>
        </w:rPr>
        <w:t>，</w:t>
      </w:r>
      <w:r>
        <w:rPr>
          <w:rFonts w:hint="eastAsia"/>
        </w:rPr>
        <w:t>其长轴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c</w:t>
      </w:r>
      <w:r>
        <w:rPr>
          <w:rFonts w:ascii="Times New Roman" w:cs="Times New Roman"/>
          <w:i/>
          <w:iCs/>
        </w:rPr>
        <w:t xml:space="preserve">d </w:t>
      </w:r>
      <w:r>
        <w:rPr>
          <w:rFonts w:hint="eastAsia"/>
        </w:rPr>
        <w:t>为正垂线</w:t>
      </w:r>
      <w:r>
        <w:rPr>
          <w:rFonts w:hint="eastAsia"/>
          <w:spacing w:val="-12"/>
        </w:rPr>
        <w:t>，</w:t>
      </w:r>
      <w:r>
        <w:rPr>
          <w:rFonts w:hint="eastAsia"/>
        </w:rPr>
        <w:t>且等于圆的直径</w:t>
      </w:r>
      <w:r>
        <w:rPr>
          <w:rFonts w:hint="eastAsia"/>
          <w:spacing w:val="-11"/>
        </w:rPr>
        <w:t>，</w:t>
      </w:r>
      <w:r>
        <w:rPr>
          <w:rFonts w:hint="eastAsia"/>
        </w:rPr>
        <w:t>短轴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a</w:t>
      </w:r>
      <w:r>
        <w:rPr>
          <w:rFonts w:ascii="Times New Roman" w:cs="Times New Roman"/>
          <w:i/>
          <w:iCs/>
        </w:rPr>
        <w:t xml:space="preserve">b </w:t>
      </w:r>
      <w:r>
        <w:rPr>
          <w:rFonts w:hint="eastAsia"/>
        </w:rPr>
        <w:t>与之垂直</w:t>
      </w:r>
      <w:r>
        <w:rPr>
          <w:rFonts w:hint="eastAsia"/>
          <w:spacing w:val="-12"/>
        </w:rPr>
        <w:t>，</w:t>
      </w:r>
      <w:r>
        <w:rPr>
          <w:rFonts w:hint="eastAsia"/>
        </w:rPr>
        <w:t>其</w:t>
      </w:r>
      <w:r>
        <w:t xml:space="preserve"> </w:t>
      </w:r>
      <w:r>
        <w:rPr>
          <w:rFonts w:hint="eastAsia"/>
        </w:rPr>
        <w:t>长度由短轴的正面投影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a</w:t>
      </w:r>
      <w:r>
        <w:rPr>
          <w:rFonts w:ascii="Times New Roman" w:cs="Times New Roman"/>
          <w:i/>
          <w:iCs/>
        </w:rPr>
        <w:t xml:space="preserve">b </w:t>
      </w:r>
      <w:r>
        <w:rPr>
          <w:rFonts w:hint="eastAsia"/>
        </w:rPr>
        <w:t>的相应位</w:t>
      </w:r>
      <w:r>
        <w:rPr>
          <w:rFonts w:hint="eastAsia"/>
          <w:spacing w:val="-2"/>
        </w:rPr>
        <w:t>置</w:t>
      </w:r>
      <w:r>
        <w:rPr>
          <w:rFonts w:hint="eastAsia"/>
        </w:rPr>
        <w:t>而定。</w:t>
      </w:r>
    </w:p>
    <w:p w:rsidR="00800CFE" w:rsidRDefault="00800CFE" w:rsidP="00800CFE">
      <w:pPr>
        <w:kinsoku w:val="0"/>
        <w:overflowPunct w:val="0"/>
        <w:spacing w:before="60"/>
        <w:ind w:left="2299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508250" cy="1739900"/>
            <wp:effectExtent l="1905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3" w:line="100" w:lineRule="exact"/>
        <w:rPr>
          <w:sz w:val="10"/>
          <w:szCs w:val="10"/>
        </w:rPr>
      </w:pPr>
    </w:p>
    <w:p w:rsidR="00800CFE" w:rsidRDefault="00800CFE" w:rsidP="00980C2B">
      <w:pPr>
        <w:numPr>
          <w:ilvl w:val="4"/>
          <w:numId w:val="9"/>
        </w:numPr>
        <w:tabs>
          <w:tab w:val="left" w:pos="2719"/>
          <w:tab w:val="left" w:pos="5490"/>
        </w:tabs>
        <w:kinsoku w:val="0"/>
        <w:overflowPunct w:val="0"/>
        <w:ind w:left="5490" w:right="73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13141E" w:rsidP="00800CFE">
      <w:pPr>
        <w:kinsoku w:val="0"/>
        <w:overflowPunct w:val="0"/>
        <w:spacing w:before="23"/>
        <w:ind w:right="1"/>
        <w:jc w:val="center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063" style="position:absolute;left:0;text-align:left;margin-left:447.35pt;margin-top:21.15pt;width:56pt;height:12pt;z-index:-25163366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48" name="图片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图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pacing w:val="-1"/>
          <w:sz w:val="18"/>
          <w:szCs w:val="18"/>
        </w:rPr>
        <w:t>2.1</w:t>
      </w:r>
      <w:r w:rsidR="00800CFE">
        <w:rPr>
          <w:rFonts w:ascii="Arial" w:eastAsia="黑体" w:hAnsi="Arial" w:cs="Arial"/>
          <w:sz w:val="18"/>
          <w:szCs w:val="18"/>
        </w:rPr>
        <w:t xml:space="preserve">4  </w:t>
      </w:r>
      <w:r w:rsidR="00800CFE"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proofErr w:type="gramStart"/>
      <w:r w:rsidR="00800CFE">
        <w:rPr>
          <w:rFonts w:ascii="黑体" w:eastAsia="黑体" w:hAnsi="Arial" w:cs="黑体" w:hint="eastAsia"/>
          <w:sz w:val="18"/>
          <w:szCs w:val="18"/>
        </w:rPr>
        <w:t>正</w:t>
      </w:r>
      <w:r w:rsidR="00800CFE">
        <w:rPr>
          <w:rFonts w:ascii="黑体" w:eastAsia="黑体" w:hAnsi="Arial" w:cs="黑体" w:hint="eastAsia"/>
          <w:spacing w:val="1"/>
          <w:sz w:val="18"/>
          <w:szCs w:val="18"/>
        </w:rPr>
        <w:t>垂</w:t>
      </w:r>
      <w:r w:rsidR="00800CFE">
        <w:rPr>
          <w:rFonts w:ascii="黑体" w:eastAsia="黑体" w:hAnsi="Arial" w:cs="黑体" w:hint="eastAsia"/>
          <w:sz w:val="18"/>
          <w:szCs w:val="18"/>
        </w:rPr>
        <w:t>圆的</w:t>
      </w:r>
      <w:proofErr w:type="gramEnd"/>
      <w:r w:rsidR="00800CFE">
        <w:rPr>
          <w:rFonts w:ascii="黑体" w:eastAsia="黑体" w:hAnsi="Arial" w:cs="黑体" w:hint="eastAsia"/>
          <w:sz w:val="18"/>
          <w:szCs w:val="18"/>
        </w:rPr>
        <w:t>投影</w:t>
      </w:r>
    </w:p>
    <w:p w:rsidR="00800CFE" w:rsidRDefault="00800CFE" w:rsidP="00800CFE">
      <w:pPr>
        <w:kinsoku w:val="0"/>
        <w:overflowPunct w:val="0"/>
        <w:spacing w:before="5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43</w:t>
      </w: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9" w:line="240" w:lineRule="exact"/>
      </w:pPr>
    </w:p>
    <w:p w:rsidR="00800CFE" w:rsidRDefault="00800CFE" w:rsidP="00800CFE">
      <w:pPr>
        <w:pStyle w:val="Heading4"/>
        <w:tabs>
          <w:tab w:val="left" w:pos="670"/>
        </w:tabs>
        <w:kinsoku w:val="0"/>
        <w:overflowPunct w:val="0"/>
        <w:spacing w:line="400" w:lineRule="exact"/>
        <w:ind w:right="1"/>
        <w:jc w:val="center"/>
        <w:outlineLvl w:val="9"/>
        <w:rPr>
          <w:rFonts w:hAnsi="Arial"/>
        </w:rPr>
      </w:pPr>
      <w:r>
        <w:rPr>
          <w:rFonts w:ascii="Arial" w:eastAsiaTheme="minorEastAsia" w:hAnsi="Arial" w:cs="Arial"/>
        </w:rPr>
        <w:t>2.4</w:t>
      </w:r>
      <w:r>
        <w:rPr>
          <w:rFonts w:ascii="Arial" w:eastAsiaTheme="minorEastAsia" w:hAnsi="Arial" w:cs="Arial"/>
        </w:rPr>
        <w:tab/>
      </w:r>
      <w:r>
        <w:rPr>
          <w:rFonts w:hAnsi="Arial" w:hint="eastAsia"/>
          <w:spacing w:val="-1"/>
        </w:rPr>
        <w:t>立体的投影</w:t>
      </w:r>
    </w:p>
    <w:p w:rsidR="00800CFE" w:rsidRDefault="00800CFE" w:rsidP="00800CFE">
      <w:pPr>
        <w:kinsoku w:val="0"/>
        <w:overflowPunct w:val="0"/>
        <w:spacing w:before="14" w:line="220" w:lineRule="exact"/>
        <w:rPr>
          <w:sz w:val="22"/>
          <w:szCs w:val="22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spacing w:line="326" w:lineRule="exact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2.4.</w:t>
      </w:r>
      <w:r>
        <w:rPr>
          <w:rFonts w:ascii="Arial" w:eastAsiaTheme="minorEastAsia" w:hAnsi="Arial" w:cs="Arial"/>
        </w:rPr>
        <w:t>1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平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立体的投影</w:t>
      </w:r>
    </w:p>
    <w:p w:rsidR="00800CFE" w:rsidRDefault="00800CFE" w:rsidP="00800CFE">
      <w:pPr>
        <w:kinsoku w:val="0"/>
        <w:overflowPunct w:val="0"/>
        <w:spacing w:before="7" w:line="170" w:lineRule="exact"/>
        <w:rPr>
          <w:sz w:val="17"/>
          <w:szCs w:val="17"/>
        </w:rPr>
      </w:pPr>
    </w:p>
    <w:p w:rsidR="00800CFE" w:rsidRDefault="00800CFE" w:rsidP="00800CFE">
      <w:pPr>
        <w:pStyle w:val="a3"/>
        <w:kinsoku w:val="0"/>
        <w:overflowPunct w:val="0"/>
        <w:spacing w:line="320" w:lineRule="exact"/>
        <w:ind w:left="160" w:right="162" w:firstLine="419"/>
        <w:jc w:val="both"/>
      </w:pPr>
      <w:r>
        <w:rPr>
          <w:rFonts w:hint="eastAsia"/>
          <w:spacing w:val="2"/>
        </w:rPr>
        <w:t>由平面构</w:t>
      </w:r>
      <w:r>
        <w:rPr>
          <w:rFonts w:hint="eastAsia"/>
          <w:spacing w:val="3"/>
        </w:rPr>
        <w:t>成</w:t>
      </w:r>
      <w:r>
        <w:rPr>
          <w:rFonts w:hint="eastAsia"/>
          <w:spacing w:val="2"/>
        </w:rPr>
        <w:t>的几何体</w:t>
      </w:r>
      <w:r>
        <w:rPr>
          <w:rFonts w:hint="eastAsia"/>
          <w:spacing w:val="3"/>
        </w:rPr>
        <w:t>称</w:t>
      </w:r>
      <w:r>
        <w:rPr>
          <w:rFonts w:hint="eastAsia"/>
          <w:spacing w:val="2"/>
        </w:rPr>
        <w:t>为平面几</w:t>
      </w:r>
      <w:r>
        <w:rPr>
          <w:rFonts w:hint="eastAsia"/>
          <w:spacing w:val="3"/>
        </w:rPr>
        <w:t>何</w:t>
      </w:r>
      <w:r>
        <w:rPr>
          <w:rFonts w:hint="eastAsia"/>
          <w:spacing w:val="2"/>
        </w:rPr>
        <w:t>体</w:t>
      </w:r>
      <w:r>
        <w:rPr>
          <w:rFonts w:ascii="Times New Roman" w:cs="Times New Roman"/>
          <w:spacing w:val="2"/>
        </w:rPr>
        <w:t>(</w:t>
      </w:r>
      <w:r>
        <w:rPr>
          <w:rFonts w:hint="eastAsia"/>
          <w:spacing w:val="2"/>
        </w:rPr>
        <w:t>即</w:t>
      </w:r>
      <w:r>
        <w:rPr>
          <w:rFonts w:hint="eastAsia"/>
          <w:spacing w:val="3"/>
        </w:rPr>
        <w:t>平</w:t>
      </w:r>
      <w:r>
        <w:rPr>
          <w:rFonts w:hint="eastAsia"/>
          <w:spacing w:val="2"/>
        </w:rPr>
        <w:t>面</w:t>
      </w:r>
      <w:r>
        <w:rPr>
          <w:rFonts w:hint="eastAsia"/>
          <w:spacing w:val="3"/>
        </w:rPr>
        <w:t>立</w:t>
      </w:r>
      <w:r>
        <w:rPr>
          <w:rFonts w:hint="eastAsia"/>
          <w:spacing w:val="2"/>
        </w:rPr>
        <w:t>体</w:t>
      </w:r>
      <w:r>
        <w:rPr>
          <w:rFonts w:ascii="Times New Roman" w:cs="Times New Roman"/>
          <w:spacing w:val="2"/>
        </w:rPr>
        <w:t>)</w:t>
      </w:r>
      <w:r>
        <w:rPr>
          <w:rFonts w:hint="eastAsia"/>
          <w:spacing w:val="2"/>
        </w:rPr>
        <w:t>。</w:t>
      </w:r>
      <w:r>
        <w:rPr>
          <w:rFonts w:hint="eastAsia"/>
          <w:spacing w:val="3"/>
        </w:rPr>
        <w:t>在</w:t>
      </w:r>
      <w:r>
        <w:rPr>
          <w:rFonts w:hint="eastAsia"/>
          <w:spacing w:val="2"/>
        </w:rPr>
        <w:t>建</w:t>
      </w:r>
      <w:r>
        <w:rPr>
          <w:rFonts w:hint="eastAsia"/>
          <w:spacing w:val="3"/>
        </w:rPr>
        <w:t>筑</w:t>
      </w:r>
      <w:r>
        <w:rPr>
          <w:rFonts w:hint="eastAsia"/>
          <w:spacing w:val="2"/>
        </w:rPr>
        <w:t>工程中多</w:t>
      </w:r>
      <w:r>
        <w:rPr>
          <w:rFonts w:hint="eastAsia"/>
          <w:spacing w:val="3"/>
        </w:rPr>
        <w:t>数</w:t>
      </w:r>
      <w:r>
        <w:rPr>
          <w:rFonts w:hint="eastAsia"/>
          <w:spacing w:val="2"/>
        </w:rPr>
        <w:t>构配件</w:t>
      </w:r>
      <w:r>
        <w:rPr>
          <w:rFonts w:hint="eastAsia"/>
          <w:spacing w:val="3"/>
        </w:rPr>
        <w:t>是</w:t>
      </w:r>
      <w:r>
        <w:rPr>
          <w:rFonts w:hint="eastAsia"/>
          <w:spacing w:val="4"/>
        </w:rPr>
        <w:t>由</w:t>
      </w:r>
      <w:r>
        <w:rPr>
          <w:rFonts w:hint="eastAsia"/>
        </w:rPr>
        <w:t>平</w:t>
      </w:r>
      <w:r>
        <w:t xml:space="preserve"> </w:t>
      </w:r>
      <w:r>
        <w:rPr>
          <w:rFonts w:hint="eastAsia"/>
        </w:rPr>
        <w:t>面几何体构成的。常见的类型有棱柱体、长方体、棱锥体、棱台等。</w:t>
      </w:r>
    </w:p>
    <w:p w:rsidR="00800CFE" w:rsidRDefault="00800CFE" w:rsidP="00800CFE">
      <w:pPr>
        <w:pStyle w:val="a3"/>
        <w:kinsoku w:val="0"/>
        <w:overflowPunct w:val="0"/>
        <w:spacing w:before="68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．棱柱体的投影</w:t>
      </w:r>
    </w:p>
    <w:p w:rsidR="00800CFE" w:rsidRDefault="00800CFE" w:rsidP="00800CFE">
      <w:pPr>
        <w:pStyle w:val="a3"/>
        <w:kinsoku w:val="0"/>
        <w:overflowPunct w:val="0"/>
        <w:spacing w:before="88" w:line="236" w:lineRule="auto"/>
        <w:ind w:left="160" w:right="158" w:firstLine="419"/>
        <w:jc w:val="both"/>
      </w:pPr>
      <w:r>
        <w:rPr>
          <w:rFonts w:hint="eastAsia"/>
          <w:spacing w:val="2"/>
        </w:rPr>
        <w:t>棱柱体是</w:t>
      </w:r>
      <w:r>
        <w:rPr>
          <w:rFonts w:hint="eastAsia"/>
          <w:spacing w:val="3"/>
        </w:rPr>
        <w:t>由</w:t>
      </w:r>
      <w:r>
        <w:rPr>
          <w:rFonts w:hint="eastAsia"/>
          <w:spacing w:val="2"/>
        </w:rPr>
        <w:t>平行的顶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、底面以</w:t>
      </w:r>
      <w:r>
        <w:rPr>
          <w:rFonts w:hint="eastAsia"/>
          <w:spacing w:val="3"/>
        </w:rPr>
        <w:t>及</w:t>
      </w:r>
      <w:r>
        <w:rPr>
          <w:rFonts w:hint="eastAsia"/>
          <w:spacing w:val="2"/>
        </w:rPr>
        <w:t>若干个侧</w:t>
      </w:r>
      <w:r>
        <w:rPr>
          <w:rFonts w:hint="eastAsia"/>
          <w:spacing w:val="3"/>
        </w:rPr>
        <w:t>棱</w:t>
      </w:r>
      <w:r>
        <w:rPr>
          <w:rFonts w:hint="eastAsia"/>
          <w:spacing w:val="2"/>
        </w:rPr>
        <w:t>面围成的</w:t>
      </w:r>
      <w:r>
        <w:rPr>
          <w:rFonts w:hint="eastAsia"/>
          <w:spacing w:val="3"/>
        </w:rPr>
        <w:t>实</w:t>
      </w:r>
      <w:r>
        <w:rPr>
          <w:rFonts w:hint="eastAsia"/>
          <w:spacing w:val="2"/>
        </w:rPr>
        <w:t>体，</w:t>
      </w:r>
      <w:proofErr w:type="gramStart"/>
      <w:r>
        <w:rPr>
          <w:rFonts w:hint="eastAsia"/>
          <w:spacing w:val="2"/>
        </w:rPr>
        <w:t>且侧</w:t>
      </w:r>
      <w:r>
        <w:rPr>
          <w:rFonts w:hint="eastAsia"/>
          <w:spacing w:val="3"/>
        </w:rPr>
        <w:t>棱</w:t>
      </w:r>
      <w:r>
        <w:rPr>
          <w:rFonts w:hint="eastAsia"/>
          <w:spacing w:val="2"/>
        </w:rPr>
        <w:t>面的</w:t>
      </w:r>
      <w:proofErr w:type="gramEnd"/>
      <w:r>
        <w:rPr>
          <w:rFonts w:hint="eastAsia"/>
          <w:spacing w:val="2"/>
        </w:rPr>
        <w:t>交</w:t>
      </w:r>
      <w:r>
        <w:rPr>
          <w:rFonts w:hint="eastAsia"/>
          <w:spacing w:val="3"/>
        </w:rPr>
        <w:t>线</w:t>
      </w:r>
      <w:r>
        <w:rPr>
          <w:rFonts w:ascii="Times New Roman" w:cs="Times New Roman"/>
          <w:spacing w:val="2"/>
        </w:rPr>
        <w:t>(</w:t>
      </w:r>
      <w:r>
        <w:rPr>
          <w:rFonts w:hint="eastAsia"/>
          <w:spacing w:val="4"/>
        </w:rPr>
        <w:t>棱</w:t>
      </w:r>
      <w:r>
        <w:rPr>
          <w:rFonts w:hint="eastAsia"/>
          <w:spacing w:val="3"/>
        </w:rPr>
        <w:t>线</w:t>
      </w:r>
      <w:r>
        <w:rPr>
          <w:rFonts w:ascii="Times New Roman" w:cs="Times New Roman"/>
        </w:rPr>
        <w:t xml:space="preserve">) </w:t>
      </w:r>
      <w:r>
        <w:rPr>
          <w:rFonts w:hint="eastAsia"/>
          <w:spacing w:val="1"/>
        </w:rPr>
        <w:t>互相平</w:t>
      </w:r>
      <w:r>
        <w:rPr>
          <w:rFonts w:hint="eastAsia"/>
        </w:rPr>
        <w:t>行。</w:t>
      </w:r>
      <w:r>
        <w:rPr>
          <w:rFonts w:hint="eastAsia"/>
          <w:spacing w:val="1"/>
        </w:rPr>
        <w:t>把棱线</w:t>
      </w:r>
      <w:r>
        <w:rPr>
          <w:rFonts w:hint="eastAsia"/>
        </w:rPr>
        <w:t>垂直</w:t>
      </w:r>
      <w:r>
        <w:rPr>
          <w:rFonts w:hint="eastAsia"/>
          <w:spacing w:val="1"/>
        </w:rPr>
        <w:t>于底面</w:t>
      </w:r>
      <w:r>
        <w:rPr>
          <w:rFonts w:hint="eastAsia"/>
        </w:rPr>
        <w:t>的棱</w:t>
      </w:r>
      <w:r>
        <w:rPr>
          <w:rFonts w:hint="eastAsia"/>
          <w:spacing w:val="1"/>
        </w:rPr>
        <w:t>柱称为</w:t>
      </w:r>
      <w:r>
        <w:rPr>
          <w:rFonts w:hint="eastAsia"/>
        </w:rPr>
        <w:t>直棱</w:t>
      </w:r>
      <w:r>
        <w:rPr>
          <w:rFonts w:hint="eastAsia"/>
          <w:spacing w:val="1"/>
        </w:rPr>
        <w:t>柱；棱</w:t>
      </w:r>
      <w:r>
        <w:rPr>
          <w:rFonts w:hint="eastAsia"/>
        </w:rPr>
        <w:t>线与</w:t>
      </w:r>
      <w:r>
        <w:rPr>
          <w:rFonts w:hint="eastAsia"/>
          <w:spacing w:val="1"/>
        </w:rPr>
        <w:t>底面斜</w:t>
      </w:r>
      <w:r>
        <w:rPr>
          <w:rFonts w:hint="eastAsia"/>
        </w:rPr>
        <w:t>交的</w:t>
      </w:r>
      <w:r>
        <w:rPr>
          <w:rFonts w:hint="eastAsia"/>
          <w:spacing w:val="1"/>
        </w:rPr>
        <w:t>棱柱称</w:t>
      </w:r>
      <w:r>
        <w:rPr>
          <w:rFonts w:hint="eastAsia"/>
        </w:rPr>
        <w:t>为斜</w:t>
      </w:r>
      <w:r>
        <w:rPr>
          <w:rFonts w:hint="eastAsia"/>
          <w:spacing w:val="2"/>
        </w:rPr>
        <w:t>棱柱；底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面为正</w:t>
      </w:r>
      <w:r>
        <w:rPr>
          <w:rFonts w:hint="eastAsia"/>
        </w:rPr>
        <w:t>多边</w:t>
      </w:r>
      <w:r>
        <w:rPr>
          <w:rFonts w:hint="eastAsia"/>
          <w:spacing w:val="1"/>
        </w:rPr>
        <w:t>形的直</w:t>
      </w:r>
      <w:r>
        <w:rPr>
          <w:rFonts w:hint="eastAsia"/>
        </w:rPr>
        <w:t>棱柱</w:t>
      </w:r>
      <w:r>
        <w:rPr>
          <w:rFonts w:hint="eastAsia"/>
          <w:spacing w:val="1"/>
        </w:rPr>
        <w:t>称为正</w:t>
      </w:r>
      <w:r>
        <w:rPr>
          <w:rFonts w:hint="eastAsia"/>
        </w:rPr>
        <w:t>棱柱</w:t>
      </w:r>
      <w:r>
        <w:rPr>
          <w:rFonts w:hint="eastAsia"/>
          <w:spacing w:val="1"/>
        </w:rPr>
        <w:t>。下面</w:t>
      </w:r>
      <w:r>
        <w:rPr>
          <w:rFonts w:hint="eastAsia"/>
        </w:rPr>
        <w:t>以正</w:t>
      </w:r>
      <w:r>
        <w:rPr>
          <w:rFonts w:hint="eastAsia"/>
          <w:spacing w:val="1"/>
        </w:rPr>
        <w:t>棱柱为</w:t>
      </w:r>
      <w:r>
        <w:rPr>
          <w:rFonts w:hint="eastAsia"/>
        </w:rPr>
        <w:t>例来</w:t>
      </w:r>
      <w:r>
        <w:rPr>
          <w:rFonts w:hint="eastAsia"/>
          <w:spacing w:val="1"/>
        </w:rPr>
        <w:t>说明棱</w:t>
      </w:r>
      <w:r>
        <w:rPr>
          <w:rFonts w:hint="eastAsia"/>
        </w:rPr>
        <w:t>柱体</w:t>
      </w:r>
      <w:r>
        <w:rPr>
          <w:rFonts w:hint="eastAsia"/>
          <w:spacing w:val="1"/>
        </w:rPr>
        <w:t>投影的</w:t>
      </w:r>
      <w:r>
        <w:rPr>
          <w:rFonts w:hint="eastAsia"/>
        </w:rPr>
        <w:t>作法</w:t>
      </w:r>
      <w:proofErr w:type="gramStart"/>
      <w:r>
        <w:rPr>
          <w:rFonts w:hint="eastAsia"/>
          <w:spacing w:val="2"/>
        </w:rPr>
        <w:t>以及正棱</w:t>
      </w:r>
      <w:proofErr w:type="gramEnd"/>
      <w:r>
        <w:rPr>
          <w:spacing w:val="2"/>
        </w:rPr>
        <w:t xml:space="preserve"> </w:t>
      </w:r>
      <w:r>
        <w:rPr>
          <w:rFonts w:hint="eastAsia"/>
        </w:rPr>
        <w:t>柱的投影规律。</w:t>
      </w:r>
    </w:p>
    <w:p w:rsidR="00800CFE" w:rsidRDefault="00800CFE" w:rsidP="00800CFE">
      <w:pPr>
        <w:pStyle w:val="a3"/>
        <w:kinsoku w:val="0"/>
        <w:overflowPunct w:val="0"/>
        <w:spacing w:before="1"/>
      </w:pPr>
      <w:r>
        <w:rPr>
          <w:rFonts w:ascii="Times New Roman" w:eastAsiaTheme="minorEastAsia" w:cs="Times New Roman"/>
        </w:rPr>
        <w:t xml:space="preserve">1)  </w:t>
      </w:r>
      <w:r>
        <w:rPr>
          <w:rFonts w:hint="eastAsia"/>
        </w:rPr>
        <w:t>棱柱体</w:t>
      </w:r>
      <w:r>
        <w:rPr>
          <w:rFonts w:hint="eastAsia"/>
          <w:spacing w:val="-2"/>
        </w:rPr>
        <w:t>投</w:t>
      </w:r>
      <w:r>
        <w:rPr>
          <w:rFonts w:hint="eastAsia"/>
        </w:rPr>
        <w:t>影的作法</w:t>
      </w:r>
    </w:p>
    <w:p w:rsidR="00800CFE" w:rsidRDefault="00800CFE" w:rsidP="00800CFE">
      <w:pPr>
        <w:pStyle w:val="a3"/>
        <w:kinsoku w:val="0"/>
        <w:overflowPunct w:val="0"/>
        <w:spacing w:before="16" w:line="310" w:lineRule="exact"/>
      </w:pPr>
      <w:r>
        <w:rPr>
          <w:rFonts w:hint="eastAsia"/>
        </w:rPr>
        <w:t>以正三棱柱为例，如图</w:t>
      </w:r>
      <w:r>
        <w:rPr>
          <w:spacing w:val="-58"/>
        </w:rPr>
        <w:t xml:space="preserve"> </w:t>
      </w:r>
      <w:r>
        <w:rPr>
          <w:rFonts w:ascii="Times New Roman" w:cs="Times New Roman"/>
          <w:spacing w:val="-1"/>
        </w:rPr>
        <w:t>2</w:t>
      </w:r>
      <w:r>
        <w:rPr>
          <w:rFonts w:ascii="Times New Roman" w:cs="Times New Roman"/>
        </w:rPr>
        <w:t>.15(a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"/>
        </w:rPr>
        <w:t>，</w:t>
      </w:r>
      <w:r>
        <w:rPr>
          <w:rFonts w:hint="eastAsia"/>
        </w:rPr>
        <w:t>绘制其三面投影。</w:t>
      </w:r>
      <w:r>
        <w:t xml:space="preserve"> </w:t>
      </w:r>
      <w:r>
        <w:rPr>
          <w:rFonts w:hint="eastAsia"/>
          <w:spacing w:val="1"/>
        </w:rPr>
        <w:t>分析：由</w:t>
      </w:r>
      <w:r>
        <w:rPr>
          <w:rFonts w:hint="eastAsia"/>
        </w:rPr>
        <w:t>前</w:t>
      </w:r>
      <w:r>
        <w:rPr>
          <w:rFonts w:hint="eastAsia"/>
          <w:spacing w:val="1"/>
        </w:rPr>
        <w:t>面学习可</w:t>
      </w:r>
      <w:r>
        <w:rPr>
          <w:rFonts w:hint="eastAsia"/>
        </w:rPr>
        <w:t>知</w:t>
      </w:r>
      <w:r>
        <w:rPr>
          <w:rFonts w:hint="eastAsia"/>
          <w:spacing w:val="1"/>
        </w:rPr>
        <w:t>，当平面</w:t>
      </w:r>
      <w:r>
        <w:rPr>
          <w:rFonts w:hint="eastAsia"/>
        </w:rPr>
        <w:t>与</w:t>
      </w:r>
      <w:r>
        <w:rPr>
          <w:rFonts w:hint="eastAsia"/>
          <w:spacing w:val="1"/>
        </w:rPr>
        <w:t>投影面的</w:t>
      </w:r>
      <w:r>
        <w:rPr>
          <w:rFonts w:hint="eastAsia"/>
        </w:rPr>
        <w:t>相</w:t>
      </w:r>
      <w:r>
        <w:rPr>
          <w:rFonts w:hint="eastAsia"/>
          <w:spacing w:val="1"/>
        </w:rPr>
        <w:t>对位置不</w:t>
      </w:r>
      <w:r>
        <w:rPr>
          <w:rFonts w:hint="eastAsia"/>
        </w:rPr>
        <w:t>同</w:t>
      </w:r>
      <w:r>
        <w:rPr>
          <w:rFonts w:hint="eastAsia"/>
          <w:spacing w:val="1"/>
        </w:rPr>
        <w:t>时，得到</w:t>
      </w:r>
      <w:r>
        <w:rPr>
          <w:rFonts w:hint="eastAsia"/>
        </w:rPr>
        <w:t>的</w:t>
      </w:r>
      <w:r>
        <w:rPr>
          <w:rFonts w:hint="eastAsia"/>
          <w:spacing w:val="1"/>
        </w:rPr>
        <w:t>投影也不</w:t>
      </w:r>
      <w:r>
        <w:rPr>
          <w:rFonts w:hint="eastAsia"/>
        </w:rPr>
        <w:t>相同，</w:t>
      </w:r>
    </w:p>
    <w:p w:rsidR="00800CFE" w:rsidRDefault="00800CFE" w:rsidP="00800CFE">
      <w:pPr>
        <w:pStyle w:val="a3"/>
        <w:kinsoku w:val="0"/>
        <w:overflowPunct w:val="0"/>
        <w:spacing w:line="310" w:lineRule="exact"/>
        <w:ind w:left="160"/>
      </w:pPr>
      <w:r>
        <w:rPr>
          <w:rFonts w:hint="eastAsia"/>
          <w:spacing w:val="1"/>
        </w:rPr>
        <w:t>平面体</w:t>
      </w:r>
      <w:r>
        <w:rPr>
          <w:rFonts w:hint="eastAsia"/>
        </w:rPr>
        <w:t>的投</w:t>
      </w:r>
      <w:r>
        <w:rPr>
          <w:rFonts w:hint="eastAsia"/>
          <w:spacing w:val="1"/>
        </w:rPr>
        <w:t>影亦是</w:t>
      </w:r>
      <w:r>
        <w:rPr>
          <w:rFonts w:hint="eastAsia"/>
        </w:rPr>
        <w:t>如此</w:t>
      </w:r>
      <w:r>
        <w:rPr>
          <w:rFonts w:hint="eastAsia"/>
          <w:spacing w:val="1"/>
        </w:rPr>
        <w:t>。通常</w:t>
      </w:r>
      <w:r>
        <w:rPr>
          <w:rFonts w:hint="eastAsia"/>
        </w:rPr>
        <w:t>为了</w:t>
      </w:r>
      <w:r>
        <w:rPr>
          <w:rFonts w:hint="eastAsia"/>
          <w:spacing w:val="1"/>
        </w:rPr>
        <w:t>画图和</w:t>
      </w:r>
      <w:r>
        <w:rPr>
          <w:rFonts w:hint="eastAsia"/>
        </w:rPr>
        <w:t>看图</w:t>
      </w:r>
      <w:r>
        <w:rPr>
          <w:rFonts w:hint="eastAsia"/>
          <w:spacing w:val="1"/>
        </w:rPr>
        <w:t>方便，</w:t>
      </w:r>
      <w:r>
        <w:rPr>
          <w:rFonts w:hint="eastAsia"/>
        </w:rPr>
        <w:t>在作</w:t>
      </w:r>
      <w:r>
        <w:rPr>
          <w:rFonts w:hint="eastAsia"/>
          <w:spacing w:val="1"/>
        </w:rPr>
        <w:t>棱柱的</w:t>
      </w:r>
      <w:r>
        <w:rPr>
          <w:rFonts w:hint="eastAsia"/>
        </w:rPr>
        <w:t>投影</w:t>
      </w:r>
      <w:r>
        <w:rPr>
          <w:rFonts w:hint="eastAsia"/>
          <w:spacing w:val="1"/>
        </w:rPr>
        <w:t>时，常</w:t>
      </w:r>
      <w:r>
        <w:rPr>
          <w:rFonts w:hint="eastAsia"/>
        </w:rPr>
        <w:t>使棱</w:t>
      </w:r>
      <w:r>
        <w:rPr>
          <w:rFonts w:hint="eastAsia"/>
          <w:spacing w:val="2"/>
        </w:rPr>
        <w:t>柱的两个</w:t>
      </w:r>
      <w:r>
        <w:rPr>
          <w:spacing w:val="2"/>
        </w:rPr>
        <w:t xml:space="preserve"> </w:t>
      </w:r>
      <w:r>
        <w:rPr>
          <w:rFonts w:hint="eastAsia"/>
        </w:rPr>
        <w:t>底面与一个投影面平行。</w:t>
      </w:r>
    </w:p>
    <w:p w:rsidR="00800CFE" w:rsidRDefault="00800CFE" w:rsidP="00800CFE">
      <w:pPr>
        <w:pStyle w:val="a3"/>
        <w:kinsoku w:val="0"/>
        <w:overflowPunct w:val="0"/>
        <w:spacing w:line="277" w:lineRule="exact"/>
      </w:pPr>
      <w:r>
        <w:rPr>
          <w:rFonts w:hint="eastAsia"/>
          <w:spacing w:val="1"/>
        </w:rPr>
        <w:t>该三棱柱</w:t>
      </w:r>
      <w:r>
        <w:rPr>
          <w:rFonts w:hint="eastAsia"/>
        </w:rPr>
        <w:t>顶</w:t>
      </w:r>
      <w:r>
        <w:rPr>
          <w:rFonts w:hint="eastAsia"/>
          <w:spacing w:val="1"/>
        </w:rPr>
        <w:t>面和底面</w:t>
      </w:r>
      <w:r>
        <w:rPr>
          <w:rFonts w:hint="eastAsia"/>
        </w:rPr>
        <w:t>均</w:t>
      </w:r>
      <w:r>
        <w:rPr>
          <w:rFonts w:hint="eastAsia"/>
          <w:spacing w:val="1"/>
        </w:rPr>
        <w:t>为水平面</w:t>
      </w:r>
      <w:r>
        <w:rPr>
          <w:rFonts w:hint="eastAsia"/>
        </w:rPr>
        <w:t>，</w:t>
      </w:r>
      <w:r>
        <w:rPr>
          <w:rFonts w:hint="eastAsia"/>
          <w:spacing w:val="1"/>
        </w:rPr>
        <w:t>其水平投</w:t>
      </w:r>
      <w:r>
        <w:rPr>
          <w:rFonts w:hint="eastAsia"/>
        </w:rPr>
        <w:t>影</w:t>
      </w:r>
      <w:r>
        <w:rPr>
          <w:rFonts w:hint="eastAsia"/>
          <w:spacing w:val="1"/>
        </w:rPr>
        <w:t>为正三角</w:t>
      </w:r>
      <w:r>
        <w:rPr>
          <w:rFonts w:hint="eastAsia"/>
        </w:rPr>
        <w:t>形</w:t>
      </w:r>
      <w:r>
        <w:rPr>
          <w:rFonts w:hint="eastAsia"/>
          <w:spacing w:val="1"/>
        </w:rPr>
        <w:t>，另两个</w:t>
      </w:r>
      <w:r>
        <w:rPr>
          <w:rFonts w:hint="eastAsia"/>
        </w:rPr>
        <w:t>投</w:t>
      </w:r>
      <w:r>
        <w:rPr>
          <w:rFonts w:hint="eastAsia"/>
          <w:spacing w:val="1"/>
        </w:rPr>
        <w:t>影均为水</w:t>
      </w:r>
      <w:r>
        <w:rPr>
          <w:rFonts w:hint="eastAsia"/>
        </w:rPr>
        <w:t>平的直</w:t>
      </w:r>
    </w:p>
    <w:p w:rsidR="00800CFE" w:rsidRDefault="00800CFE" w:rsidP="00800CFE">
      <w:pPr>
        <w:pStyle w:val="a3"/>
        <w:kinsoku w:val="0"/>
        <w:overflowPunct w:val="0"/>
        <w:spacing w:before="33" w:line="310" w:lineRule="exact"/>
        <w:ind w:left="160"/>
      </w:pPr>
      <w:r>
        <w:rPr>
          <w:rFonts w:hint="eastAsia"/>
        </w:rPr>
        <w:t>线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具有积聚性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。所有侧棱面都垂直于</w:t>
      </w:r>
      <w:r>
        <w:rPr>
          <w:spacing w:val="-25"/>
        </w:rPr>
        <w:t xml:space="preserve"> 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26"/>
        </w:rPr>
        <w:t xml:space="preserve"> </w:t>
      </w:r>
      <w:r>
        <w:rPr>
          <w:rFonts w:hint="eastAsia"/>
        </w:rPr>
        <w:t>面，水平投影为直线，且重合在三角形的三条边</w:t>
      </w:r>
      <w:r>
        <w:t xml:space="preserve"> </w:t>
      </w:r>
      <w:r>
        <w:rPr>
          <w:rFonts w:hint="eastAsia"/>
        </w:rPr>
        <w:t>上，三条棱线都为铅垂线。其作图结果如图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.1</w:t>
      </w:r>
      <w:r>
        <w:rPr>
          <w:rFonts w:ascii="Times New Roman" w:cs="Times New Roman"/>
        </w:rPr>
        <w:t>5(b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所示。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119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006850" cy="20701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00" w:lineRule="exact"/>
        <w:rPr>
          <w:sz w:val="10"/>
          <w:szCs w:val="10"/>
        </w:rPr>
      </w:pPr>
    </w:p>
    <w:p w:rsidR="00800CFE" w:rsidRDefault="00800CFE" w:rsidP="00980C2B">
      <w:pPr>
        <w:numPr>
          <w:ilvl w:val="5"/>
          <w:numId w:val="9"/>
        </w:numPr>
        <w:tabs>
          <w:tab w:val="left" w:pos="3545"/>
          <w:tab w:val="left" w:pos="5940"/>
        </w:tabs>
        <w:kinsoku w:val="0"/>
        <w:overflowPunct w:val="0"/>
        <w:ind w:left="5940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2.1</w:t>
      </w:r>
      <w:r>
        <w:rPr>
          <w:rFonts w:ascii="Arial" w:eastAsia="黑体" w:hAnsi="Arial" w:cs="Arial"/>
          <w:sz w:val="18"/>
          <w:szCs w:val="18"/>
        </w:rPr>
        <w:t xml:space="preserve">5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正</w:t>
      </w:r>
      <w:r>
        <w:rPr>
          <w:rFonts w:ascii="黑体" w:eastAsia="黑体" w:hAnsi="Arial" w:cs="黑体" w:hint="eastAsia"/>
          <w:spacing w:val="1"/>
          <w:sz w:val="18"/>
          <w:szCs w:val="18"/>
        </w:rPr>
        <w:t>三</w:t>
      </w:r>
      <w:r>
        <w:rPr>
          <w:rFonts w:ascii="黑体" w:eastAsia="黑体" w:hAnsi="Arial" w:cs="黑体" w:hint="eastAsia"/>
          <w:sz w:val="18"/>
          <w:szCs w:val="18"/>
        </w:rPr>
        <w:t>棱柱的投影</w:t>
      </w: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p w:rsidR="00800CFE" w:rsidRDefault="00800CFE" w:rsidP="00800CFE">
      <w:pPr>
        <w:pStyle w:val="a3"/>
        <w:kinsoku w:val="0"/>
        <w:overflowPunct w:val="0"/>
        <w:spacing w:line="310" w:lineRule="exact"/>
        <w:ind w:left="160" w:right="160" w:firstLine="420"/>
        <w:jc w:val="both"/>
      </w:pPr>
      <w:r>
        <w:rPr>
          <w:rFonts w:hint="eastAsia"/>
        </w:rPr>
        <w:t>同理</w:t>
      </w:r>
      <w:r>
        <w:rPr>
          <w:rFonts w:hint="eastAsia"/>
          <w:spacing w:val="-5"/>
        </w:rPr>
        <w:t>，</w:t>
      </w:r>
      <w:r>
        <w:rPr>
          <w:rFonts w:hint="eastAsia"/>
        </w:rPr>
        <w:t>可以画出正四棱柱</w:t>
      </w:r>
      <w:r>
        <w:rPr>
          <w:rFonts w:hint="eastAsia"/>
          <w:spacing w:val="-5"/>
        </w:rPr>
        <w:t>、</w:t>
      </w:r>
      <w:r>
        <w:rPr>
          <w:rFonts w:hint="eastAsia"/>
        </w:rPr>
        <w:t>正五棱柱</w:t>
      </w:r>
      <w:r>
        <w:rPr>
          <w:rFonts w:hint="eastAsia"/>
          <w:spacing w:val="-5"/>
        </w:rPr>
        <w:t>、</w:t>
      </w:r>
      <w:r>
        <w:rPr>
          <w:rFonts w:hint="eastAsia"/>
        </w:rPr>
        <w:t>正六棱柱等棱柱体的投影</w:t>
      </w:r>
      <w:r>
        <w:rPr>
          <w:rFonts w:hint="eastAsia"/>
          <w:spacing w:val="-5"/>
        </w:rPr>
        <w:t>。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16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为正五棱柱的投影，在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  <w:spacing w:val="-2"/>
        </w:rPr>
        <w:t>面</w:t>
      </w:r>
      <w:r>
        <w:rPr>
          <w:rFonts w:hint="eastAsia"/>
        </w:rPr>
        <w:t>投影中，有两条棱线不可见，画虚线。</w:t>
      </w:r>
    </w:p>
    <w:p w:rsidR="00800CFE" w:rsidRDefault="00800CFE" w:rsidP="00800CFE">
      <w:pPr>
        <w:pStyle w:val="a3"/>
        <w:kinsoku w:val="0"/>
        <w:overflowPunct w:val="0"/>
        <w:spacing w:line="310" w:lineRule="exact"/>
      </w:pPr>
      <w:r>
        <w:rPr>
          <w:rFonts w:ascii="Times New Roman" w:eastAsiaTheme="minorEastAsia" w:cs="Times New Roman"/>
        </w:rPr>
        <w:t xml:space="preserve">2)  </w:t>
      </w:r>
      <w:r>
        <w:rPr>
          <w:rFonts w:hint="eastAsia"/>
        </w:rPr>
        <w:t>正棱柱</w:t>
      </w:r>
      <w:r>
        <w:rPr>
          <w:rFonts w:hint="eastAsia"/>
          <w:spacing w:val="-2"/>
        </w:rPr>
        <w:t>投</w:t>
      </w:r>
      <w:r>
        <w:rPr>
          <w:rFonts w:hint="eastAsia"/>
        </w:rPr>
        <w:t>影的规律</w:t>
      </w:r>
      <w:r>
        <w:t xml:space="preserve"> </w:t>
      </w:r>
      <w:r>
        <w:rPr>
          <w:rFonts w:hint="eastAsia"/>
          <w:spacing w:val="1"/>
        </w:rPr>
        <w:t>综合</w:t>
      </w:r>
      <w:proofErr w:type="gramStart"/>
      <w:r>
        <w:rPr>
          <w:rFonts w:hint="eastAsia"/>
          <w:spacing w:val="1"/>
        </w:rPr>
        <w:t>分析</w:t>
      </w:r>
      <w:r>
        <w:rPr>
          <w:rFonts w:hint="eastAsia"/>
        </w:rPr>
        <w:t>正</w:t>
      </w:r>
      <w:proofErr w:type="gramEnd"/>
      <w:r>
        <w:rPr>
          <w:rFonts w:hint="eastAsia"/>
          <w:spacing w:val="1"/>
        </w:rPr>
        <w:t>三棱柱、</w:t>
      </w:r>
      <w:r>
        <w:rPr>
          <w:rFonts w:hint="eastAsia"/>
        </w:rPr>
        <w:t>正</w:t>
      </w:r>
      <w:r>
        <w:rPr>
          <w:rFonts w:hint="eastAsia"/>
          <w:spacing w:val="1"/>
        </w:rPr>
        <w:t>五棱柱等</w:t>
      </w:r>
      <w:r>
        <w:rPr>
          <w:rFonts w:hint="eastAsia"/>
        </w:rPr>
        <w:t>棱</w:t>
      </w:r>
      <w:r>
        <w:rPr>
          <w:rFonts w:hint="eastAsia"/>
          <w:spacing w:val="1"/>
        </w:rPr>
        <w:t>柱体的投</w:t>
      </w:r>
      <w:r>
        <w:rPr>
          <w:rFonts w:hint="eastAsia"/>
        </w:rPr>
        <w:t>影</w:t>
      </w:r>
      <w:r>
        <w:rPr>
          <w:rFonts w:hint="eastAsia"/>
          <w:spacing w:val="1"/>
        </w:rPr>
        <w:t>，可知当</w:t>
      </w:r>
      <w:r>
        <w:rPr>
          <w:rFonts w:hint="eastAsia"/>
        </w:rPr>
        <w:t>正</w:t>
      </w:r>
      <w:r>
        <w:rPr>
          <w:rFonts w:hint="eastAsia"/>
          <w:spacing w:val="1"/>
        </w:rPr>
        <w:t>棱柱体底</w:t>
      </w:r>
      <w:r>
        <w:rPr>
          <w:rFonts w:hint="eastAsia"/>
        </w:rPr>
        <w:t>面</w:t>
      </w:r>
      <w:r>
        <w:rPr>
          <w:rFonts w:hint="eastAsia"/>
          <w:spacing w:val="1"/>
        </w:rPr>
        <w:t>与一个投</w:t>
      </w:r>
      <w:r>
        <w:rPr>
          <w:rFonts w:hint="eastAsia"/>
        </w:rPr>
        <w:t>影面平</w:t>
      </w:r>
    </w:p>
    <w:p w:rsidR="00800CFE" w:rsidRDefault="0013141E" w:rsidP="00800CFE">
      <w:pPr>
        <w:pStyle w:val="a3"/>
        <w:kinsoku w:val="0"/>
        <w:overflowPunct w:val="0"/>
        <w:spacing w:before="1" w:line="310" w:lineRule="exact"/>
        <w:ind w:left="160"/>
      </w:pPr>
      <w:r>
        <w:rPr>
          <w:noProof/>
        </w:rPr>
        <w:pict>
          <v:rect id="_x0000_s1064" style="position:absolute;left:0;text-align:left;margin-left:92.05pt;margin-top:38.95pt;width:56pt;height:12pt;z-index:-25163264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49" name="图片 1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行时的</w:t>
      </w:r>
      <w:r w:rsidR="00800CFE">
        <w:rPr>
          <w:rFonts w:hint="eastAsia"/>
        </w:rPr>
        <w:t>三面</w:t>
      </w:r>
      <w:r w:rsidR="00800CFE">
        <w:rPr>
          <w:rFonts w:hint="eastAsia"/>
          <w:spacing w:val="1"/>
        </w:rPr>
        <w:t>投影规</w:t>
      </w:r>
      <w:r w:rsidR="00800CFE">
        <w:rPr>
          <w:rFonts w:hint="eastAsia"/>
        </w:rPr>
        <w:t>律为</w:t>
      </w:r>
      <w:r w:rsidR="00800CFE">
        <w:rPr>
          <w:rFonts w:hint="eastAsia"/>
          <w:spacing w:val="1"/>
        </w:rPr>
        <w:t>：正棱</w:t>
      </w:r>
      <w:r w:rsidR="00800CFE">
        <w:rPr>
          <w:rFonts w:hint="eastAsia"/>
        </w:rPr>
        <w:t>柱的</w:t>
      </w:r>
      <w:r w:rsidR="00800CFE">
        <w:rPr>
          <w:rFonts w:hint="eastAsia"/>
          <w:spacing w:val="1"/>
        </w:rPr>
        <w:t>一个投</w:t>
      </w:r>
      <w:r w:rsidR="00800CFE">
        <w:rPr>
          <w:rFonts w:hint="eastAsia"/>
        </w:rPr>
        <w:t>影为</w:t>
      </w:r>
      <w:r w:rsidR="00800CFE">
        <w:rPr>
          <w:rFonts w:hint="eastAsia"/>
          <w:spacing w:val="1"/>
        </w:rPr>
        <w:t>多边形</w:t>
      </w:r>
      <w:r w:rsidR="00800CFE">
        <w:rPr>
          <w:rFonts w:hint="eastAsia"/>
        </w:rPr>
        <w:t>，另</w:t>
      </w:r>
      <w:r w:rsidR="00800CFE">
        <w:rPr>
          <w:rFonts w:hint="eastAsia"/>
          <w:spacing w:val="1"/>
        </w:rPr>
        <w:t>两个投</w:t>
      </w:r>
      <w:r w:rsidR="00800CFE">
        <w:rPr>
          <w:rFonts w:hint="eastAsia"/>
        </w:rPr>
        <w:t>影的</w:t>
      </w:r>
      <w:r w:rsidR="00800CFE">
        <w:rPr>
          <w:rFonts w:hint="eastAsia"/>
          <w:spacing w:val="1"/>
        </w:rPr>
        <w:t>外部轮</w:t>
      </w:r>
      <w:r w:rsidR="00800CFE">
        <w:rPr>
          <w:rFonts w:hint="eastAsia"/>
        </w:rPr>
        <w:t>廓为</w:t>
      </w:r>
      <w:r w:rsidR="00800CFE">
        <w:rPr>
          <w:rFonts w:hint="eastAsia"/>
          <w:spacing w:val="2"/>
        </w:rPr>
        <w:t>矩形。多</w:t>
      </w:r>
      <w:r w:rsidR="00800CFE">
        <w:rPr>
          <w:spacing w:val="2"/>
        </w:rPr>
        <w:t xml:space="preserve"> </w:t>
      </w:r>
      <w:r w:rsidR="00800CFE">
        <w:rPr>
          <w:rFonts w:hint="eastAsia"/>
        </w:rPr>
        <w:t>边形的边数为棱柱的棱数。</w:t>
      </w:r>
    </w:p>
    <w:p w:rsidR="00800CFE" w:rsidRDefault="00800CFE" w:rsidP="00800CFE">
      <w:pPr>
        <w:kinsoku w:val="0"/>
        <w:overflowPunct w:val="0"/>
        <w:spacing w:before="2" w:line="180" w:lineRule="exact"/>
        <w:rPr>
          <w:sz w:val="18"/>
          <w:szCs w:val="18"/>
        </w:rPr>
      </w:pP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44</w:t>
      </w: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65" style="position:absolute;left:0;text-align:left;margin-left:306.5pt;margin-top:14.9pt;width:197pt;height:19pt;z-index:-25163161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50" name="图片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13" w:line="260" w:lineRule="exact"/>
        <w:rPr>
          <w:sz w:val="26"/>
          <w:szCs w:val="26"/>
        </w:rPr>
      </w:pPr>
    </w:p>
    <w:p w:rsidR="00800CFE" w:rsidRDefault="00800CFE" w:rsidP="00800CFE">
      <w:pPr>
        <w:kinsoku w:val="0"/>
        <w:overflowPunct w:val="0"/>
        <w:ind w:left="991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171950" cy="198120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2.1</w:t>
      </w:r>
      <w:r>
        <w:rPr>
          <w:rFonts w:ascii="Arial" w:eastAsia="黑体" w:hAnsi="Arial" w:cs="Arial"/>
          <w:sz w:val="18"/>
          <w:szCs w:val="18"/>
        </w:rPr>
        <w:t xml:space="preserve">6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正</w:t>
      </w:r>
      <w:r>
        <w:rPr>
          <w:rFonts w:ascii="黑体" w:eastAsia="黑体" w:hAnsi="Arial" w:cs="黑体" w:hint="eastAsia"/>
          <w:spacing w:val="1"/>
          <w:sz w:val="18"/>
          <w:szCs w:val="18"/>
        </w:rPr>
        <w:t>五</w:t>
      </w:r>
      <w:r>
        <w:rPr>
          <w:rFonts w:ascii="黑体" w:eastAsia="黑体" w:hAnsi="Arial" w:cs="黑体" w:hint="eastAsia"/>
          <w:sz w:val="18"/>
          <w:szCs w:val="18"/>
        </w:rPr>
        <w:t>棱柱的投影</w:t>
      </w:r>
    </w:p>
    <w:p w:rsidR="00800CFE" w:rsidRDefault="00800CFE" w:rsidP="00800CFE">
      <w:pPr>
        <w:kinsoku w:val="0"/>
        <w:overflowPunct w:val="0"/>
        <w:spacing w:before="3" w:line="130" w:lineRule="exact"/>
        <w:rPr>
          <w:sz w:val="13"/>
          <w:szCs w:val="13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58" w:firstLine="420"/>
        <w:jc w:val="both"/>
      </w:pPr>
      <w:r>
        <w:rPr>
          <w:rFonts w:hint="eastAsia"/>
          <w:spacing w:val="1"/>
        </w:rPr>
        <w:t>利用其投</w:t>
      </w:r>
      <w:r>
        <w:rPr>
          <w:rFonts w:hint="eastAsia"/>
        </w:rPr>
        <w:t>影</w:t>
      </w:r>
      <w:r>
        <w:rPr>
          <w:rFonts w:hint="eastAsia"/>
          <w:spacing w:val="1"/>
        </w:rPr>
        <w:t>规律可以</w:t>
      </w:r>
      <w:r>
        <w:rPr>
          <w:rFonts w:hint="eastAsia"/>
        </w:rPr>
        <w:t>绘</w:t>
      </w:r>
      <w:r>
        <w:rPr>
          <w:rFonts w:hint="eastAsia"/>
          <w:spacing w:val="1"/>
        </w:rPr>
        <w:t>制棱柱体</w:t>
      </w:r>
      <w:r>
        <w:rPr>
          <w:rFonts w:hint="eastAsia"/>
        </w:rPr>
        <w:t>的</w:t>
      </w:r>
      <w:r>
        <w:rPr>
          <w:rFonts w:hint="eastAsia"/>
          <w:spacing w:val="1"/>
        </w:rPr>
        <w:t>投影，反</w:t>
      </w:r>
      <w:r>
        <w:rPr>
          <w:rFonts w:hint="eastAsia"/>
        </w:rPr>
        <w:t>之</w:t>
      </w:r>
      <w:r>
        <w:rPr>
          <w:rFonts w:hint="eastAsia"/>
          <w:spacing w:val="1"/>
        </w:rPr>
        <w:t>，也可帮</w:t>
      </w:r>
      <w:r>
        <w:rPr>
          <w:rFonts w:hint="eastAsia"/>
        </w:rPr>
        <w:t>助</w:t>
      </w:r>
      <w:r>
        <w:rPr>
          <w:rFonts w:hint="eastAsia"/>
          <w:spacing w:val="1"/>
        </w:rPr>
        <w:t>识读棱柱</w:t>
      </w:r>
      <w:r>
        <w:rPr>
          <w:rFonts w:hint="eastAsia"/>
        </w:rPr>
        <w:t>体</w:t>
      </w:r>
      <w:r>
        <w:rPr>
          <w:rFonts w:hint="eastAsia"/>
          <w:spacing w:val="1"/>
        </w:rPr>
        <w:t>的投影。</w:t>
      </w:r>
      <w:r>
        <w:rPr>
          <w:rFonts w:hint="eastAsia"/>
        </w:rPr>
        <w:t>即当一</w:t>
      </w:r>
      <w:r>
        <w:t xml:space="preserve"> </w:t>
      </w:r>
      <w:proofErr w:type="gramStart"/>
      <w:r>
        <w:rPr>
          <w:rFonts w:hint="eastAsia"/>
          <w:spacing w:val="1"/>
        </w:rPr>
        <w:t>个</w:t>
      </w:r>
      <w:proofErr w:type="gramEnd"/>
      <w:r>
        <w:rPr>
          <w:rFonts w:hint="eastAsia"/>
          <w:spacing w:val="1"/>
        </w:rPr>
        <w:t>形体</w:t>
      </w:r>
      <w:r>
        <w:rPr>
          <w:rFonts w:hint="eastAsia"/>
        </w:rPr>
        <w:t>的三</w:t>
      </w:r>
      <w:r>
        <w:rPr>
          <w:rFonts w:hint="eastAsia"/>
          <w:spacing w:val="1"/>
        </w:rPr>
        <w:t>面投影</w:t>
      </w:r>
      <w:r>
        <w:rPr>
          <w:rFonts w:hint="eastAsia"/>
        </w:rPr>
        <w:t>具有</w:t>
      </w:r>
      <w:r>
        <w:rPr>
          <w:rFonts w:hint="eastAsia"/>
          <w:spacing w:val="1"/>
        </w:rPr>
        <w:t>如上特</w:t>
      </w:r>
      <w:r>
        <w:rPr>
          <w:rFonts w:hint="eastAsia"/>
        </w:rPr>
        <w:t>征时</w:t>
      </w:r>
      <w:r>
        <w:rPr>
          <w:rFonts w:hint="eastAsia"/>
          <w:spacing w:val="1"/>
        </w:rPr>
        <w:t>，则可</w:t>
      </w:r>
      <w:r>
        <w:rPr>
          <w:rFonts w:hint="eastAsia"/>
        </w:rPr>
        <w:t>判断</w:t>
      </w:r>
      <w:r>
        <w:rPr>
          <w:rFonts w:hint="eastAsia"/>
          <w:spacing w:val="1"/>
        </w:rPr>
        <w:t>该形体</w:t>
      </w:r>
      <w:r>
        <w:rPr>
          <w:rFonts w:hint="eastAsia"/>
        </w:rPr>
        <w:t>为棱</w:t>
      </w:r>
      <w:r>
        <w:rPr>
          <w:rFonts w:hint="eastAsia"/>
          <w:spacing w:val="1"/>
        </w:rPr>
        <w:t>柱体，</w:t>
      </w:r>
      <w:r>
        <w:rPr>
          <w:rFonts w:hint="eastAsia"/>
        </w:rPr>
        <w:t>根据</w:t>
      </w:r>
      <w:r>
        <w:rPr>
          <w:rFonts w:hint="eastAsia"/>
          <w:spacing w:val="1"/>
        </w:rPr>
        <w:t>多边形</w:t>
      </w:r>
      <w:r>
        <w:rPr>
          <w:rFonts w:hint="eastAsia"/>
        </w:rPr>
        <w:t>的边</w:t>
      </w:r>
      <w:r>
        <w:rPr>
          <w:rFonts w:hint="eastAsia"/>
          <w:spacing w:val="2"/>
        </w:rPr>
        <w:t>数可知其</w:t>
      </w:r>
      <w:r>
        <w:rPr>
          <w:spacing w:val="2"/>
        </w:rPr>
        <w:t xml:space="preserve"> </w:t>
      </w:r>
      <w:r>
        <w:rPr>
          <w:rFonts w:hint="eastAsia"/>
        </w:rPr>
        <w:t>为几棱柱。</w:t>
      </w:r>
    </w:p>
    <w:p w:rsidR="00800CFE" w:rsidRDefault="00800CFE" w:rsidP="00800CFE">
      <w:pPr>
        <w:pStyle w:val="a3"/>
        <w:kinsoku w:val="0"/>
        <w:overflowPunct w:val="0"/>
        <w:spacing w:before="51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．棱锥体的投影</w:t>
      </w:r>
    </w:p>
    <w:p w:rsidR="00800CFE" w:rsidRDefault="00800CFE" w:rsidP="00800CFE">
      <w:pPr>
        <w:pStyle w:val="a3"/>
        <w:kinsoku w:val="0"/>
        <w:overflowPunct w:val="0"/>
        <w:spacing w:before="95" w:line="300" w:lineRule="exact"/>
        <w:ind w:left="160" w:right="158" w:firstLine="420"/>
        <w:jc w:val="both"/>
      </w:pPr>
      <w:r>
        <w:rPr>
          <w:rFonts w:hint="eastAsia"/>
          <w:spacing w:val="1"/>
        </w:rPr>
        <w:t>由一个底</w:t>
      </w:r>
      <w:r>
        <w:rPr>
          <w:rFonts w:hint="eastAsia"/>
        </w:rPr>
        <w:t>面</w:t>
      </w:r>
      <w:r>
        <w:rPr>
          <w:rFonts w:hint="eastAsia"/>
          <w:spacing w:val="1"/>
        </w:rPr>
        <w:t>和若干个</w:t>
      </w:r>
      <w:r>
        <w:rPr>
          <w:rFonts w:hint="eastAsia"/>
        </w:rPr>
        <w:t>侧</w:t>
      </w:r>
      <w:r>
        <w:rPr>
          <w:rFonts w:hint="eastAsia"/>
          <w:spacing w:val="1"/>
        </w:rPr>
        <w:t>棱面围成</w:t>
      </w:r>
      <w:r>
        <w:rPr>
          <w:rFonts w:hint="eastAsia"/>
        </w:rPr>
        <w:t>的</w:t>
      </w:r>
      <w:r>
        <w:rPr>
          <w:rFonts w:hint="eastAsia"/>
          <w:spacing w:val="1"/>
        </w:rPr>
        <w:t>实体称为</w:t>
      </w:r>
      <w:r>
        <w:rPr>
          <w:rFonts w:hint="eastAsia"/>
        </w:rPr>
        <w:t>棱</w:t>
      </w:r>
      <w:r>
        <w:rPr>
          <w:rFonts w:hint="eastAsia"/>
          <w:spacing w:val="1"/>
        </w:rPr>
        <w:t>锥体，其</w:t>
      </w:r>
      <w:r>
        <w:rPr>
          <w:rFonts w:hint="eastAsia"/>
        </w:rPr>
        <w:t>底</w:t>
      </w:r>
      <w:r>
        <w:rPr>
          <w:rFonts w:hint="eastAsia"/>
          <w:spacing w:val="1"/>
        </w:rPr>
        <w:t>面为多边</w:t>
      </w:r>
      <w:r>
        <w:rPr>
          <w:rFonts w:hint="eastAsia"/>
        </w:rPr>
        <w:t>形</w:t>
      </w:r>
      <w:r>
        <w:rPr>
          <w:rFonts w:hint="eastAsia"/>
          <w:spacing w:val="1"/>
        </w:rPr>
        <w:t>，各个侧</w:t>
      </w:r>
      <w:r>
        <w:rPr>
          <w:rFonts w:hint="eastAsia"/>
        </w:rPr>
        <w:t>棱面为</w:t>
      </w:r>
      <w:r>
        <w:t xml:space="preserve"> </w:t>
      </w:r>
      <w:r>
        <w:rPr>
          <w:rFonts w:hint="eastAsia"/>
          <w:spacing w:val="1"/>
        </w:rPr>
        <w:t>三角形</w:t>
      </w:r>
      <w:r>
        <w:rPr>
          <w:rFonts w:hint="eastAsia"/>
        </w:rPr>
        <w:t>，所</w:t>
      </w:r>
      <w:r>
        <w:rPr>
          <w:rFonts w:hint="eastAsia"/>
          <w:spacing w:val="1"/>
        </w:rPr>
        <w:t>有</w:t>
      </w:r>
      <w:proofErr w:type="gramStart"/>
      <w:r>
        <w:rPr>
          <w:rFonts w:hint="eastAsia"/>
          <w:spacing w:val="1"/>
        </w:rPr>
        <w:t>棱线</w:t>
      </w:r>
      <w:r>
        <w:rPr>
          <w:rFonts w:hint="eastAsia"/>
        </w:rPr>
        <w:t>都汇</w:t>
      </w:r>
      <w:r>
        <w:rPr>
          <w:rFonts w:hint="eastAsia"/>
          <w:spacing w:val="1"/>
        </w:rPr>
        <w:t>交于</w:t>
      </w:r>
      <w:proofErr w:type="gramEnd"/>
      <w:r>
        <w:rPr>
          <w:rFonts w:hint="eastAsia"/>
          <w:spacing w:val="1"/>
        </w:rPr>
        <w:t>锥</w:t>
      </w:r>
      <w:r>
        <w:rPr>
          <w:rFonts w:hint="eastAsia"/>
        </w:rPr>
        <w:t>顶。</w:t>
      </w:r>
      <w:r>
        <w:rPr>
          <w:rFonts w:hint="eastAsia"/>
          <w:spacing w:val="1"/>
        </w:rPr>
        <w:t>与棱柱</w:t>
      </w:r>
      <w:r>
        <w:rPr>
          <w:rFonts w:hint="eastAsia"/>
        </w:rPr>
        <w:t>类似</w:t>
      </w:r>
      <w:r>
        <w:rPr>
          <w:rFonts w:hint="eastAsia"/>
          <w:spacing w:val="1"/>
        </w:rPr>
        <w:t>，棱锥</w:t>
      </w:r>
      <w:r>
        <w:rPr>
          <w:rFonts w:hint="eastAsia"/>
        </w:rPr>
        <w:t>也有</w:t>
      </w:r>
      <w:r>
        <w:rPr>
          <w:rFonts w:hint="eastAsia"/>
          <w:spacing w:val="1"/>
        </w:rPr>
        <w:t>正棱锥</w:t>
      </w:r>
      <w:r>
        <w:rPr>
          <w:rFonts w:hint="eastAsia"/>
        </w:rPr>
        <w:t>和斜</w:t>
      </w:r>
      <w:r>
        <w:rPr>
          <w:rFonts w:hint="eastAsia"/>
          <w:spacing w:val="1"/>
        </w:rPr>
        <w:t>棱锥之</w:t>
      </w:r>
      <w:r>
        <w:rPr>
          <w:rFonts w:hint="eastAsia"/>
        </w:rPr>
        <w:t>分。</w:t>
      </w:r>
      <w:r>
        <w:rPr>
          <w:rFonts w:hint="eastAsia"/>
          <w:spacing w:val="2"/>
        </w:rPr>
        <w:t>下面以正</w:t>
      </w:r>
      <w:r>
        <w:rPr>
          <w:spacing w:val="2"/>
        </w:rPr>
        <w:t xml:space="preserve"> </w:t>
      </w:r>
      <w:r>
        <w:rPr>
          <w:rFonts w:hint="eastAsia"/>
        </w:rPr>
        <w:t>棱锥为例来说明棱锥体投影的作法以及正棱锥的投影规律。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 xml:space="preserve">1)  </w:t>
      </w:r>
      <w:r>
        <w:rPr>
          <w:rFonts w:hint="eastAsia"/>
        </w:rPr>
        <w:t>棱锥体</w:t>
      </w:r>
      <w:r>
        <w:rPr>
          <w:rFonts w:hint="eastAsia"/>
          <w:spacing w:val="-2"/>
        </w:rPr>
        <w:t>投</w:t>
      </w:r>
      <w:r>
        <w:rPr>
          <w:rFonts w:hint="eastAsia"/>
        </w:rPr>
        <w:t>影的作法</w:t>
      </w:r>
      <w:r>
        <w:t xml:space="preserve"> </w:t>
      </w:r>
      <w:r>
        <w:rPr>
          <w:rFonts w:hint="eastAsia"/>
          <w:spacing w:val="1"/>
        </w:rPr>
        <w:t>为方便于</w:t>
      </w:r>
      <w:r>
        <w:rPr>
          <w:rFonts w:hint="eastAsia"/>
        </w:rPr>
        <w:t>作</w:t>
      </w:r>
      <w:r>
        <w:rPr>
          <w:rFonts w:hint="eastAsia"/>
          <w:spacing w:val="1"/>
        </w:rPr>
        <w:t>棱锥体的</w:t>
      </w:r>
      <w:r>
        <w:rPr>
          <w:rFonts w:hint="eastAsia"/>
        </w:rPr>
        <w:t>投</w:t>
      </w:r>
      <w:r>
        <w:rPr>
          <w:rFonts w:hint="eastAsia"/>
          <w:spacing w:val="1"/>
        </w:rPr>
        <w:t>影，常使</w:t>
      </w:r>
      <w:r>
        <w:rPr>
          <w:rFonts w:hint="eastAsia"/>
        </w:rPr>
        <w:t>棱</w:t>
      </w:r>
      <w:r>
        <w:rPr>
          <w:rFonts w:hint="eastAsia"/>
          <w:spacing w:val="1"/>
        </w:rPr>
        <w:t>锥的底面</w:t>
      </w:r>
      <w:r>
        <w:rPr>
          <w:rFonts w:hint="eastAsia"/>
        </w:rPr>
        <w:t>平</w:t>
      </w:r>
      <w:r>
        <w:rPr>
          <w:rFonts w:hint="eastAsia"/>
          <w:spacing w:val="1"/>
        </w:rPr>
        <w:t>行于某一</w:t>
      </w:r>
      <w:r>
        <w:rPr>
          <w:rFonts w:hint="eastAsia"/>
        </w:rPr>
        <w:t>投</w:t>
      </w:r>
      <w:r>
        <w:rPr>
          <w:rFonts w:hint="eastAsia"/>
          <w:spacing w:val="1"/>
        </w:rPr>
        <w:t>影面。通</w:t>
      </w:r>
      <w:r>
        <w:rPr>
          <w:rFonts w:hint="eastAsia"/>
        </w:rPr>
        <w:t>常</w:t>
      </w:r>
      <w:r>
        <w:rPr>
          <w:rFonts w:hint="eastAsia"/>
          <w:spacing w:val="1"/>
        </w:rPr>
        <w:t>使其底面</w:t>
      </w:r>
      <w:r>
        <w:rPr>
          <w:rFonts w:hint="eastAsia"/>
        </w:rPr>
        <w:t>平行于</w:t>
      </w:r>
    </w:p>
    <w:p w:rsidR="00800CFE" w:rsidRDefault="00800CFE" w:rsidP="00800CFE">
      <w:pPr>
        <w:pStyle w:val="a3"/>
        <w:kinsoku w:val="0"/>
        <w:overflowPunct w:val="0"/>
        <w:spacing w:line="285" w:lineRule="exact"/>
        <w:ind w:left="160"/>
      </w:pPr>
      <w:r>
        <w:rPr>
          <w:rFonts w:ascii="Times New Roman" w:eastAsiaTheme="minorEastAsia" w:cs="Times New Roman"/>
          <w:i/>
          <w:iCs/>
        </w:rPr>
        <w:t>H</w:t>
      </w:r>
      <w:r>
        <w:rPr>
          <w:rFonts w:ascii="Times New Roman" w:eastAsiaTheme="minorEastAsia" w:cs="Times New Roman"/>
          <w:i/>
          <w:iCs/>
          <w:spacing w:val="-4"/>
        </w:rPr>
        <w:t xml:space="preserve"> </w:t>
      </w:r>
      <w:r>
        <w:rPr>
          <w:rFonts w:hint="eastAsia"/>
        </w:rPr>
        <w:t>面，如图</w:t>
      </w:r>
      <w:r>
        <w:rPr>
          <w:spacing w:val="-55"/>
        </w:rPr>
        <w:t xml:space="preserve"> </w:t>
      </w:r>
      <w:r>
        <w:rPr>
          <w:rFonts w:ascii="Times New Roman" w:cs="Times New Roman"/>
          <w:spacing w:val="-1"/>
        </w:rPr>
        <w:t>2</w:t>
      </w:r>
      <w:r>
        <w:rPr>
          <w:rFonts w:ascii="Times New Roman" w:cs="Times New Roman"/>
        </w:rPr>
        <w:t>.17(a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"/>
        </w:rPr>
        <w:t>，</w:t>
      </w:r>
      <w:r>
        <w:rPr>
          <w:rFonts w:hint="eastAsia"/>
        </w:rPr>
        <w:t>求其三面投影。</w:t>
      </w:r>
    </w:p>
    <w:p w:rsidR="00800CFE" w:rsidRDefault="00800CFE" w:rsidP="00800CFE">
      <w:pPr>
        <w:pStyle w:val="a3"/>
        <w:kinsoku w:val="0"/>
        <w:overflowPunct w:val="0"/>
        <w:spacing w:before="14" w:line="300" w:lineRule="exact"/>
        <w:ind w:left="160" w:right="136" w:firstLine="420"/>
        <w:jc w:val="both"/>
      </w:pPr>
      <w:r>
        <w:rPr>
          <w:rFonts w:hint="eastAsia"/>
        </w:rPr>
        <w:t>分析：底面</w:t>
      </w:r>
      <w:r>
        <w:rPr>
          <w:spacing w:val="-43"/>
        </w:rPr>
        <w:t xml:space="preserve"> </w:t>
      </w:r>
      <w:r>
        <w:rPr>
          <w:rFonts w:ascii="Times New Roman" w:cs="Times New Roman"/>
          <w:i/>
          <w:iCs/>
          <w:spacing w:val="-1"/>
        </w:rPr>
        <w:t>AB</w:t>
      </w:r>
      <w:r>
        <w:rPr>
          <w:rFonts w:ascii="Times New Roman" w:cs="Times New Roman"/>
          <w:i/>
          <w:iCs/>
        </w:rPr>
        <w:t>C</w:t>
      </w:r>
      <w:r>
        <w:rPr>
          <w:rFonts w:ascii="Times New Roman" w:cs="Times New Roman"/>
          <w:i/>
          <w:iCs/>
          <w:spacing w:val="9"/>
        </w:rPr>
        <w:t xml:space="preserve"> </w:t>
      </w:r>
      <w:r>
        <w:rPr>
          <w:rFonts w:hint="eastAsia"/>
        </w:rPr>
        <w:t>为水平面，水平投影反映实形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为正三角形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，另外两个投影为水平的</w:t>
      </w:r>
      <w:r>
        <w:t xml:space="preserve"> </w:t>
      </w:r>
      <w:r>
        <w:rPr>
          <w:rFonts w:hint="eastAsia"/>
        </w:rPr>
        <w:t>积聚性直线。侧棱面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S</w:t>
      </w:r>
      <w:r>
        <w:rPr>
          <w:rFonts w:ascii="Times New Roman" w:cs="Times New Roman"/>
          <w:i/>
          <w:iCs/>
          <w:spacing w:val="-2"/>
        </w:rPr>
        <w:t>A</w:t>
      </w:r>
      <w:r>
        <w:rPr>
          <w:rFonts w:ascii="Times New Roman" w:cs="Times New Roman"/>
          <w:i/>
          <w:iCs/>
        </w:rPr>
        <w:t>C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为</w:t>
      </w:r>
      <w:proofErr w:type="gramStart"/>
      <w:r>
        <w:rPr>
          <w:rFonts w:hint="eastAsia"/>
        </w:rPr>
        <w:t>侧垂</w:t>
      </w:r>
      <w:r>
        <w:rPr>
          <w:rFonts w:hint="eastAsia"/>
          <w:spacing w:val="-2"/>
        </w:rPr>
        <w:t>面</w:t>
      </w:r>
      <w:proofErr w:type="gramEnd"/>
      <w:r>
        <w:rPr>
          <w:rFonts w:hint="eastAsia"/>
        </w:rPr>
        <w:t>，侧面投影积聚为直线；另两个棱面是一般位置平面，</w:t>
      </w:r>
      <w:r>
        <w:t xml:space="preserve"> </w:t>
      </w:r>
      <w:r>
        <w:rPr>
          <w:rFonts w:hint="eastAsia"/>
        </w:rPr>
        <w:t>三个投影</w:t>
      </w:r>
      <w:proofErr w:type="gramStart"/>
      <w:r>
        <w:rPr>
          <w:rFonts w:hint="eastAsia"/>
        </w:rPr>
        <w:t>呈类似</w:t>
      </w:r>
      <w:proofErr w:type="gramEnd"/>
      <w:r>
        <w:rPr>
          <w:rFonts w:hint="eastAsia"/>
        </w:rPr>
        <w:t>的三角形</w:t>
      </w:r>
      <w:r>
        <w:rPr>
          <w:rFonts w:hint="eastAsia"/>
          <w:spacing w:val="-12"/>
        </w:rPr>
        <w:t>。</w:t>
      </w:r>
      <w:r>
        <w:rPr>
          <w:rFonts w:hint="eastAsia"/>
        </w:rPr>
        <w:t>棱线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S</w:t>
      </w:r>
      <w:r>
        <w:rPr>
          <w:rFonts w:ascii="Times New Roman" w:cs="Times New Roman"/>
          <w:i/>
          <w:iCs/>
          <w:spacing w:val="-2"/>
        </w:rPr>
        <w:t>A</w:t>
      </w:r>
      <w:r>
        <w:rPr>
          <w:rFonts w:hint="eastAsia"/>
          <w:spacing w:val="-12"/>
        </w:rPr>
        <w:t>、</w:t>
      </w:r>
      <w:r>
        <w:rPr>
          <w:rFonts w:ascii="Times New Roman" w:cs="Times New Roman"/>
          <w:i/>
          <w:iCs/>
        </w:rPr>
        <w:t>SC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为一</w:t>
      </w:r>
      <w:r>
        <w:rPr>
          <w:rFonts w:hint="eastAsia"/>
          <w:spacing w:val="-2"/>
        </w:rPr>
        <w:t>般</w:t>
      </w:r>
      <w:r>
        <w:rPr>
          <w:rFonts w:hint="eastAsia"/>
        </w:rPr>
        <w:t>位置直线</w:t>
      </w:r>
      <w:r>
        <w:rPr>
          <w:rFonts w:hint="eastAsia"/>
          <w:spacing w:val="-12"/>
        </w:rPr>
        <w:t>，</w:t>
      </w:r>
      <w:r>
        <w:rPr>
          <w:rFonts w:hint="eastAsia"/>
        </w:rPr>
        <w:t>棱线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SB</w:t>
      </w:r>
      <w:r>
        <w:rPr>
          <w:rFonts w:ascii="Times New Roman" w:cs="Times New Roman"/>
          <w:i/>
          <w:iCs/>
          <w:spacing w:val="-1"/>
        </w:rPr>
        <w:t xml:space="preserve"> </w:t>
      </w:r>
      <w:proofErr w:type="gramStart"/>
      <w:r>
        <w:rPr>
          <w:rFonts w:hint="eastAsia"/>
        </w:rPr>
        <w:t>是</w:t>
      </w:r>
      <w:r>
        <w:rPr>
          <w:rFonts w:hint="eastAsia"/>
          <w:spacing w:val="-2"/>
        </w:rPr>
        <w:t>侧</w:t>
      </w:r>
      <w:r>
        <w:rPr>
          <w:rFonts w:hint="eastAsia"/>
        </w:rPr>
        <w:t>平线</w:t>
      </w:r>
      <w:proofErr w:type="gramEnd"/>
      <w:r>
        <w:rPr>
          <w:rFonts w:hint="eastAsia"/>
          <w:spacing w:val="-12"/>
        </w:rPr>
        <w:t>，</w:t>
      </w:r>
      <w:r>
        <w:rPr>
          <w:rFonts w:hint="eastAsia"/>
        </w:rPr>
        <w:t>三条棱线通</w:t>
      </w:r>
      <w:r>
        <w:t xml:space="preserve"> </w:t>
      </w:r>
      <w:r>
        <w:rPr>
          <w:rFonts w:hint="eastAsia"/>
        </w:rPr>
        <w:t>过棱锥顶点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S</w:t>
      </w:r>
      <w:r>
        <w:rPr>
          <w:rFonts w:hint="eastAsia"/>
          <w:spacing w:val="-18"/>
        </w:rPr>
        <w:t>。</w:t>
      </w:r>
      <w:r>
        <w:rPr>
          <w:rFonts w:hint="eastAsia"/>
        </w:rPr>
        <w:t>作图时</w:t>
      </w:r>
      <w:r>
        <w:rPr>
          <w:rFonts w:hint="eastAsia"/>
          <w:spacing w:val="-18"/>
        </w:rPr>
        <w:t>，</w:t>
      </w:r>
      <w:r>
        <w:rPr>
          <w:rFonts w:hint="eastAsia"/>
        </w:rPr>
        <w:t>可以先求出底面和棱锥顶点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S</w:t>
      </w:r>
      <w:r>
        <w:rPr>
          <w:rFonts w:hint="eastAsia"/>
          <w:spacing w:val="-18"/>
        </w:rPr>
        <w:t>，</w:t>
      </w:r>
      <w:r>
        <w:rPr>
          <w:rFonts w:hint="eastAsia"/>
        </w:rPr>
        <w:t>再补</w:t>
      </w:r>
      <w:r>
        <w:rPr>
          <w:rFonts w:hint="eastAsia"/>
          <w:spacing w:val="-2"/>
        </w:rPr>
        <w:t>全</w:t>
      </w:r>
      <w:r>
        <w:rPr>
          <w:rFonts w:hint="eastAsia"/>
        </w:rPr>
        <w:t>棱锥的投影</w:t>
      </w:r>
      <w:r>
        <w:rPr>
          <w:rFonts w:hint="eastAsia"/>
          <w:spacing w:val="-18"/>
        </w:rPr>
        <w:t>。</w:t>
      </w:r>
      <w:r>
        <w:rPr>
          <w:rFonts w:hint="eastAsia"/>
        </w:rPr>
        <w:t>其作图结果如</w:t>
      </w:r>
      <w:r>
        <w:t xml:space="preserve"> </w:t>
      </w:r>
      <w:r>
        <w:rPr>
          <w:rFonts w:hint="eastAsia"/>
        </w:rPr>
        <w:t>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17(b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  <w:spacing w:val="-2"/>
        </w:rPr>
        <w:t>所</w:t>
      </w:r>
      <w:r>
        <w:rPr>
          <w:rFonts w:hint="eastAsia"/>
        </w:rPr>
        <w:t>示。</w:t>
      </w:r>
    </w:p>
    <w:p w:rsidR="00800CFE" w:rsidRDefault="00800CFE" w:rsidP="00800CFE">
      <w:pPr>
        <w:kinsoku w:val="0"/>
        <w:overflowPunct w:val="0"/>
        <w:spacing w:before="1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718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514850" cy="20447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0"/>
          <w:numId w:val="8"/>
        </w:numPr>
        <w:tabs>
          <w:tab w:val="left" w:pos="3709"/>
          <w:tab w:val="left" w:pos="6021"/>
        </w:tabs>
        <w:kinsoku w:val="0"/>
        <w:overflowPunct w:val="0"/>
        <w:spacing w:before="51"/>
        <w:ind w:left="6021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13141E" w:rsidP="00800CFE">
      <w:pPr>
        <w:kinsoku w:val="0"/>
        <w:overflowPunct w:val="0"/>
        <w:spacing w:before="83"/>
        <w:ind w:right="1"/>
        <w:jc w:val="center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066" style="position:absolute;left:0;text-align:left;margin-left:447.35pt;margin-top:25.95pt;width:56pt;height:12pt;z-index:-25163059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51" name="图片 1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图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pacing w:val="-1"/>
          <w:sz w:val="18"/>
          <w:szCs w:val="18"/>
        </w:rPr>
        <w:t>2.1</w:t>
      </w:r>
      <w:r w:rsidR="00800CFE">
        <w:rPr>
          <w:rFonts w:ascii="Arial" w:eastAsia="黑体" w:hAnsi="Arial" w:cs="Arial"/>
          <w:sz w:val="18"/>
          <w:szCs w:val="18"/>
        </w:rPr>
        <w:t xml:space="preserve">7  </w:t>
      </w:r>
      <w:r w:rsidR="00800CFE"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正</w:t>
      </w:r>
      <w:r w:rsidR="00800CFE">
        <w:rPr>
          <w:rFonts w:ascii="黑体" w:eastAsia="黑体" w:hAnsi="Arial" w:cs="黑体" w:hint="eastAsia"/>
          <w:spacing w:val="1"/>
          <w:sz w:val="18"/>
          <w:szCs w:val="18"/>
        </w:rPr>
        <w:t>三</w:t>
      </w:r>
      <w:r w:rsidR="00800CFE">
        <w:rPr>
          <w:rFonts w:ascii="黑体" w:eastAsia="黑体" w:hAnsi="Arial" w:cs="黑体" w:hint="eastAsia"/>
          <w:sz w:val="18"/>
          <w:szCs w:val="18"/>
        </w:rPr>
        <w:t>棱锥的投影</w:t>
      </w:r>
    </w:p>
    <w:p w:rsidR="00800CFE" w:rsidRDefault="00800CFE" w:rsidP="00800CFE">
      <w:pPr>
        <w:kinsoku w:val="0"/>
        <w:overflowPunct w:val="0"/>
        <w:spacing w:before="1" w:line="180" w:lineRule="exact"/>
        <w:rPr>
          <w:sz w:val="18"/>
          <w:szCs w:val="18"/>
        </w:rPr>
      </w:pP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45</w:t>
      </w: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76" w:line="250" w:lineRule="auto"/>
        <w:ind w:left="160" w:firstLine="420"/>
      </w:pPr>
      <w:r>
        <w:rPr>
          <w:rFonts w:hint="eastAsia"/>
        </w:rPr>
        <w:t>同理</w:t>
      </w:r>
      <w:r>
        <w:rPr>
          <w:rFonts w:hint="eastAsia"/>
          <w:spacing w:val="-5"/>
        </w:rPr>
        <w:t>，</w:t>
      </w:r>
      <w:r>
        <w:rPr>
          <w:rFonts w:hint="eastAsia"/>
        </w:rPr>
        <w:t>可以画出正四棱锥</w:t>
      </w:r>
      <w:r>
        <w:rPr>
          <w:rFonts w:hint="eastAsia"/>
          <w:spacing w:val="-5"/>
        </w:rPr>
        <w:t>、</w:t>
      </w:r>
      <w:r>
        <w:rPr>
          <w:rFonts w:hint="eastAsia"/>
        </w:rPr>
        <w:t>正五棱锥</w:t>
      </w:r>
      <w:r>
        <w:rPr>
          <w:rFonts w:hint="eastAsia"/>
          <w:spacing w:val="-5"/>
        </w:rPr>
        <w:t>、</w:t>
      </w:r>
      <w:r>
        <w:rPr>
          <w:rFonts w:hint="eastAsia"/>
        </w:rPr>
        <w:t>正六棱锥等棱锥体的投影</w:t>
      </w:r>
      <w:r>
        <w:rPr>
          <w:rFonts w:hint="eastAsia"/>
          <w:spacing w:val="-5"/>
        </w:rPr>
        <w:t>。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18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正五</w:t>
      </w:r>
      <w:r>
        <w:t xml:space="preserve"> </w:t>
      </w:r>
      <w:r>
        <w:rPr>
          <w:rFonts w:hint="eastAsia"/>
        </w:rPr>
        <w:t>棱锥的投影，在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</w:t>
      </w:r>
      <w:r>
        <w:rPr>
          <w:rFonts w:hint="eastAsia"/>
          <w:spacing w:val="-2"/>
        </w:rPr>
        <w:t>投</w:t>
      </w:r>
      <w:r>
        <w:rPr>
          <w:rFonts w:hint="eastAsia"/>
        </w:rPr>
        <w:t>影中，有两条棱线不可见，画虚线。</w:t>
      </w:r>
    </w:p>
    <w:p w:rsidR="00800CFE" w:rsidRDefault="00800CFE" w:rsidP="00800CFE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88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311650" cy="222250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5"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 xml:space="preserve">2)  </w:t>
      </w:r>
      <w:r>
        <w:rPr>
          <w:rFonts w:hint="eastAsia"/>
        </w:rPr>
        <w:t>正棱锥</w:t>
      </w:r>
      <w:r>
        <w:rPr>
          <w:rFonts w:hint="eastAsia"/>
          <w:spacing w:val="-2"/>
        </w:rPr>
        <w:t>投</w:t>
      </w:r>
      <w:r>
        <w:rPr>
          <w:rFonts w:hint="eastAsia"/>
        </w:rPr>
        <w:t>影的规律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2.1</w:t>
      </w:r>
      <w:r>
        <w:rPr>
          <w:rFonts w:ascii="Arial" w:eastAsia="黑体" w:hAnsi="Arial" w:cs="Arial"/>
          <w:sz w:val="18"/>
          <w:szCs w:val="18"/>
        </w:rPr>
        <w:t xml:space="preserve">8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正</w:t>
      </w:r>
      <w:r>
        <w:rPr>
          <w:rFonts w:ascii="黑体" w:eastAsia="黑体" w:hAnsi="Arial" w:cs="黑体" w:hint="eastAsia"/>
          <w:spacing w:val="1"/>
          <w:sz w:val="18"/>
          <w:szCs w:val="18"/>
        </w:rPr>
        <w:t>五</w:t>
      </w:r>
      <w:r>
        <w:rPr>
          <w:rFonts w:ascii="黑体" w:eastAsia="黑体" w:hAnsi="Arial" w:cs="黑体" w:hint="eastAsia"/>
          <w:sz w:val="18"/>
          <w:szCs w:val="18"/>
        </w:rPr>
        <w:t>棱锥的投影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2541" w:space="142"/>
            <w:col w:w="5862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before="14" w:line="263" w:lineRule="auto"/>
        <w:ind w:left="160" w:right="158" w:firstLine="420"/>
        <w:jc w:val="both"/>
      </w:pPr>
      <w:r>
        <w:rPr>
          <w:rFonts w:hint="eastAsia"/>
          <w:spacing w:val="1"/>
        </w:rPr>
        <w:lastRenderedPageBreak/>
        <w:t>综合</w:t>
      </w:r>
      <w:proofErr w:type="gramStart"/>
      <w:r>
        <w:rPr>
          <w:rFonts w:hint="eastAsia"/>
          <w:spacing w:val="1"/>
        </w:rPr>
        <w:t>分析</w:t>
      </w:r>
      <w:r>
        <w:rPr>
          <w:rFonts w:hint="eastAsia"/>
        </w:rPr>
        <w:t>正</w:t>
      </w:r>
      <w:proofErr w:type="gramEnd"/>
      <w:r>
        <w:rPr>
          <w:rFonts w:hint="eastAsia"/>
          <w:spacing w:val="1"/>
        </w:rPr>
        <w:t>三棱锥、</w:t>
      </w:r>
      <w:r>
        <w:rPr>
          <w:rFonts w:hint="eastAsia"/>
        </w:rPr>
        <w:t>正</w:t>
      </w:r>
      <w:r>
        <w:rPr>
          <w:rFonts w:hint="eastAsia"/>
          <w:spacing w:val="1"/>
        </w:rPr>
        <w:t>五棱锥等</w:t>
      </w:r>
      <w:r>
        <w:rPr>
          <w:rFonts w:hint="eastAsia"/>
        </w:rPr>
        <w:t>棱</w:t>
      </w:r>
      <w:r>
        <w:rPr>
          <w:rFonts w:hint="eastAsia"/>
          <w:spacing w:val="1"/>
        </w:rPr>
        <w:t>锥体的投</w:t>
      </w:r>
      <w:r>
        <w:rPr>
          <w:rFonts w:hint="eastAsia"/>
        </w:rPr>
        <w:t>影</w:t>
      </w:r>
      <w:r>
        <w:rPr>
          <w:rFonts w:hint="eastAsia"/>
          <w:spacing w:val="1"/>
        </w:rPr>
        <w:t>，可知当</w:t>
      </w:r>
      <w:r>
        <w:rPr>
          <w:rFonts w:hint="eastAsia"/>
        </w:rPr>
        <w:t>正</w:t>
      </w:r>
      <w:r>
        <w:rPr>
          <w:rFonts w:hint="eastAsia"/>
          <w:spacing w:val="1"/>
        </w:rPr>
        <w:t>棱锥体底</w:t>
      </w:r>
      <w:r>
        <w:rPr>
          <w:rFonts w:hint="eastAsia"/>
        </w:rPr>
        <w:t>面</w:t>
      </w:r>
      <w:r>
        <w:rPr>
          <w:rFonts w:hint="eastAsia"/>
          <w:spacing w:val="1"/>
        </w:rPr>
        <w:t>与一个投</w:t>
      </w:r>
      <w:r>
        <w:rPr>
          <w:rFonts w:hint="eastAsia"/>
        </w:rPr>
        <w:t>影面平</w:t>
      </w:r>
      <w:r>
        <w:t xml:space="preserve"> </w:t>
      </w:r>
      <w:r>
        <w:rPr>
          <w:rFonts w:hint="eastAsia"/>
          <w:spacing w:val="1"/>
        </w:rPr>
        <w:t>行时的</w:t>
      </w:r>
      <w:r>
        <w:rPr>
          <w:rFonts w:hint="eastAsia"/>
        </w:rPr>
        <w:t>三面</w:t>
      </w:r>
      <w:r>
        <w:rPr>
          <w:rFonts w:hint="eastAsia"/>
          <w:spacing w:val="1"/>
        </w:rPr>
        <w:t>投影规</w:t>
      </w:r>
      <w:r>
        <w:rPr>
          <w:rFonts w:hint="eastAsia"/>
        </w:rPr>
        <w:t>律为</w:t>
      </w:r>
      <w:r>
        <w:rPr>
          <w:rFonts w:hint="eastAsia"/>
          <w:spacing w:val="1"/>
        </w:rPr>
        <w:t>：正棱</w:t>
      </w:r>
      <w:r>
        <w:rPr>
          <w:rFonts w:hint="eastAsia"/>
        </w:rPr>
        <w:t>锥的</w:t>
      </w:r>
      <w:r>
        <w:rPr>
          <w:rFonts w:hint="eastAsia"/>
          <w:spacing w:val="1"/>
        </w:rPr>
        <w:t>一个投</w:t>
      </w:r>
      <w:r>
        <w:rPr>
          <w:rFonts w:hint="eastAsia"/>
        </w:rPr>
        <w:t>影的</w:t>
      </w:r>
      <w:r>
        <w:rPr>
          <w:rFonts w:hint="eastAsia"/>
          <w:spacing w:val="1"/>
        </w:rPr>
        <w:t>外部轮</w:t>
      </w:r>
      <w:r>
        <w:rPr>
          <w:rFonts w:hint="eastAsia"/>
        </w:rPr>
        <w:t>廓为</w:t>
      </w:r>
      <w:r>
        <w:rPr>
          <w:rFonts w:hint="eastAsia"/>
          <w:spacing w:val="1"/>
        </w:rPr>
        <w:t>多边形</w:t>
      </w:r>
      <w:r>
        <w:rPr>
          <w:rFonts w:hint="eastAsia"/>
        </w:rPr>
        <w:t>，另</w:t>
      </w:r>
      <w:r>
        <w:rPr>
          <w:rFonts w:hint="eastAsia"/>
          <w:spacing w:val="1"/>
        </w:rPr>
        <w:t>两个投</w:t>
      </w:r>
      <w:r>
        <w:rPr>
          <w:rFonts w:hint="eastAsia"/>
        </w:rPr>
        <w:t>影的</w:t>
      </w:r>
      <w:r>
        <w:rPr>
          <w:rFonts w:hint="eastAsia"/>
          <w:spacing w:val="2"/>
        </w:rPr>
        <w:t>外部轮廓</w:t>
      </w:r>
      <w:r>
        <w:rPr>
          <w:spacing w:val="2"/>
        </w:rPr>
        <w:t xml:space="preserve"> </w:t>
      </w:r>
      <w:r>
        <w:rPr>
          <w:rFonts w:hint="eastAsia"/>
        </w:rPr>
        <w:t>为三角形。</w:t>
      </w:r>
    </w:p>
    <w:p w:rsidR="00800CFE" w:rsidRDefault="00800CFE" w:rsidP="00800CFE">
      <w:pPr>
        <w:pStyle w:val="a3"/>
        <w:kinsoku w:val="0"/>
        <w:overflowPunct w:val="0"/>
        <w:spacing w:before="9" w:line="251" w:lineRule="auto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多边</w:t>
      </w:r>
      <w:r>
        <w:rPr>
          <w:rFonts w:hint="eastAsia"/>
          <w:spacing w:val="3"/>
        </w:rPr>
        <w:t>形投</w:t>
      </w:r>
      <w:r>
        <w:rPr>
          <w:rFonts w:hint="eastAsia"/>
          <w:spacing w:val="2"/>
        </w:rPr>
        <w:t>影的</w:t>
      </w:r>
      <w:r>
        <w:rPr>
          <w:rFonts w:hint="eastAsia"/>
          <w:spacing w:val="3"/>
        </w:rPr>
        <w:t>边</w:t>
      </w:r>
      <w:proofErr w:type="gramStart"/>
      <w:r>
        <w:rPr>
          <w:rFonts w:hint="eastAsia"/>
          <w:spacing w:val="2"/>
        </w:rPr>
        <w:t>数</w:t>
      </w:r>
      <w:r>
        <w:rPr>
          <w:rFonts w:hint="eastAsia"/>
          <w:spacing w:val="3"/>
        </w:rPr>
        <w:t>反</w:t>
      </w:r>
      <w:r>
        <w:rPr>
          <w:rFonts w:hint="eastAsia"/>
          <w:spacing w:val="2"/>
        </w:rPr>
        <w:t>映</w:t>
      </w:r>
      <w:proofErr w:type="gramEnd"/>
      <w:r>
        <w:rPr>
          <w:rFonts w:hint="eastAsia"/>
          <w:spacing w:val="2"/>
        </w:rPr>
        <w:t>棱</w:t>
      </w:r>
      <w:r>
        <w:rPr>
          <w:rFonts w:hint="eastAsia"/>
          <w:spacing w:val="3"/>
        </w:rPr>
        <w:t>锥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棱</w:t>
      </w:r>
      <w:r>
        <w:rPr>
          <w:rFonts w:hint="eastAsia"/>
          <w:spacing w:val="2"/>
        </w:rPr>
        <w:t>数，</w:t>
      </w:r>
      <w:r>
        <w:rPr>
          <w:rFonts w:hint="eastAsia"/>
          <w:spacing w:val="3"/>
        </w:rPr>
        <w:t>其</w:t>
      </w:r>
      <w:r>
        <w:rPr>
          <w:rFonts w:hint="eastAsia"/>
          <w:spacing w:val="2"/>
        </w:rPr>
        <w:t>内</w:t>
      </w:r>
      <w:r>
        <w:rPr>
          <w:rFonts w:hint="eastAsia"/>
          <w:spacing w:val="3"/>
        </w:rPr>
        <w:t>部</w:t>
      </w:r>
      <w:r>
        <w:rPr>
          <w:rFonts w:hint="eastAsia"/>
          <w:spacing w:val="2"/>
        </w:rPr>
        <w:t>是以</w:t>
      </w:r>
      <w:r>
        <w:rPr>
          <w:rFonts w:hint="eastAsia"/>
          <w:spacing w:val="3"/>
        </w:rPr>
        <w:t>该</w:t>
      </w:r>
      <w:r>
        <w:rPr>
          <w:rFonts w:hint="eastAsia"/>
          <w:spacing w:val="2"/>
        </w:rPr>
        <w:t>多</w:t>
      </w:r>
      <w:r>
        <w:rPr>
          <w:rFonts w:hint="eastAsia"/>
          <w:spacing w:val="3"/>
        </w:rPr>
        <w:t>边</w:t>
      </w:r>
      <w:r>
        <w:rPr>
          <w:rFonts w:hint="eastAsia"/>
          <w:spacing w:val="2"/>
        </w:rPr>
        <w:t>形为</w:t>
      </w:r>
      <w:r>
        <w:rPr>
          <w:rFonts w:hint="eastAsia"/>
          <w:spacing w:val="3"/>
        </w:rPr>
        <w:t>底</w:t>
      </w:r>
      <w:r>
        <w:rPr>
          <w:rFonts w:hint="eastAsia"/>
          <w:spacing w:val="2"/>
        </w:rPr>
        <w:t>边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以棱</w:t>
      </w:r>
      <w:r>
        <w:rPr>
          <w:rFonts w:hint="eastAsia"/>
          <w:spacing w:val="3"/>
        </w:rPr>
        <w:t>锥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顶</w:t>
      </w:r>
      <w:r>
        <w:rPr>
          <w:rFonts w:hint="eastAsia"/>
        </w:rPr>
        <w:t>点</w:t>
      </w:r>
      <w:r>
        <w:t xml:space="preserve"> </w:t>
      </w:r>
      <w:r>
        <w:rPr>
          <w:rFonts w:hint="eastAsia"/>
        </w:rPr>
        <w:t>为公共顶点的多个三角形。</w:t>
      </w:r>
    </w:p>
    <w:p w:rsidR="00800CFE" w:rsidRDefault="00800CFE" w:rsidP="00800CFE">
      <w:pPr>
        <w:pStyle w:val="a3"/>
        <w:kinsoku w:val="0"/>
        <w:overflowPunct w:val="0"/>
        <w:spacing w:before="20" w:line="250" w:lineRule="auto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另两</w:t>
      </w:r>
      <w:r>
        <w:rPr>
          <w:rFonts w:hint="eastAsia"/>
          <w:spacing w:val="3"/>
        </w:rPr>
        <w:t>个三</w:t>
      </w:r>
      <w:r>
        <w:rPr>
          <w:rFonts w:hint="eastAsia"/>
          <w:spacing w:val="2"/>
        </w:rPr>
        <w:t>角形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底边</w:t>
      </w:r>
      <w:r>
        <w:rPr>
          <w:rFonts w:hint="eastAsia"/>
          <w:spacing w:val="3"/>
        </w:rPr>
        <w:t>分</w:t>
      </w:r>
      <w:r>
        <w:rPr>
          <w:rFonts w:hint="eastAsia"/>
          <w:spacing w:val="2"/>
        </w:rPr>
        <w:t>别</w:t>
      </w:r>
      <w:r>
        <w:rPr>
          <w:rFonts w:hint="eastAsia"/>
          <w:spacing w:val="3"/>
        </w:rPr>
        <w:t>与</w:t>
      </w:r>
      <w:r>
        <w:rPr>
          <w:rFonts w:hint="eastAsia"/>
          <w:spacing w:val="2"/>
        </w:rPr>
        <w:t>相应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轴</w:t>
      </w:r>
      <w:r>
        <w:rPr>
          <w:rFonts w:hint="eastAsia"/>
          <w:spacing w:val="2"/>
        </w:rPr>
        <w:t>平行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其</w:t>
      </w:r>
      <w:r>
        <w:rPr>
          <w:rFonts w:hint="eastAsia"/>
          <w:spacing w:val="3"/>
        </w:rPr>
        <w:t>内</w:t>
      </w:r>
      <w:r>
        <w:rPr>
          <w:rFonts w:hint="eastAsia"/>
          <w:spacing w:val="2"/>
        </w:rPr>
        <w:t>部是</w:t>
      </w:r>
      <w:r>
        <w:rPr>
          <w:rFonts w:hint="eastAsia"/>
          <w:spacing w:val="3"/>
        </w:rPr>
        <w:t>多</w:t>
      </w:r>
      <w:r>
        <w:rPr>
          <w:rFonts w:hint="eastAsia"/>
          <w:spacing w:val="2"/>
        </w:rPr>
        <w:t>个</w:t>
      </w:r>
      <w:r>
        <w:rPr>
          <w:rFonts w:hint="eastAsia"/>
          <w:spacing w:val="3"/>
        </w:rPr>
        <w:t>以</w:t>
      </w:r>
      <w:r>
        <w:rPr>
          <w:rFonts w:hint="eastAsia"/>
          <w:spacing w:val="2"/>
        </w:rPr>
        <w:t>棱锥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顶</w:t>
      </w:r>
      <w:r>
        <w:rPr>
          <w:rFonts w:hint="eastAsia"/>
          <w:spacing w:val="3"/>
        </w:rPr>
        <w:t>点</w:t>
      </w:r>
      <w:r>
        <w:rPr>
          <w:rFonts w:hint="eastAsia"/>
        </w:rPr>
        <w:t>为</w:t>
      </w:r>
      <w:r>
        <w:t xml:space="preserve"> </w:t>
      </w:r>
      <w:r>
        <w:rPr>
          <w:rFonts w:hint="eastAsia"/>
        </w:rPr>
        <w:t>公共顶点的三角形。</w:t>
      </w:r>
    </w:p>
    <w:p w:rsidR="00800CFE" w:rsidRDefault="00800CFE" w:rsidP="00800CFE">
      <w:pPr>
        <w:pStyle w:val="a3"/>
        <w:kinsoku w:val="0"/>
        <w:overflowPunct w:val="0"/>
        <w:spacing w:before="22" w:line="263" w:lineRule="auto"/>
        <w:ind w:left="160" w:right="158" w:firstLine="420"/>
        <w:jc w:val="both"/>
      </w:pPr>
      <w:r>
        <w:rPr>
          <w:rFonts w:hint="eastAsia"/>
          <w:spacing w:val="1"/>
        </w:rPr>
        <w:t>利用其投</w:t>
      </w:r>
      <w:r>
        <w:rPr>
          <w:rFonts w:hint="eastAsia"/>
        </w:rPr>
        <w:t>影</w:t>
      </w:r>
      <w:r>
        <w:rPr>
          <w:rFonts w:hint="eastAsia"/>
          <w:spacing w:val="1"/>
        </w:rPr>
        <w:t>规律可以</w:t>
      </w:r>
      <w:proofErr w:type="gramStart"/>
      <w:r>
        <w:rPr>
          <w:rFonts w:hint="eastAsia"/>
        </w:rPr>
        <w:t>绘</w:t>
      </w:r>
      <w:r>
        <w:rPr>
          <w:rFonts w:hint="eastAsia"/>
          <w:spacing w:val="1"/>
        </w:rPr>
        <w:t>制正</w:t>
      </w:r>
      <w:proofErr w:type="gramEnd"/>
      <w:r>
        <w:rPr>
          <w:rFonts w:hint="eastAsia"/>
          <w:spacing w:val="1"/>
        </w:rPr>
        <w:t>棱锥</w:t>
      </w:r>
      <w:r>
        <w:rPr>
          <w:rFonts w:hint="eastAsia"/>
        </w:rPr>
        <w:t>体</w:t>
      </w:r>
      <w:r>
        <w:rPr>
          <w:rFonts w:hint="eastAsia"/>
          <w:spacing w:val="1"/>
        </w:rPr>
        <w:t>的投影，</w:t>
      </w:r>
      <w:r>
        <w:rPr>
          <w:rFonts w:hint="eastAsia"/>
        </w:rPr>
        <w:t>反</w:t>
      </w:r>
      <w:r>
        <w:rPr>
          <w:rFonts w:hint="eastAsia"/>
          <w:spacing w:val="1"/>
        </w:rPr>
        <w:t>之，也可</w:t>
      </w:r>
      <w:r>
        <w:rPr>
          <w:rFonts w:hint="eastAsia"/>
        </w:rPr>
        <w:t>帮</w:t>
      </w:r>
      <w:r>
        <w:rPr>
          <w:rFonts w:hint="eastAsia"/>
          <w:spacing w:val="1"/>
        </w:rPr>
        <w:t>助识读正</w:t>
      </w:r>
      <w:r>
        <w:rPr>
          <w:rFonts w:hint="eastAsia"/>
        </w:rPr>
        <w:t>棱</w:t>
      </w:r>
      <w:r>
        <w:rPr>
          <w:rFonts w:hint="eastAsia"/>
          <w:spacing w:val="1"/>
        </w:rPr>
        <w:t>锥体的投</w:t>
      </w:r>
      <w:r>
        <w:rPr>
          <w:rFonts w:hint="eastAsia"/>
        </w:rPr>
        <w:t>影。即</w:t>
      </w:r>
      <w:r>
        <w:t xml:space="preserve"> </w:t>
      </w:r>
      <w:r>
        <w:rPr>
          <w:rFonts w:hint="eastAsia"/>
          <w:spacing w:val="1"/>
        </w:rPr>
        <w:t>当一个</w:t>
      </w:r>
      <w:r>
        <w:rPr>
          <w:rFonts w:hint="eastAsia"/>
        </w:rPr>
        <w:t>形体</w:t>
      </w:r>
      <w:r>
        <w:rPr>
          <w:rFonts w:hint="eastAsia"/>
          <w:spacing w:val="1"/>
        </w:rPr>
        <w:t>的三面</w:t>
      </w:r>
      <w:r>
        <w:rPr>
          <w:rFonts w:hint="eastAsia"/>
        </w:rPr>
        <w:t>投影</w:t>
      </w:r>
      <w:r>
        <w:rPr>
          <w:rFonts w:hint="eastAsia"/>
          <w:spacing w:val="1"/>
        </w:rPr>
        <w:t>具有如</w:t>
      </w:r>
      <w:r>
        <w:rPr>
          <w:rFonts w:hint="eastAsia"/>
        </w:rPr>
        <w:t>上特</w:t>
      </w:r>
      <w:r>
        <w:rPr>
          <w:rFonts w:hint="eastAsia"/>
          <w:spacing w:val="1"/>
        </w:rPr>
        <w:t>征时，</w:t>
      </w:r>
      <w:r>
        <w:rPr>
          <w:rFonts w:hint="eastAsia"/>
        </w:rPr>
        <w:t>则可</w:t>
      </w:r>
      <w:r>
        <w:rPr>
          <w:rFonts w:hint="eastAsia"/>
          <w:spacing w:val="1"/>
        </w:rPr>
        <w:t>以判断</w:t>
      </w:r>
      <w:r>
        <w:rPr>
          <w:rFonts w:hint="eastAsia"/>
        </w:rPr>
        <w:t>该形</w:t>
      </w:r>
      <w:r>
        <w:rPr>
          <w:rFonts w:hint="eastAsia"/>
          <w:spacing w:val="1"/>
        </w:rPr>
        <w:t>体为正</w:t>
      </w:r>
      <w:r>
        <w:rPr>
          <w:rFonts w:hint="eastAsia"/>
        </w:rPr>
        <w:t>棱锥</w:t>
      </w:r>
      <w:r>
        <w:rPr>
          <w:rFonts w:hint="eastAsia"/>
          <w:spacing w:val="1"/>
        </w:rPr>
        <w:t>体，根</w:t>
      </w:r>
      <w:r>
        <w:rPr>
          <w:rFonts w:hint="eastAsia"/>
        </w:rPr>
        <w:t>据多</w:t>
      </w:r>
      <w:r>
        <w:rPr>
          <w:rFonts w:hint="eastAsia"/>
          <w:spacing w:val="2"/>
        </w:rPr>
        <w:t>边形的边</w:t>
      </w:r>
      <w:r>
        <w:rPr>
          <w:spacing w:val="2"/>
        </w:rPr>
        <w:t xml:space="preserve"> </w:t>
      </w:r>
      <w:r>
        <w:rPr>
          <w:rFonts w:hint="eastAsia"/>
        </w:rPr>
        <w:t>数可知其为几棱锥。</w:t>
      </w:r>
    </w:p>
    <w:p w:rsidR="00800CFE" w:rsidRDefault="00800CFE" w:rsidP="00800CFE">
      <w:pPr>
        <w:kinsoku w:val="0"/>
        <w:overflowPunct w:val="0"/>
        <w:spacing w:before="2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</w:rPr>
        <w:t>．棱台体的投影</w:t>
      </w:r>
    </w:p>
    <w:p w:rsidR="00800CFE" w:rsidRDefault="00800CFE" w:rsidP="00800CFE">
      <w:pPr>
        <w:kinsoku w:val="0"/>
        <w:overflowPunct w:val="0"/>
        <w:spacing w:before="4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250" w:lineRule="auto"/>
      </w:pPr>
      <w:r>
        <w:rPr>
          <w:rFonts w:ascii="Times New Roman" w:eastAsiaTheme="minorEastAsia" w:cs="Times New Roman"/>
        </w:rPr>
        <w:t xml:space="preserve">1)  </w:t>
      </w:r>
      <w:r>
        <w:rPr>
          <w:rFonts w:hint="eastAsia"/>
        </w:rPr>
        <w:t>棱台体</w:t>
      </w:r>
      <w:r>
        <w:rPr>
          <w:rFonts w:hint="eastAsia"/>
          <w:spacing w:val="-2"/>
        </w:rPr>
        <w:t>投</w:t>
      </w:r>
      <w:r>
        <w:rPr>
          <w:rFonts w:hint="eastAsia"/>
        </w:rPr>
        <w:t>影的作法</w:t>
      </w:r>
      <w:r>
        <w:t xml:space="preserve"> </w:t>
      </w:r>
      <w:r>
        <w:rPr>
          <w:rFonts w:hint="eastAsia"/>
          <w:spacing w:val="1"/>
        </w:rPr>
        <w:t>用平行于</w:t>
      </w:r>
      <w:r>
        <w:rPr>
          <w:rFonts w:hint="eastAsia"/>
        </w:rPr>
        <w:t>棱</w:t>
      </w:r>
      <w:r>
        <w:rPr>
          <w:rFonts w:hint="eastAsia"/>
          <w:spacing w:val="1"/>
        </w:rPr>
        <w:t>锥底面的</w:t>
      </w:r>
      <w:r>
        <w:rPr>
          <w:rFonts w:hint="eastAsia"/>
        </w:rPr>
        <w:t>一</w:t>
      </w:r>
      <w:r>
        <w:rPr>
          <w:rFonts w:hint="eastAsia"/>
          <w:spacing w:val="1"/>
        </w:rPr>
        <w:t>个平面切</w:t>
      </w:r>
      <w:r>
        <w:rPr>
          <w:rFonts w:hint="eastAsia"/>
        </w:rPr>
        <w:t>割</w:t>
      </w:r>
      <w:r>
        <w:rPr>
          <w:rFonts w:hint="eastAsia"/>
          <w:spacing w:val="1"/>
        </w:rPr>
        <w:t>棱锥后，</w:t>
      </w:r>
      <w:r>
        <w:rPr>
          <w:rFonts w:hint="eastAsia"/>
        </w:rPr>
        <w:t>底</w:t>
      </w:r>
      <w:r>
        <w:rPr>
          <w:rFonts w:hint="eastAsia"/>
          <w:spacing w:val="1"/>
        </w:rPr>
        <w:t>面与截面</w:t>
      </w:r>
      <w:r>
        <w:rPr>
          <w:rFonts w:hint="eastAsia"/>
        </w:rPr>
        <w:t>之</w:t>
      </w:r>
      <w:r>
        <w:rPr>
          <w:rFonts w:hint="eastAsia"/>
          <w:spacing w:val="1"/>
        </w:rPr>
        <w:t>间的中间</w:t>
      </w:r>
      <w:r>
        <w:rPr>
          <w:rFonts w:hint="eastAsia"/>
        </w:rPr>
        <w:t>部</w:t>
      </w:r>
      <w:proofErr w:type="gramStart"/>
      <w:r>
        <w:rPr>
          <w:rFonts w:hint="eastAsia"/>
          <w:spacing w:val="1"/>
        </w:rPr>
        <w:t>分称为</w:t>
      </w:r>
      <w:proofErr w:type="gramEnd"/>
      <w:r>
        <w:rPr>
          <w:rFonts w:hint="eastAsia"/>
          <w:spacing w:val="1"/>
        </w:rPr>
        <w:t>棱</w:t>
      </w:r>
      <w:r>
        <w:rPr>
          <w:rFonts w:hint="eastAsia"/>
        </w:rPr>
        <w:t>台体。</w:t>
      </w:r>
    </w:p>
    <w:p w:rsidR="00800CFE" w:rsidRDefault="00800CFE" w:rsidP="00800CFE">
      <w:pPr>
        <w:pStyle w:val="a3"/>
        <w:kinsoku w:val="0"/>
        <w:overflowPunct w:val="0"/>
        <w:spacing w:before="21" w:line="264" w:lineRule="auto"/>
        <w:ind w:left="160"/>
      </w:pPr>
      <w:r>
        <w:rPr>
          <w:rFonts w:hint="eastAsia"/>
          <w:spacing w:val="1"/>
        </w:rPr>
        <w:t>其特征</w:t>
      </w:r>
      <w:r>
        <w:rPr>
          <w:rFonts w:hint="eastAsia"/>
        </w:rPr>
        <w:t>是两</w:t>
      </w:r>
      <w:r>
        <w:rPr>
          <w:rFonts w:hint="eastAsia"/>
          <w:spacing w:val="1"/>
        </w:rPr>
        <w:t>底面相</w:t>
      </w:r>
      <w:r>
        <w:rPr>
          <w:rFonts w:hint="eastAsia"/>
        </w:rPr>
        <w:t>互平</w:t>
      </w:r>
      <w:r>
        <w:rPr>
          <w:rFonts w:hint="eastAsia"/>
          <w:spacing w:val="1"/>
        </w:rPr>
        <w:t>行，各</w:t>
      </w:r>
      <w:r>
        <w:rPr>
          <w:rFonts w:hint="eastAsia"/>
        </w:rPr>
        <w:t>侧面</w:t>
      </w:r>
      <w:r>
        <w:rPr>
          <w:rFonts w:hint="eastAsia"/>
          <w:spacing w:val="1"/>
        </w:rPr>
        <w:t>均为梯</w:t>
      </w:r>
      <w:r>
        <w:rPr>
          <w:rFonts w:hint="eastAsia"/>
        </w:rPr>
        <w:t>形。</w:t>
      </w:r>
      <w:r>
        <w:rPr>
          <w:rFonts w:hint="eastAsia"/>
          <w:spacing w:val="1"/>
        </w:rPr>
        <w:t>同样，</w:t>
      </w:r>
      <w:r>
        <w:rPr>
          <w:rFonts w:hint="eastAsia"/>
        </w:rPr>
        <w:t>棱台</w:t>
      </w:r>
      <w:r>
        <w:rPr>
          <w:rFonts w:hint="eastAsia"/>
          <w:spacing w:val="1"/>
        </w:rPr>
        <w:t>也有正</w:t>
      </w:r>
      <w:r>
        <w:rPr>
          <w:rFonts w:hint="eastAsia"/>
        </w:rPr>
        <w:t>棱台</w:t>
      </w:r>
      <w:r>
        <w:rPr>
          <w:rFonts w:hint="eastAsia"/>
          <w:spacing w:val="1"/>
        </w:rPr>
        <w:t>和斜棱</w:t>
      </w:r>
      <w:r>
        <w:rPr>
          <w:rFonts w:hint="eastAsia"/>
        </w:rPr>
        <w:t>台之</w:t>
      </w:r>
      <w:r>
        <w:rPr>
          <w:rFonts w:hint="eastAsia"/>
          <w:spacing w:val="2"/>
        </w:rPr>
        <w:t>分。下面</w:t>
      </w:r>
      <w:r>
        <w:rPr>
          <w:spacing w:val="2"/>
        </w:rPr>
        <w:t xml:space="preserve"> </w:t>
      </w:r>
      <w:r>
        <w:rPr>
          <w:rFonts w:hint="eastAsia"/>
        </w:rPr>
        <w:t>以正棱台为例来说明棱台体投影的作法以及正棱台的投影规律。</w:t>
      </w:r>
    </w:p>
    <w:p w:rsidR="00800CFE" w:rsidRDefault="00800CFE" w:rsidP="00800CFE">
      <w:pPr>
        <w:pStyle w:val="a3"/>
        <w:kinsoku w:val="0"/>
        <w:overflowPunct w:val="0"/>
        <w:spacing w:before="9"/>
        <w:rPr>
          <w:rFonts w:ascii="Times New Roman" w:cs="Times New Roman"/>
        </w:rPr>
      </w:pPr>
      <w:r>
        <w:rPr>
          <w:rFonts w:hint="eastAsia"/>
        </w:rPr>
        <w:t>为方便作棱台体的投影，常使棱台的底面平行于某一投影面。通常使其底面平行于</w:t>
      </w:r>
      <w:r>
        <w:rPr>
          <w:spacing w:val="-15"/>
        </w:rPr>
        <w:t xml:space="preserve"> </w:t>
      </w:r>
      <w:r>
        <w:rPr>
          <w:rFonts w:ascii="Times New Roman" w:cs="Times New Roman"/>
          <w:i/>
          <w:iCs/>
        </w:rPr>
        <w:t>H</w:t>
      </w:r>
    </w:p>
    <w:p w:rsidR="00800CFE" w:rsidRDefault="0013141E" w:rsidP="00800CFE">
      <w:pPr>
        <w:pStyle w:val="a3"/>
        <w:kinsoku w:val="0"/>
        <w:overflowPunct w:val="0"/>
        <w:spacing w:before="43" w:line="314" w:lineRule="exact"/>
        <w:ind w:hanging="420"/>
      </w:pPr>
      <w:r>
        <w:rPr>
          <w:noProof/>
        </w:rPr>
        <w:pict>
          <v:rect id="_x0000_s1067" style="position:absolute;left:0;text-align:left;margin-left:92.05pt;margin-top:83.05pt;width:56pt;height:12pt;z-index:-25162956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52" name="图片 1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面，如图</w:t>
      </w:r>
      <w:r w:rsidR="00800CFE">
        <w:rPr>
          <w:spacing w:val="-55"/>
        </w:rPr>
        <w:t xml:space="preserve"> </w:t>
      </w:r>
      <w:r w:rsidR="00800CFE">
        <w:rPr>
          <w:rFonts w:ascii="Times New Roman" w:cs="Times New Roman"/>
        </w:rPr>
        <w:t>2</w:t>
      </w:r>
      <w:r w:rsidR="00800CFE">
        <w:rPr>
          <w:rFonts w:ascii="Times New Roman" w:cs="Times New Roman"/>
          <w:spacing w:val="-1"/>
        </w:rPr>
        <w:t>.1</w:t>
      </w:r>
      <w:r w:rsidR="00800CFE">
        <w:rPr>
          <w:rFonts w:ascii="Times New Roman" w:cs="Times New Roman"/>
        </w:rPr>
        <w:t>9(a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</w:rPr>
        <w:t>所示。根据正投影原理，作正三棱台体的三面投影，如图</w:t>
      </w:r>
      <w:r w:rsidR="00800CFE">
        <w:rPr>
          <w:spacing w:val="-54"/>
        </w:rPr>
        <w:t xml:space="preserve"> </w:t>
      </w:r>
      <w:r w:rsidR="00800CFE">
        <w:rPr>
          <w:rFonts w:ascii="Times New Roman" w:cs="Times New Roman"/>
        </w:rPr>
        <w:t>2</w:t>
      </w:r>
      <w:r w:rsidR="00800CFE">
        <w:rPr>
          <w:rFonts w:ascii="Times New Roman" w:cs="Times New Roman"/>
          <w:spacing w:val="-1"/>
        </w:rPr>
        <w:t>.</w:t>
      </w:r>
      <w:r w:rsidR="00800CFE">
        <w:rPr>
          <w:rFonts w:ascii="Times New Roman" w:cs="Times New Roman"/>
        </w:rPr>
        <w:t>19(b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  <w:spacing w:val="-2"/>
        </w:rPr>
        <w:t>所</w:t>
      </w:r>
      <w:r w:rsidR="00800CFE">
        <w:rPr>
          <w:rFonts w:hint="eastAsia"/>
        </w:rPr>
        <w:t>示。</w:t>
      </w:r>
      <w:r w:rsidR="00800CFE">
        <w:t xml:space="preserve"> </w:t>
      </w:r>
      <w:r w:rsidR="00800CFE">
        <w:rPr>
          <w:rFonts w:hint="eastAsia"/>
        </w:rPr>
        <w:t>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</w:rPr>
        <w:t>2</w:t>
      </w:r>
      <w:r w:rsidR="00800CFE">
        <w:rPr>
          <w:rFonts w:ascii="Times New Roman" w:cs="Times New Roman"/>
          <w:spacing w:val="-1"/>
        </w:rPr>
        <w:t>.</w:t>
      </w:r>
      <w:r w:rsidR="00800CFE">
        <w:rPr>
          <w:rFonts w:ascii="Times New Roman" w:cs="Times New Roman"/>
        </w:rPr>
        <w:t xml:space="preserve">20 </w:t>
      </w:r>
      <w:r w:rsidR="00800CFE">
        <w:rPr>
          <w:rFonts w:hint="eastAsia"/>
          <w:spacing w:val="-2"/>
        </w:rPr>
        <w:t>所</w:t>
      </w:r>
      <w:r w:rsidR="00800CFE">
        <w:rPr>
          <w:rFonts w:hint="eastAsia"/>
        </w:rPr>
        <w:t>示为正四棱台的投影。</w:t>
      </w:r>
    </w:p>
    <w:p w:rsidR="00800CFE" w:rsidRDefault="00800CFE" w:rsidP="00800CFE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46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68" style="position:absolute;left:0;text-align:left;margin-left:306.5pt;margin-top:14.9pt;width:197pt;height:19pt;z-index:-25162854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53" name="图片 1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ind w:left="1138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981450" cy="210185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1"/>
          <w:numId w:val="8"/>
        </w:numPr>
        <w:tabs>
          <w:tab w:val="left" w:pos="5939"/>
        </w:tabs>
        <w:kinsoku w:val="0"/>
        <w:overflowPunct w:val="0"/>
        <w:spacing w:before="98"/>
        <w:ind w:left="5940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2.1</w:t>
      </w:r>
      <w:r>
        <w:rPr>
          <w:rFonts w:ascii="Arial" w:eastAsia="黑体" w:hAnsi="Arial" w:cs="Arial"/>
          <w:sz w:val="18"/>
          <w:szCs w:val="18"/>
        </w:rPr>
        <w:t xml:space="preserve">9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正</w:t>
      </w:r>
      <w:r>
        <w:rPr>
          <w:rFonts w:ascii="黑体" w:eastAsia="黑体" w:hAnsi="Arial" w:cs="黑体" w:hint="eastAsia"/>
          <w:spacing w:val="1"/>
          <w:sz w:val="18"/>
          <w:szCs w:val="18"/>
        </w:rPr>
        <w:t>三</w:t>
      </w:r>
      <w:r>
        <w:rPr>
          <w:rFonts w:ascii="黑体" w:eastAsia="黑体" w:hAnsi="Arial" w:cs="黑体" w:hint="eastAsia"/>
          <w:sz w:val="18"/>
          <w:szCs w:val="18"/>
        </w:rPr>
        <w:t>棱台的投影</w:t>
      </w: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847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349750" cy="21844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5" w:line="120" w:lineRule="exact"/>
        <w:rPr>
          <w:sz w:val="12"/>
          <w:szCs w:val="12"/>
        </w:rPr>
        <w:sectPr w:rsidR="00800CFE">
          <w:pgSz w:w="11905" w:h="16840"/>
          <w:pgMar w:top="78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 xml:space="preserve">2)  </w:t>
      </w:r>
      <w:r>
        <w:rPr>
          <w:rFonts w:hint="eastAsia"/>
        </w:rPr>
        <w:t>正棱台</w:t>
      </w:r>
      <w:r>
        <w:rPr>
          <w:rFonts w:hint="eastAsia"/>
          <w:spacing w:val="-2"/>
        </w:rPr>
        <w:t>投</w:t>
      </w:r>
      <w:r>
        <w:rPr>
          <w:rFonts w:hint="eastAsia"/>
        </w:rPr>
        <w:t>影的规律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2.2</w:t>
      </w:r>
      <w:r>
        <w:rPr>
          <w:rFonts w:ascii="Arial" w:eastAsia="黑体" w:hAnsi="Arial" w:cs="Arial"/>
          <w:sz w:val="18"/>
          <w:szCs w:val="18"/>
        </w:rPr>
        <w:t xml:space="preserve">0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正</w:t>
      </w:r>
      <w:r>
        <w:rPr>
          <w:rFonts w:ascii="黑体" w:eastAsia="黑体" w:hAnsi="Arial" w:cs="黑体" w:hint="eastAsia"/>
          <w:spacing w:val="1"/>
          <w:sz w:val="18"/>
          <w:szCs w:val="18"/>
        </w:rPr>
        <w:t>四</w:t>
      </w:r>
      <w:r>
        <w:rPr>
          <w:rFonts w:ascii="黑体" w:eastAsia="黑体" w:hAnsi="Arial" w:cs="黑体" w:hint="eastAsia"/>
          <w:sz w:val="18"/>
          <w:szCs w:val="18"/>
        </w:rPr>
        <w:t>棱台的投影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2541" w:space="142"/>
            <w:col w:w="5862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before="17" w:line="312" w:lineRule="exact"/>
        <w:ind w:left="160" w:right="158" w:firstLine="420"/>
        <w:jc w:val="both"/>
      </w:pPr>
      <w:r>
        <w:rPr>
          <w:rFonts w:hint="eastAsia"/>
          <w:spacing w:val="1"/>
        </w:rPr>
        <w:lastRenderedPageBreak/>
        <w:t>综合</w:t>
      </w:r>
      <w:proofErr w:type="gramStart"/>
      <w:r>
        <w:rPr>
          <w:rFonts w:hint="eastAsia"/>
          <w:spacing w:val="1"/>
        </w:rPr>
        <w:t>分析</w:t>
      </w:r>
      <w:r>
        <w:rPr>
          <w:rFonts w:hint="eastAsia"/>
        </w:rPr>
        <w:t>正</w:t>
      </w:r>
      <w:proofErr w:type="gramEnd"/>
      <w:r>
        <w:rPr>
          <w:rFonts w:hint="eastAsia"/>
          <w:spacing w:val="1"/>
        </w:rPr>
        <w:t>三棱台、</w:t>
      </w:r>
      <w:r>
        <w:rPr>
          <w:rFonts w:hint="eastAsia"/>
        </w:rPr>
        <w:t>正</w:t>
      </w:r>
      <w:r>
        <w:rPr>
          <w:rFonts w:hint="eastAsia"/>
          <w:spacing w:val="1"/>
        </w:rPr>
        <w:t>四棱台等</w:t>
      </w:r>
      <w:r>
        <w:rPr>
          <w:rFonts w:hint="eastAsia"/>
        </w:rPr>
        <w:t>棱</w:t>
      </w:r>
      <w:r>
        <w:rPr>
          <w:rFonts w:hint="eastAsia"/>
          <w:spacing w:val="1"/>
        </w:rPr>
        <w:t>台体的投</w:t>
      </w:r>
      <w:r>
        <w:rPr>
          <w:rFonts w:hint="eastAsia"/>
        </w:rPr>
        <w:t>影</w:t>
      </w:r>
      <w:r>
        <w:rPr>
          <w:rFonts w:hint="eastAsia"/>
          <w:spacing w:val="1"/>
        </w:rPr>
        <w:t>，可知当</w:t>
      </w:r>
      <w:r>
        <w:rPr>
          <w:rFonts w:hint="eastAsia"/>
        </w:rPr>
        <w:t>正</w:t>
      </w:r>
      <w:r>
        <w:rPr>
          <w:rFonts w:hint="eastAsia"/>
          <w:spacing w:val="1"/>
        </w:rPr>
        <w:t>棱台体底</w:t>
      </w:r>
      <w:r>
        <w:rPr>
          <w:rFonts w:hint="eastAsia"/>
        </w:rPr>
        <w:t>面</w:t>
      </w:r>
      <w:r>
        <w:rPr>
          <w:rFonts w:hint="eastAsia"/>
          <w:spacing w:val="1"/>
        </w:rPr>
        <w:t>与一个投</w:t>
      </w:r>
      <w:r>
        <w:rPr>
          <w:rFonts w:hint="eastAsia"/>
        </w:rPr>
        <w:t>影面平</w:t>
      </w:r>
      <w:r>
        <w:t xml:space="preserve"> </w:t>
      </w:r>
      <w:r>
        <w:rPr>
          <w:rFonts w:hint="eastAsia"/>
          <w:spacing w:val="1"/>
        </w:rPr>
        <w:t>行时的</w:t>
      </w:r>
      <w:r>
        <w:rPr>
          <w:rFonts w:hint="eastAsia"/>
        </w:rPr>
        <w:t>三面</w:t>
      </w:r>
      <w:r>
        <w:rPr>
          <w:rFonts w:hint="eastAsia"/>
          <w:spacing w:val="1"/>
        </w:rPr>
        <w:t>投影规</w:t>
      </w:r>
      <w:r>
        <w:rPr>
          <w:rFonts w:hint="eastAsia"/>
        </w:rPr>
        <w:t>律为</w:t>
      </w:r>
      <w:r>
        <w:rPr>
          <w:rFonts w:hint="eastAsia"/>
          <w:spacing w:val="1"/>
        </w:rPr>
        <w:t>：正棱</w:t>
      </w:r>
      <w:r>
        <w:rPr>
          <w:rFonts w:hint="eastAsia"/>
        </w:rPr>
        <w:t>台的</w:t>
      </w:r>
      <w:r>
        <w:rPr>
          <w:rFonts w:hint="eastAsia"/>
          <w:spacing w:val="1"/>
        </w:rPr>
        <w:t>一个投</w:t>
      </w:r>
      <w:r>
        <w:rPr>
          <w:rFonts w:hint="eastAsia"/>
        </w:rPr>
        <w:t>影的</w:t>
      </w:r>
      <w:r>
        <w:rPr>
          <w:rFonts w:hint="eastAsia"/>
          <w:spacing w:val="1"/>
        </w:rPr>
        <w:t>外部轮</w:t>
      </w:r>
      <w:r>
        <w:rPr>
          <w:rFonts w:hint="eastAsia"/>
        </w:rPr>
        <w:t>廓为</w:t>
      </w:r>
      <w:r>
        <w:rPr>
          <w:rFonts w:hint="eastAsia"/>
          <w:spacing w:val="1"/>
        </w:rPr>
        <w:t>多边形</w:t>
      </w:r>
      <w:r>
        <w:rPr>
          <w:rFonts w:hint="eastAsia"/>
        </w:rPr>
        <w:t>，另</w:t>
      </w:r>
      <w:r>
        <w:rPr>
          <w:rFonts w:hint="eastAsia"/>
          <w:spacing w:val="1"/>
        </w:rPr>
        <w:t>两个投</w:t>
      </w:r>
      <w:r>
        <w:rPr>
          <w:rFonts w:hint="eastAsia"/>
        </w:rPr>
        <w:t>影的</w:t>
      </w:r>
      <w:r>
        <w:rPr>
          <w:rFonts w:hint="eastAsia"/>
          <w:spacing w:val="2"/>
        </w:rPr>
        <w:t>外部轮廓</w:t>
      </w:r>
      <w:r>
        <w:rPr>
          <w:spacing w:val="2"/>
        </w:rPr>
        <w:t xml:space="preserve"> </w:t>
      </w:r>
      <w:r>
        <w:rPr>
          <w:rFonts w:hint="eastAsia"/>
        </w:rPr>
        <w:t>为梯形。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多边</w:t>
      </w:r>
      <w:r>
        <w:rPr>
          <w:rFonts w:hint="eastAsia"/>
          <w:spacing w:val="3"/>
        </w:rPr>
        <w:t>形的</w:t>
      </w:r>
      <w:r>
        <w:rPr>
          <w:rFonts w:hint="eastAsia"/>
          <w:spacing w:val="2"/>
        </w:rPr>
        <w:t>内部</w:t>
      </w:r>
      <w:r>
        <w:rPr>
          <w:rFonts w:hint="eastAsia"/>
          <w:spacing w:val="3"/>
        </w:rPr>
        <w:t>由</w:t>
      </w:r>
      <w:r>
        <w:rPr>
          <w:rFonts w:hint="eastAsia"/>
          <w:spacing w:val="2"/>
        </w:rPr>
        <w:t>与</w:t>
      </w:r>
      <w:r>
        <w:rPr>
          <w:rFonts w:hint="eastAsia"/>
          <w:spacing w:val="3"/>
        </w:rPr>
        <w:t>其</w:t>
      </w:r>
      <w:r>
        <w:rPr>
          <w:rFonts w:hint="eastAsia"/>
          <w:spacing w:val="2"/>
        </w:rPr>
        <w:t>相似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多</w:t>
      </w:r>
      <w:r>
        <w:rPr>
          <w:rFonts w:hint="eastAsia"/>
          <w:spacing w:val="3"/>
        </w:rPr>
        <w:t>边</w:t>
      </w:r>
      <w:r>
        <w:rPr>
          <w:rFonts w:hint="eastAsia"/>
          <w:spacing w:val="2"/>
        </w:rPr>
        <w:t>形与</w:t>
      </w:r>
      <w:r>
        <w:rPr>
          <w:rFonts w:hint="eastAsia"/>
          <w:spacing w:val="3"/>
        </w:rPr>
        <w:t>之</w:t>
      </w:r>
      <w:r>
        <w:rPr>
          <w:rFonts w:hint="eastAsia"/>
          <w:spacing w:val="2"/>
        </w:rPr>
        <w:t>相</w:t>
      </w:r>
      <w:r>
        <w:rPr>
          <w:rFonts w:hint="eastAsia"/>
          <w:spacing w:val="3"/>
        </w:rPr>
        <w:t>应</w:t>
      </w:r>
      <w:r>
        <w:rPr>
          <w:rFonts w:hint="eastAsia"/>
          <w:spacing w:val="2"/>
        </w:rPr>
        <w:t>顶点</w:t>
      </w:r>
      <w:r>
        <w:rPr>
          <w:rFonts w:hint="eastAsia"/>
          <w:spacing w:val="3"/>
        </w:rPr>
        <w:t>相</w:t>
      </w:r>
      <w:r>
        <w:rPr>
          <w:rFonts w:hint="eastAsia"/>
          <w:spacing w:val="2"/>
        </w:rPr>
        <w:t>连</w:t>
      </w:r>
      <w:r>
        <w:rPr>
          <w:rFonts w:hint="eastAsia"/>
          <w:spacing w:val="3"/>
        </w:rPr>
        <w:t>而</w:t>
      </w:r>
      <w:r>
        <w:rPr>
          <w:rFonts w:hint="eastAsia"/>
          <w:spacing w:val="2"/>
        </w:rPr>
        <w:t>构成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多</w:t>
      </w:r>
      <w:r>
        <w:rPr>
          <w:rFonts w:hint="eastAsia"/>
          <w:spacing w:val="3"/>
        </w:rPr>
        <w:t>边</w:t>
      </w:r>
      <w:r>
        <w:rPr>
          <w:rFonts w:hint="eastAsia"/>
          <w:spacing w:val="2"/>
        </w:rPr>
        <w:t>形的</w:t>
      </w:r>
      <w:r>
        <w:rPr>
          <w:rFonts w:hint="eastAsia"/>
          <w:spacing w:val="3"/>
        </w:rPr>
        <w:t>边</w:t>
      </w:r>
      <w:proofErr w:type="gramStart"/>
      <w:r>
        <w:rPr>
          <w:rFonts w:hint="eastAsia"/>
          <w:spacing w:val="2"/>
        </w:rPr>
        <w:t>数</w:t>
      </w:r>
      <w:r>
        <w:rPr>
          <w:rFonts w:hint="eastAsia"/>
          <w:spacing w:val="3"/>
        </w:rPr>
        <w:t>反</w:t>
      </w:r>
      <w:r>
        <w:rPr>
          <w:rFonts w:hint="eastAsia"/>
        </w:rPr>
        <w:t>映</w:t>
      </w:r>
      <w:proofErr w:type="gramEnd"/>
      <w:r>
        <w:t xml:space="preserve"> </w:t>
      </w:r>
      <w:r>
        <w:rPr>
          <w:rFonts w:hint="eastAsia"/>
        </w:rPr>
        <w:t>棱台的棱数。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梯形</w:t>
      </w:r>
      <w:r>
        <w:rPr>
          <w:rFonts w:hint="eastAsia"/>
          <w:spacing w:val="3"/>
        </w:rPr>
        <w:t>的内</w:t>
      </w:r>
      <w:r>
        <w:rPr>
          <w:rFonts w:hint="eastAsia"/>
          <w:spacing w:val="2"/>
        </w:rPr>
        <w:t>部可</w:t>
      </w:r>
      <w:r>
        <w:rPr>
          <w:rFonts w:hint="eastAsia"/>
          <w:spacing w:val="3"/>
        </w:rPr>
        <w:t>能</w:t>
      </w:r>
      <w:r>
        <w:rPr>
          <w:rFonts w:hint="eastAsia"/>
          <w:spacing w:val="2"/>
        </w:rPr>
        <w:t>包</w:t>
      </w:r>
      <w:r>
        <w:rPr>
          <w:rFonts w:hint="eastAsia"/>
          <w:spacing w:val="3"/>
        </w:rPr>
        <w:t>含</w:t>
      </w:r>
      <w:r>
        <w:rPr>
          <w:rFonts w:hint="eastAsia"/>
          <w:spacing w:val="2"/>
        </w:rPr>
        <w:t>一个</w:t>
      </w:r>
      <w:r>
        <w:rPr>
          <w:rFonts w:hint="eastAsia"/>
          <w:spacing w:val="3"/>
        </w:rPr>
        <w:t>或</w:t>
      </w:r>
      <w:r>
        <w:rPr>
          <w:rFonts w:hint="eastAsia"/>
          <w:spacing w:val="2"/>
        </w:rPr>
        <w:t>多</w:t>
      </w:r>
      <w:r>
        <w:rPr>
          <w:rFonts w:hint="eastAsia"/>
          <w:spacing w:val="3"/>
        </w:rPr>
        <w:t>个</w:t>
      </w:r>
      <w:r>
        <w:rPr>
          <w:rFonts w:hint="eastAsia"/>
          <w:spacing w:val="2"/>
        </w:rPr>
        <w:t>梯形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且</w:t>
      </w:r>
      <w:r>
        <w:rPr>
          <w:rFonts w:hint="eastAsia"/>
          <w:spacing w:val="3"/>
        </w:rPr>
        <w:t>它</w:t>
      </w:r>
      <w:r>
        <w:rPr>
          <w:rFonts w:hint="eastAsia"/>
          <w:spacing w:val="2"/>
        </w:rPr>
        <w:t>们的</w:t>
      </w:r>
      <w:r>
        <w:rPr>
          <w:rFonts w:hint="eastAsia"/>
          <w:spacing w:val="3"/>
        </w:rPr>
        <w:t>上</w:t>
      </w:r>
      <w:r>
        <w:rPr>
          <w:rFonts w:hint="eastAsia"/>
          <w:spacing w:val="2"/>
        </w:rPr>
        <w:t>下</w:t>
      </w:r>
      <w:r>
        <w:rPr>
          <w:rFonts w:hint="eastAsia"/>
          <w:spacing w:val="3"/>
        </w:rPr>
        <w:t>底</w:t>
      </w:r>
      <w:r>
        <w:rPr>
          <w:rFonts w:hint="eastAsia"/>
          <w:spacing w:val="2"/>
        </w:rPr>
        <w:t>边均</w:t>
      </w:r>
      <w:r>
        <w:rPr>
          <w:rFonts w:hint="eastAsia"/>
          <w:spacing w:val="3"/>
        </w:rPr>
        <w:t>平</w:t>
      </w:r>
      <w:r>
        <w:rPr>
          <w:rFonts w:hint="eastAsia"/>
          <w:spacing w:val="2"/>
        </w:rPr>
        <w:t>行</w:t>
      </w:r>
      <w:r>
        <w:rPr>
          <w:rFonts w:hint="eastAsia"/>
          <w:spacing w:val="3"/>
        </w:rPr>
        <w:t>于</w:t>
      </w:r>
      <w:r>
        <w:rPr>
          <w:rFonts w:hint="eastAsia"/>
          <w:spacing w:val="2"/>
        </w:rPr>
        <w:t>各自</w:t>
      </w:r>
      <w:r>
        <w:rPr>
          <w:rFonts w:hint="eastAsia"/>
          <w:spacing w:val="3"/>
        </w:rPr>
        <w:t>所</w:t>
      </w:r>
      <w:r>
        <w:rPr>
          <w:rFonts w:hint="eastAsia"/>
          <w:spacing w:val="2"/>
        </w:rPr>
        <w:t>在</w:t>
      </w:r>
      <w:r>
        <w:rPr>
          <w:rFonts w:hint="eastAsia"/>
          <w:spacing w:val="3"/>
        </w:rPr>
        <w:t>投</w:t>
      </w:r>
      <w:r>
        <w:rPr>
          <w:rFonts w:hint="eastAsia"/>
        </w:rPr>
        <w:t>影</w:t>
      </w:r>
      <w:r>
        <w:t xml:space="preserve"> </w:t>
      </w:r>
      <w:r>
        <w:rPr>
          <w:rFonts w:hint="eastAsia"/>
        </w:rPr>
        <w:t>面与棱台底面平行投影面相交的投影轴。</w:t>
      </w:r>
    </w:p>
    <w:p w:rsidR="00800CFE" w:rsidRDefault="0013141E" w:rsidP="00800CFE">
      <w:pPr>
        <w:pStyle w:val="a3"/>
        <w:kinsoku w:val="0"/>
        <w:overflowPunct w:val="0"/>
        <w:spacing w:line="312" w:lineRule="exact"/>
        <w:ind w:left="160" w:right="158" w:firstLine="420"/>
        <w:jc w:val="both"/>
      </w:pPr>
      <w:r>
        <w:rPr>
          <w:noProof/>
        </w:rPr>
        <w:pict>
          <v:rect id="_x0000_s1069" style="position:absolute;left:0;text-align:left;margin-left:447.35pt;margin-top:83.7pt;width:56pt;height:12pt;z-index:-25162752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54" name="图片 1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利用其投</w:t>
      </w:r>
      <w:r w:rsidR="00800CFE">
        <w:rPr>
          <w:rFonts w:hint="eastAsia"/>
        </w:rPr>
        <w:t>影</w:t>
      </w:r>
      <w:r w:rsidR="00800CFE">
        <w:rPr>
          <w:rFonts w:hint="eastAsia"/>
          <w:spacing w:val="1"/>
        </w:rPr>
        <w:t>规律可以</w:t>
      </w:r>
      <w:r w:rsidR="00800CFE">
        <w:rPr>
          <w:rFonts w:hint="eastAsia"/>
        </w:rPr>
        <w:t>绘</w:t>
      </w:r>
      <w:r w:rsidR="00800CFE">
        <w:rPr>
          <w:rFonts w:hint="eastAsia"/>
          <w:spacing w:val="1"/>
        </w:rPr>
        <w:t>制棱台体</w:t>
      </w:r>
      <w:r w:rsidR="00800CFE">
        <w:rPr>
          <w:rFonts w:hint="eastAsia"/>
        </w:rPr>
        <w:t>的</w:t>
      </w:r>
      <w:r w:rsidR="00800CFE">
        <w:rPr>
          <w:rFonts w:hint="eastAsia"/>
          <w:spacing w:val="1"/>
        </w:rPr>
        <w:t>投影，反</w:t>
      </w:r>
      <w:r w:rsidR="00800CFE">
        <w:rPr>
          <w:rFonts w:hint="eastAsia"/>
        </w:rPr>
        <w:t>之</w:t>
      </w:r>
      <w:r w:rsidR="00800CFE">
        <w:rPr>
          <w:rFonts w:hint="eastAsia"/>
          <w:spacing w:val="1"/>
        </w:rPr>
        <w:t>，也可帮</w:t>
      </w:r>
      <w:r w:rsidR="00800CFE">
        <w:rPr>
          <w:rFonts w:hint="eastAsia"/>
        </w:rPr>
        <w:t>助</w:t>
      </w:r>
      <w:r w:rsidR="00800CFE">
        <w:rPr>
          <w:rFonts w:hint="eastAsia"/>
          <w:spacing w:val="1"/>
        </w:rPr>
        <w:t>识读棱台</w:t>
      </w:r>
      <w:r w:rsidR="00800CFE">
        <w:rPr>
          <w:rFonts w:hint="eastAsia"/>
        </w:rPr>
        <w:t>体</w:t>
      </w:r>
      <w:r w:rsidR="00800CFE">
        <w:rPr>
          <w:rFonts w:hint="eastAsia"/>
          <w:spacing w:val="1"/>
        </w:rPr>
        <w:t>的投影。</w:t>
      </w:r>
      <w:r w:rsidR="00800CFE">
        <w:rPr>
          <w:rFonts w:hint="eastAsia"/>
        </w:rPr>
        <w:t>即当一</w:t>
      </w:r>
      <w:r w:rsidR="00800CFE">
        <w:t xml:space="preserve"> </w:t>
      </w:r>
      <w:proofErr w:type="gramStart"/>
      <w:r w:rsidR="00800CFE">
        <w:rPr>
          <w:rFonts w:hint="eastAsia"/>
          <w:spacing w:val="1"/>
        </w:rPr>
        <w:t>个</w:t>
      </w:r>
      <w:proofErr w:type="gramEnd"/>
      <w:r w:rsidR="00800CFE">
        <w:rPr>
          <w:rFonts w:hint="eastAsia"/>
          <w:spacing w:val="1"/>
        </w:rPr>
        <w:t>形体</w:t>
      </w:r>
      <w:r w:rsidR="00800CFE">
        <w:rPr>
          <w:rFonts w:hint="eastAsia"/>
        </w:rPr>
        <w:t>的三</w:t>
      </w:r>
      <w:r w:rsidR="00800CFE">
        <w:rPr>
          <w:rFonts w:hint="eastAsia"/>
          <w:spacing w:val="1"/>
        </w:rPr>
        <w:t>面投影</w:t>
      </w:r>
      <w:r w:rsidR="00800CFE">
        <w:rPr>
          <w:rFonts w:hint="eastAsia"/>
        </w:rPr>
        <w:t>具有</w:t>
      </w:r>
      <w:r w:rsidR="00800CFE">
        <w:rPr>
          <w:rFonts w:hint="eastAsia"/>
          <w:spacing w:val="1"/>
        </w:rPr>
        <w:t>如上特</w:t>
      </w:r>
      <w:r w:rsidR="00800CFE">
        <w:rPr>
          <w:rFonts w:hint="eastAsia"/>
        </w:rPr>
        <w:t>征时</w:t>
      </w:r>
      <w:r w:rsidR="00800CFE">
        <w:rPr>
          <w:rFonts w:hint="eastAsia"/>
          <w:spacing w:val="1"/>
        </w:rPr>
        <w:t>，则可</w:t>
      </w:r>
      <w:r w:rsidR="00800CFE">
        <w:rPr>
          <w:rFonts w:hint="eastAsia"/>
        </w:rPr>
        <w:t>以判</w:t>
      </w:r>
      <w:r w:rsidR="00800CFE">
        <w:rPr>
          <w:rFonts w:hint="eastAsia"/>
          <w:spacing w:val="1"/>
        </w:rPr>
        <w:t>断该形</w:t>
      </w:r>
      <w:r w:rsidR="00800CFE">
        <w:rPr>
          <w:rFonts w:hint="eastAsia"/>
        </w:rPr>
        <w:t>体为</w:t>
      </w:r>
      <w:r w:rsidR="00800CFE">
        <w:rPr>
          <w:rFonts w:hint="eastAsia"/>
          <w:spacing w:val="1"/>
        </w:rPr>
        <w:t>棱台体</w:t>
      </w:r>
      <w:r w:rsidR="00800CFE">
        <w:rPr>
          <w:rFonts w:hint="eastAsia"/>
        </w:rPr>
        <w:t>，根</w:t>
      </w:r>
      <w:r w:rsidR="00800CFE">
        <w:rPr>
          <w:rFonts w:hint="eastAsia"/>
          <w:spacing w:val="1"/>
        </w:rPr>
        <w:t>据多边</w:t>
      </w:r>
      <w:r w:rsidR="00800CFE">
        <w:rPr>
          <w:rFonts w:hint="eastAsia"/>
        </w:rPr>
        <w:t>形的</w:t>
      </w:r>
      <w:r w:rsidR="00800CFE">
        <w:rPr>
          <w:rFonts w:hint="eastAsia"/>
          <w:spacing w:val="2"/>
        </w:rPr>
        <w:t>边数可知</w:t>
      </w:r>
      <w:r w:rsidR="00800CFE">
        <w:rPr>
          <w:spacing w:val="2"/>
        </w:rPr>
        <w:t xml:space="preserve"> </w:t>
      </w:r>
      <w:r w:rsidR="00800CFE">
        <w:rPr>
          <w:rFonts w:hint="eastAsia"/>
        </w:rPr>
        <w:t>其为几棱台。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2" w:line="260" w:lineRule="exact"/>
        <w:rPr>
          <w:sz w:val="26"/>
          <w:szCs w:val="26"/>
        </w:rPr>
      </w:pP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47</w:t>
      </w: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"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spacing w:line="326" w:lineRule="exact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2.4.</w:t>
      </w:r>
      <w:r>
        <w:rPr>
          <w:rFonts w:ascii="Arial" w:eastAsiaTheme="minorEastAsia" w:hAnsi="Arial" w:cs="Arial"/>
        </w:rPr>
        <w:t>2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曲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立体的投影</w:t>
      </w:r>
    </w:p>
    <w:p w:rsidR="00800CFE" w:rsidRDefault="00800CFE" w:rsidP="00800CFE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800CFE" w:rsidRDefault="00800CFE" w:rsidP="00800CFE">
      <w:pPr>
        <w:pStyle w:val="a3"/>
        <w:kinsoku w:val="0"/>
        <w:overflowPunct w:val="0"/>
        <w:spacing w:line="243" w:lineRule="auto"/>
        <w:ind w:left="160" w:firstLine="419"/>
      </w:pPr>
      <w:r>
        <w:rPr>
          <w:rFonts w:hint="eastAsia"/>
          <w:spacing w:val="2"/>
        </w:rPr>
        <w:t>由曲面或</w:t>
      </w:r>
      <w:r>
        <w:rPr>
          <w:rFonts w:hint="eastAsia"/>
          <w:spacing w:val="3"/>
        </w:rPr>
        <w:t>由</w:t>
      </w:r>
      <w:r>
        <w:rPr>
          <w:rFonts w:hint="eastAsia"/>
          <w:spacing w:val="2"/>
        </w:rPr>
        <w:t>曲面与平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围合而成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形体称为</w:t>
      </w:r>
      <w:r>
        <w:rPr>
          <w:rFonts w:hint="eastAsia"/>
          <w:spacing w:val="3"/>
        </w:rPr>
        <w:t>曲</w:t>
      </w:r>
      <w:r>
        <w:rPr>
          <w:rFonts w:hint="eastAsia"/>
          <w:spacing w:val="2"/>
        </w:rPr>
        <w:t>面几何</w:t>
      </w:r>
      <w:r>
        <w:rPr>
          <w:rFonts w:hint="eastAsia"/>
          <w:spacing w:val="3"/>
        </w:rPr>
        <w:t>体</w:t>
      </w:r>
      <w:r>
        <w:rPr>
          <w:rFonts w:ascii="Times New Roman" w:cs="Times New Roman"/>
          <w:spacing w:val="2"/>
        </w:rPr>
        <w:t>(</w:t>
      </w:r>
      <w:r>
        <w:rPr>
          <w:rFonts w:hint="eastAsia"/>
          <w:spacing w:val="3"/>
        </w:rPr>
        <w:t>即</w:t>
      </w:r>
      <w:r>
        <w:rPr>
          <w:rFonts w:hint="eastAsia"/>
          <w:spacing w:val="2"/>
        </w:rPr>
        <w:t>曲面立</w:t>
      </w:r>
      <w:r>
        <w:rPr>
          <w:rFonts w:hint="eastAsia"/>
          <w:spacing w:val="3"/>
        </w:rPr>
        <w:t>体</w:t>
      </w:r>
      <w:r>
        <w:rPr>
          <w:rFonts w:ascii="Times New Roman" w:cs="Times New Roman"/>
          <w:spacing w:val="2"/>
        </w:rPr>
        <w:t>)</w:t>
      </w:r>
      <w:r>
        <w:rPr>
          <w:rFonts w:hint="eastAsia"/>
          <w:spacing w:val="3"/>
        </w:rPr>
        <w:t>。</w:t>
      </w:r>
      <w:r>
        <w:rPr>
          <w:rFonts w:hint="eastAsia"/>
          <w:spacing w:val="2"/>
        </w:rPr>
        <w:t>如圆柱</w:t>
      </w:r>
      <w:r>
        <w:rPr>
          <w:rFonts w:hint="eastAsia"/>
          <w:spacing w:val="3"/>
        </w:rPr>
        <w:t>体</w:t>
      </w:r>
      <w:r>
        <w:rPr>
          <w:rFonts w:hint="eastAsia"/>
          <w:spacing w:val="4"/>
        </w:rPr>
        <w:t>、</w:t>
      </w:r>
      <w:r>
        <w:rPr>
          <w:rFonts w:hint="eastAsia"/>
        </w:rPr>
        <w:t>圆</w:t>
      </w:r>
      <w:r>
        <w:t xml:space="preserve"> </w:t>
      </w:r>
      <w:r>
        <w:rPr>
          <w:rFonts w:hint="eastAsia"/>
        </w:rPr>
        <w:t>锥体、圆台体、球体等。</w:t>
      </w: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．圆柱体的投影</w:t>
      </w:r>
    </w:p>
    <w:p w:rsidR="00800CFE" w:rsidRDefault="00800CFE" w:rsidP="00800CFE">
      <w:pPr>
        <w:kinsoku w:val="0"/>
        <w:overflowPunct w:val="0"/>
        <w:spacing w:before="5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  <w:spacing w:line="255" w:lineRule="auto"/>
        <w:ind w:left="160" w:firstLine="420"/>
      </w:pPr>
      <w:r>
        <w:rPr>
          <w:rFonts w:hint="eastAsia"/>
          <w:spacing w:val="1"/>
        </w:rPr>
        <w:t>圆柱体是</w:t>
      </w:r>
      <w:r>
        <w:rPr>
          <w:rFonts w:hint="eastAsia"/>
        </w:rPr>
        <w:t>由</w:t>
      </w:r>
      <w:r>
        <w:rPr>
          <w:rFonts w:hint="eastAsia"/>
          <w:spacing w:val="1"/>
        </w:rPr>
        <w:t>两个相互</w:t>
      </w:r>
      <w:r>
        <w:rPr>
          <w:rFonts w:hint="eastAsia"/>
        </w:rPr>
        <w:t>平</w:t>
      </w:r>
      <w:r>
        <w:rPr>
          <w:rFonts w:hint="eastAsia"/>
          <w:spacing w:val="1"/>
        </w:rPr>
        <w:t>行且相等</w:t>
      </w:r>
      <w:r>
        <w:rPr>
          <w:rFonts w:hint="eastAsia"/>
        </w:rPr>
        <w:t>的</w:t>
      </w:r>
      <w:r>
        <w:rPr>
          <w:rFonts w:hint="eastAsia"/>
          <w:spacing w:val="1"/>
        </w:rPr>
        <w:t>圆平面和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  <w:spacing w:val="1"/>
        </w:rPr>
        <w:t>圆柱面围</w:t>
      </w:r>
      <w:r>
        <w:rPr>
          <w:rFonts w:hint="eastAsia"/>
        </w:rPr>
        <w:t>成</w:t>
      </w:r>
      <w:r>
        <w:rPr>
          <w:rFonts w:hint="eastAsia"/>
          <w:spacing w:val="1"/>
        </w:rPr>
        <w:t>的形体。</w:t>
      </w:r>
      <w:r>
        <w:rPr>
          <w:rFonts w:hint="eastAsia"/>
        </w:rPr>
        <w:t>两</w:t>
      </w:r>
      <w:r>
        <w:rPr>
          <w:rFonts w:hint="eastAsia"/>
          <w:spacing w:val="1"/>
        </w:rPr>
        <w:t>个圆平面</w:t>
      </w:r>
      <w:r>
        <w:rPr>
          <w:rFonts w:hint="eastAsia"/>
        </w:rPr>
        <w:t>称为圆</w:t>
      </w:r>
      <w:r>
        <w:t xml:space="preserve"> </w:t>
      </w:r>
      <w:r>
        <w:rPr>
          <w:rFonts w:hint="eastAsia"/>
        </w:rPr>
        <w:t>柱的上下底面，圆柱面称为圆柱的侧面。</w:t>
      </w:r>
    </w:p>
    <w:p w:rsidR="00800CFE" w:rsidRDefault="00800CFE" w:rsidP="00800CFE">
      <w:pPr>
        <w:pStyle w:val="a3"/>
        <w:kinsoku w:val="0"/>
        <w:overflowPunct w:val="0"/>
        <w:spacing w:before="6"/>
        <w:rPr>
          <w:rFonts w:ascii="Times New Roman" w:cs="Times New Roman"/>
        </w:rPr>
      </w:pPr>
      <w:r>
        <w:rPr>
          <w:rFonts w:hint="eastAsia"/>
        </w:rPr>
        <w:t>为方便作圆柱体的投影，常使圆柱的底面平行于某一投影面。通常使其底面平行于</w:t>
      </w:r>
      <w:r>
        <w:rPr>
          <w:spacing w:val="-16"/>
        </w:rPr>
        <w:t xml:space="preserve"> </w:t>
      </w:r>
      <w:r>
        <w:rPr>
          <w:rFonts w:ascii="Times New Roman" w:cs="Times New Roman"/>
          <w:i/>
          <w:iCs/>
        </w:rPr>
        <w:t>H</w:t>
      </w:r>
    </w:p>
    <w:p w:rsidR="00800CFE" w:rsidRDefault="00800CFE" w:rsidP="00800CFE">
      <w:pPr>
        <w:pStyle w:val="a3"/>
        <w:kinsoku w:val="0"/>
        <w:overflowPunct w:val="0"/>
        <w:spacing w:before="4"/>
        <w:ind w:left="160"/>
      </w:pPr>
      <w:r>
        <w:rPr>
          <w:rFonts w:hint="eastAsia"/>
        </w:rPr>
        <w:t>面，其投影如图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21 </w:t>
      </w:r>
      <w:r>
        <w:rPr>
          <w:rFonts w:hint="eastAsia"/>
          <w:spacing w:val="-2"/>
        </w:rPr>
        <w:t>所</w:t>
      </w:r>
      <w:r>
        <w:rPr>
          <w:rFonts w:hint="eastAsia"/>
        </w:rPr>
        <w:t>示。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089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038600" cy="2139950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2.2</w:t>
      </w:r>
      <w:r>
        <w:rPr>
          <w:rFonts w:ascii="Arial" w:eastAsia="黑体" w:hAnsi="Arial" w:cs="Arial"/>
          <w:sz w:val="18"/>
          <w:szCs w:val="18"/>
        </w:rPr>
        <w:t xml:space="preserve">1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圆</w:t>
      </w:r>
      <w:r>
        <w:rPr>
          <w:rFonts w:ascii="黑体" w:eastAsia="黑体" w:hAnsi="Arial" w:cs="黑体" w:hint="eastAsia"/>
          <w:spacing w:val="1"/>
          <w:sz w:val="18"/>
          <w:szCs w:val="18"/>
        </w:rPr>
        <w:t>柱</w:t>
      </w:r>
      <w:r>
        <w:rPr>
          <w:rFonts w:ascii="黑体" w:eastAsia="黑体" w:hAnsi="Arial" w:cs="黑体" w:hint="eastAsia"/>
          <w:sz w:val="18"/>
          <w:szCs w:val="18"/>
        </w:rPr>
        <w:t>体的投影</w:t>
      </w:r>
    </w:p>
    <w:p w:rsidR="00800CFE" w:rsidRDefault="00800CFE" w:rsidP="00800CFE">
      <w:pPr>
        <w:kinsoku w:val="0"/>
        <w:overflowPunct w:val="0"/>
        <w:spacing w:before="3" w:line="130" w:lineRule="exact"/>
        <w:rPr>
          <w:sz w:val="13"/>
          <w:szCs w:val="13"/>
        </w:rPr>
      </w:pPr>
    </w:p>
    <w:p w:rsidR="00800CFE" w:rsidRDefault="00800CFE" w:rsidP="00800CFE">
      <w:pPr>
        <w:pStyle w:val="a3"/>
        <w:kinsoku w:val="0"/>
        <w:overflowPunct w:val="0"/>
        <w:spacing w:line="259" w:lineRule="auto"/>
        <w:ind w:left="160" w:right="158" w:firstLine="420"/>
        <w:jc w:val="right"/>
      </w:pPr>
      <w:r>
        <w:rPr>
          <w:rFonts w:hint="eastAsia"/>
          <w:spacing w:val="1"/>
        </w:rPr>
        <w:t>圆柱的水</w:t>
      </w:r>
      <w:r>
        <w:rPr>
          <w:rFonts w:hint="eastAsia"/>
        </w:rPr>
        <w:t>平</w:t>
      </w:r>
      <w:r>
        <w:rPr>
          <w:rFonts w:hint="eastAsia"/>
          <w:spacing w:val="1"/>
        </w:rPr>
        <w:t>投影是一</w:t>
      </w:r>
      <w:r>
        <w:rPr>
          <w:rFonts w:hint="eastAsia"/>
        </w:rPr>
        <w:t>个</w:t>
      </w:r>
      <w:r>
        <w:rPr>
          <w:rFonts w:hint="eastAsia"/>
          <w:spacing w:val="1"/>
        </w:rPr>
        <w:t>圆，它是</w:t>
      </w:r>
      <w:r>
        <w:rPr>
          <w:rFonts w:hint="eastAsia"/>
        </w:rPr>
        <w:t>上</w:t>
      </w:r>
      <w:r>
        <w:rPr>
          <w:rFonts w:hint="eastAsia"/>
          <w:spacing w:val="1"/>
        </w:rPr>
        <w:t>下底面投</w:t>
      </w:r>
      <w:r>
        <w:rPr>
          <w:rFonts w:hint="eastAsia"/>
        </w:rPr>
        <w:t>影</w:t>
      </w:r>
      <w:r>
        <w:rPr>
          <w:rFonts w:hint="eastAsia"/>
          <w:spacing w:val="1"/>
        </w:rPr>
        <w:t>的重合和</w:t>
      </w:r>
      <w:r>
        <w:rPr>
          <w:rFonts w:hint="eastAsia"/>
        </w:rPr>
        <w:t>圆</w:t>
      </w:r>
      <w:r>
        <w:rPr>
          <w:rFonts w:hint="eastAsia"/>
          <w:spacing w:val="1"/>
        </w:rPr>
        <w:t>柱侧面投</w:t>
      </w:r>
      <w:r>
        <w:rPr>
          <w:rFonts w:hint="eastAsia"/>
        </w:rPr>
        <w:t>影</w:t>
      </w:r>
      <w:r>
        <w:rPr>
          <w:rFonts w:hint="eastAsia"/>
          <w:spacing w:val="1"/>
        </w:rPr>
        <w:t>的积聚。</w:t>
      </w:r>
      <w:r>
        <w:rPr>
          <w:rFonts w:hint="eastAsia"/>
        </w:rPr>
        <w:t>圆柱在</w:t>
      </w:r>
      <w:r>
        <w:t xml:space="preserve"> </w:t>
      </w:r>
      <w:r>
        <w:rPr>
          <w:rFonts w:ascii="Times New Roman" w:cs="Times New Roman"/>
          <w:i/>
          <w:iCs/>
        </w:rPr>
        <w:t>V</w:t>
      </w:r>
      <w:r>
        <w:rPr>
          <w:rFonts w:hint="eastAsia"/>
          <w:spacing w:val="1"/>
        </w:rPr>
        <w:t>、</w:t>
      </w:r>
      <w:r>
        <w:rPr>
          <w:rFonts w:ascii="Times New Roman" w:cs="Times New Roman"/>
          <w:i/>
          <w:iCs/>
        </w:rPr>
        <w:t xml:space="preserve">W  </w:t>
      </w:r>
      <w:r>
        <w:rPr>
          <w:rFonts w:hint="eastAsia"/>
          <w:spacing w:val="1"/>
        </w:rPr>
        <w:t>面上的投影是一个矩形，分别是由正面轮廓和侧面轮廓产生的。由此可知，底面与</w:t>
      </w:r>
      <w:r>
        <w:rPr>
          <w:spacing w:val="1"/>
        </w:rPr>
        <w:t xml:space="preserve"> </w:t>
      </w:r>
      <w:r>
        <w:rPr>
          <w:rFonts w:hint="eastAsia"/>
        </w:rPr>
        <w:t>一个投影面平行的圆柱体的三面投影规律为：一个投影为圆，另两个投影为全等的矩形。</w:t>
      </w:r>
      <w:r>
        <w:t xml:space="preserve"> </w:t>
      </w:r>
      <w:r>
        <w:rPr>
          <w:rFonts w:hint="eastAsia"/>
          <w:spacing w:val="1"/>
        </w:rPr>
        <w:t>利用其投</w:t>
      </w:r>
      <w:r>
        <w:rPr>
          <w:rFonts w:hint="eastAsia"/>
        </w:rPr>
        <w:t>影</w:t>
      </w:r>
      <w:r>
        <w:rPr>
          <w:rFonts w:hint="eastAsia"/>
          <w:spacing w:val="1"/>
        </w:rPr>
        <w:t>规律可以</w:t>
      </w:r>
      <w:r>
        <w:rPr>
          <w:rFonts w:hint="eastAsia"/>
        </w:rPr>
        <w:t>绘</w:t>
      </w:r>
      <w:r>
        <w:rPr>
          <w:rFonts w:hint="eastAsia"/>
          <w:spacing w:val="1"/>
        </w:rPr>
        <w:t>制圆柱体</w:t>
      </w:r>
      <w:r>
        <w:rPr>
          <w:rFonts w:hint="eastAsia"/>
        </w:rPr>
        <w:t>的</w:t>
      </w:r>
      <w:r>
        <w:rPr>
          <w:rFonts w:hint="eastAsia"/>
          <w:spacing w:val="1"/>
        </w:rPr>
        <w:t>投影，反</w:t>
      </w:r>
      <w:r>
        <w:rPr>
          <w:rFonts w:hint="eastAsia"/>
        </w:rPr>
        <w:t>之</w:t>
      </w:r>
      <w:r>
        <w:rPr>
          <w:rFonts w:hint="eastAsia"/>
          <w:spacing w:val="1"/>
        </w:rPr>
        <w:t>，也可帮</w:t>
      </w:r>
      <w:r>
        <w:rPr>
          <w:rFonts w:hint="eastAsia"/>
        </w:rPr>
        <w:t>助</w:t>
      </w:r>
      <w:r>
        <w:rPr>
          <w:rFonts w:hint="eastAsia"/>
          <w:spacing w:val="1"/>
        </w:rPr>
        <w:t>识读圆柱</w:t>
      </w:r>
      <w:r>
        <w:rPr>
          <w:rFonts w:hint="eastAsia"/>
        </w:rPr>
        <w:t>体</w:t>
      </w:r>
      <w:r>
        <w:rPr>
          <w:rFonts w:hint="eastAsia"/>
          <w:spacing w:val="1"/>
        </w:rPr>
        <w:t>的投影。</w:t>
      </w:r>
      <w:r>
        <w:rPr>
          <w:rFonts w:hint="eastAsia"/>
        </w:rPr>
        <w:t>即当一</w:t>
      </w:r>
    </w:p>
    <w:p w:rsidR="00800CFE" w:rsidRDefault="00800CFE" w:rsidP="00800CFE">
      <w:pPr>
        <w:pStyle w:val="a3"/>
        <w:kinsoku w:val="0"/>
        <w:overflowPunct w:val="0"/>
        <w:spacing w:before="14"/>
        <w:ind w:left="160"/>
      </w:pP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形体的三面投影具有如上特征时，则可以判断该形体为圆柱体。</w:t>
      </w:r>
    </w:p>
    <w:p w:rsidR="00800CFE" w:rsidRDefault="00800CFE" w:rsidP="00800CFE">
      <w:pPr>
        <w:kinsoku w:val="0"/>
        <w:overflowPunct w:val="0"/>
        <w:spacing w:before="1" w:line="130" w:lineRule="exact"/>
        <w:rPr>
          <w:sz w:val="13"/>
          <w:szCs w:val="13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．圆锥体的投影</w:t>
      </w:r>
    </w:p>
    <w:p w:rsidR="00800CFE" w:rsidRDefault="00800CFE" w:rsidP="00800CFE">
      <w:pPr>
        <w:kinsoku w:val="0"/>
        <w:overflowPunct w:val="0"/>
        <w:spacing w:before="4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263" w:lineRule="auto"/>
      </w:pPr>
      <w:r>
        <w:rPr>
          <w:rFonts w:hint="eastAsia"/>
        </w:rPr>
        <w:t>圆锥是由一圆形平面与一圆锥面围成的形体。圆平面称为底面，圆锥</w:t>
      </w:r>
      <w:proofErr w:type="gramStart"/>
      <w:r>
        <w:rPr>
          <w:rFonts w:hint="eastAsia"/>
        </w:rPr>
        <w:t>面称为</w:t>
      </w:r>
      <w:proofErr w:type="gramEnd"/>
      <w:r>
        <w:rPr>
          <w:rFonts w:hint="eastAsia"/>
        </w:rPr>
        <w:t>侧面。</w:t>
      </w:r>
      <w:r>
        <w:t xml:space="preserve"> </w:t>
      </w:r>
      <w:r>
        <w:rPr>
          <w:rFonts w:hint="eastAsia"/>
        </w:rPr>
        <w:t>为方便作圆锥体的投影</w:t>
      </w:r>
      <w:r>
        <w:rPr>
          <w:rFonts w:hint="eastAsia"/>
          <w:spacing w:val="-11"/>
        </w:rPr>
        <w:t>，</w:t>
      </w:r>
      <w:r>
        <w:rPr>
          <w:rFonts w:hint="eastAsia"/>
        </w:rPr>
        <w:t>常使圆锥的底面平行于某一投影面</w:t>
      </w:r>
      <w:r>
        <w:rPr>
          <w:rFonts w:hint="eastAsia"/>
          <w:spacing w:val="-11"/>
        </w:rPr>
        <w:t>。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2.</w:t>
      </w:r>
      <w:r>
        <w:rPr>
          <w:rFonts w:ascii="Times New Roman" w:cs="Times New Roman"/>
          <w:spacing w:val="-1"/>
        </w:rPr>
        <w:t>2</w:t>
      </w:r>
      <w:r>
        <w:rPr>
          <w:rFonts w:ascii="Times New Roman" w:cs="Times New Roman"/>
        </w:rPr>
        <w:t xml:space="preserve">2 </w:t>
      </w:r>
      <w:r>
        <w:rPr>
          <w:rFonts w:hint="eastAsia"/>
        </w:rPr>
        <w:t>所示为其</w:t>
      </w:r>
      <w:r>
        <w:rPr>
          <w:rFonts w:hint="eastAsia"/>
          <w:spacing w:val="-2"/>
        </w:rPr>
        <w:t>底</w:t>
      </w:r>
      <w:r>
        <w:rPr>
          <w:rFonts w:hint="eastAsia"/>
        </w:rPr>
        <w:t>面</w:t>
      </w:r>
    </w:p>
    <w:p w:rsidR="00800CFE" w:rsidRDefault="00800CFE" w:rsidP="00800CFE">
      <w:pPr>
        <w:pStyle w:val="a3"/>
        <w:kinsoku w:val="0"/>
        <w:overflowPunct w:val="0"/>
        <w:spacing w:before="1" w:line="340" w:lineRule="exact"/>
        <w:ind w:hanging="420"/>
      </w:pPr>
      <w:r>
        <w:rPr>
          <w:rFonts w:hint="eastAsia"/>
        </w:rPr>
        <w:t>平行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面的圆锥体的投影。</w:t>
      </w:r>
      <w:r>
        <w:t xml:space="preserve"> </w:t>
      </w:r>
      <w:r>
        <w:rPr>
          <w:rFonts w:hint="eastAsia"/>
          <w:spacing w:val="1"/>
        </w:rPr>
        <w:t>圆锥的水</w:t>
      </w:r>
      <w:r>
        <w:rPr>
          <w:rFonts w:hint="eastAsia"/>
        </w:rPr>
        <w:t>平</w:t>
      </w:r>
      <w:r>
        <w:rPr>
          <w:rFonts w:hint="eastAsia"/>
          <w:spacing w:val="1"/>
        </w:rPr>
        <w:t>投影为圆</w:t>
      </w:r>
      <w:r>
        <w:rPr>
          <w:rFonts w:hint="eastAsia"/>
        </w:rPr>
        <w:t>，</w:t>
      </w:r>
      <w:r>
        <w:rPr>
          <w:rFonts w:hint="eastAsia"/>
          <w:spacing w:val="1"/>
        </w:rPr>
        <w:t>反映了底</w:t>
      </w:r>
      <w:r>
        <w:rPr>
          <w:rFonts w:hint="eastAsia"/>
        </w:rPr>
        <w:t>面</w:t>
      </w:r>
      <w:r>
        <w:rPr>
          <w:rFonts w:hint="eastAsia"/>
          <w:spacing w:val="1"/>
        </w:rPr>
        <w:t>圆的实形</w:t>
      </w:r>
      <w:r>
        <w:rPr>
          <w:rFonts w:hint="eastAsia"/>
        </w:rPr>
        <w:t>，</w:t>
      </w:r>
      <w:r>
        <w:rPr>
          <w:rFonts w:hint="eastAsia"/>
          <w:spacing w:val="1"/>
        </w:rPr>
        <w:t>实际上是</w:t>
      </w:r>
      <w:r>
        <w:rPr>
          <w:rFonts w:hint="eastAsia"/>
        </w:rPr>
        <w:t>圆</w:t>
      </w:r>
      <w:r>
        <w:rPr>
          <w:rFonts w:hint="eastAsia"/>
          <w:spacing w:val="1"/>
        </w:rPr>
        <w:t>锥底面和</w:t>
      </w:r>
      <w:r>
        <w:rPr>
          <w:rFonts w:hint="eastAsia"/>
        </w:rPr>
        <w:t>侧</w:t>
      </w:r>
      <w:r>
        <w:rPr>
          <w:rFonts w:hint="eastAsia"/>
          <w:spacing w:val="1"/>
        </w:rPr>
        <w:t>面投影的</w:t>
      </w:r>
      <w:r>
        <w:rPr>
          <w:rFonts w:hint="eastAsia"/>
        </w:rPr>
        <w:t>重合，</w:t>
      </w:r>
    </w:p>
    <w:p w:rsidR="00800CFE" w:rsidRDefault="00800CFE" w:rsidP="00800CFE">
      <w:pPr>
        <w:pStyle w:val="a3"/>
        <w:kinsoku w:val="0"/>
        <w:overflowPunct w:val="0"/>
        <w:spacing w:line="317" w:lineRule="exact"/>
        <w:ind w:left="160"/>
      </w:pPr>
      <w:r>
        <w:rPr>
          <w:rFonts w:hint="eastAsia"/>
        </w:rPr>
        <w:t>水平投影的圆心就是圆锥顶点的投影</w:t>
      </w:r>
      <w:r>
        <w:rPr>
          <w:rFonts w:hint="eastAsia"/>
          <w:spacing w:val="-5"/>
        </w:rPr>
        <w:t>。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面及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W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面的投</w:t>
      </w:r>
      <w:r>
        <w:rPr>
          <w:rFonts w:hint="eastAsia"/>
          <w:spacing w:val="-2"/>
        </w:rPr>
        <w:t>影</w:t>
      </w:r>
      <w:r>
        <w:rPr>
          <w:rFonts w:hint="eastAsia"/>
        </w:rPr>
        <w:t>均为三角形</w:t>
      </w:r>
      <w:r>
        <w:rPr>
          <w:rFonts w:hint="eastAsia"/>
          <w:spacing w:val="-5"/>
        </w:rPr>
        <w:t>，</w:t>
      </w:r>
      <w:r>
        <w:rPr>
          <w:rFonts w:hint="eastAsia"/>
        </w:rPr>
        <w:t>其水平线为底圆投</w:t>
      </w:r>
    </w:p>
    <w:p w:rsidR="00800CFE" w:rsidRDefault="0013141E" w:rsidP="00800CFE">
      <w:pPr>
        <w:pStyle w:val="a3"/>
        <w:kinsoku w:val="0"/>
        <w:overflowPunct w:val="0"/>
        <w:spacing w:before="15" w:line="263" w:lineRule="auto"/>
        <w:ind w:left="160"/>
      </w:pPr>
      <w:r>
        <w:rPr>
          <w:noProof/>
        </w:rPr>
        <w:pict>
          <v:rect id="_x0000_s1070" style="position:absolute;left:0;text-align:left;margin-left:92.05pt;margin-top:67.3pt;width:56pt;height:12pt;z-index:-25162649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55" name="图片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影积聚</w:t>
      </w:r>
      <w:r w:rsidR="00800CFE">
        <w:rPr>
          <w:rFonts w:hint="eastAsia"/>
        </w:rPr>
        <w:t>而成</w:t>
      </w:r>
      <w:r w:rsidR="00800CFE">
        <w:rPr>
          <w:rFonts w:hint="eastAsia"/>
          <w:spacing w:val="1"/>
        </w:rPr>
        <w:t>，另两</w:t>
      </w:r>
      <w:r w:rsidR="00800CFE">
        <w:rPr>
          <w:rFonts w:hint="eastAsia"/>
        </w:rPr>
        <w:t>条与</w:t>
      </w:r>
      <w:r w:rsidR="00800CFE">
        <w:rPr>
          <w:rFonts w:hint="eastAsia"/>
          <w:spacing w:val="1"/>
        </w:rPr>
        <w:t>顶点相</w:t>
      </w:r>
      <w:r w:rsidR="00800CFE">
        <w:rPr>
          <w:rFonts w:hint="eastAsia"/>
        </w:rPr>
        <w:t>连的</w:t>
      </w:r>
      <w:r w:rsidR="00800CFE">
        <w:rPr>
          <w:rFonts w:hint="eastAsia"/>
          <w:spacing w:val="1"/>
        </w:rPr>
        <w:t>斜线为</w:t>
      </w:r>
      <w:r w:rsidR="00800CFE">
        <w:rPr>
          <w:rFonts w:hint="eastAsia"/>
        </w:rPr>
        <w:t>左右</w:t>
      </w:r>
      <w:proofErr w:type="gramStart"/>
      <w:r w:rsidR="00800CFE">
        <w:rPr>
          <w:rFonts w:hint="eastAsia"/>
          <w:spacing w:val="1"/>
        </w:rPr>
        <w:t>两素线</w:t>
      </w:r>
      <w:r w:rsidR="00800CFE">
        <w:rPr>
          <w:rFonts w:hint="eastAsia"/>
        </w:rPr>
        <w:t>的</w:t>
      </w:r>
      <w:proofErr w:type="gramEnd"/>
      <w:r w:rsidR="00800CFE">
        <w:rPr>
          <w:rFonts w:hint="eastAsia"/>
        </w:rPr>
        <w:t>投</w:t>
      </w:r>
      <w:r w:rsidR="00800CFE">
        <w:rPr>
          <w:rFonts w:hint="eastAsia"/>
          <w:spacing w:val="1"/>
        </w:rPr>
        <w:t>影。由</w:t>
      </w:r>
      <w:r w:rsidR="00800CFE">
        <w:rPr>
          <w:rFonts w:hint="eastAsia"/>
        </w:rPr>
        <w:t>此可</w:t>
      </w:r>
      <w:r w:rsidR="00800CFE">
        <w:rPr>
          <w:rFonts w:hint="eastAsia"/>
          <w:spacing w:val="1"/>
        </w:rPr>
        <w:t>知，底</w:t>
      </w:r>
      <w:r w:rsidR="00800CFE">
        <w:rPr>
          <w:rFonts w:hint="eastAsia"/>
        </w:rPr>
        <w:t>面与</w:t>
      </w:r>
      <w:r w:rsidR="00800CFE">
        <w:rPr>
          <w:rFonts w:hint="eastAsia"/>
          <w:spacing w:val="2"/>
        </w:rPr>
        <w:t>一个投影</w:t>
      </w:r>
      <w:r w:rsidR="00800CFE">
        <w:rPr>
          <w:spacing w:val="2"/>
        </w:rPr>
        <w:t xml:space="preserve"> </w:t>
      </w:r>
      <w:r w:rsidR="00800CFE">
        <w:rPr>
          <w:rFonts w:hint="eastAsia"/>
        </w:rPr>
        <w:t>面平行的圆锥体的三面投影规律为：一个投影为圆，另两个投影为全等的等腰三角形。</w:t>
      </w:r>
    </w:p>
    <w:p w:rsidR="00800CFE" w:rsidRDefault="00800CFE" w:rsidP="00800CFE">
      <w:pPr>
        <w:kinsoku w:val="0"/>
        <w:overflowPunct w:val="0"/>
        <w:spacing w:before="5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48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1" w:line="170" w:lineRule="exact"/>
        <w:rPr>
          <w:sz w:val="17"/>
          <w:szCs w:val="17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13141E" w:rsidP="00800CFE">
      <w:pPr>
        <w:kinsoku w:val="0"/>
        <w:overflowPunct w:val="0"/>
        <w:ind w:left="3354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073" style="position:absolute;left:0;text-align:left;margin-left:128.7pt;margin-top:-182.55pt;width:338pt;height:176pt;z-index:-25162342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52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292600" cy="2228850"/>
                        <wp:effectExtent l="19050" t="0" r="0" b="0"/>
                        <wp:docPr id="156" name="图片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92600" cy="2228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图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pacing w:val="-1"/>
          <w:sz w:val="18"/>
          <w:szCs w:val="18"/>
        </w:rPr>
        <w:t>2.2</w:t>
      </w:r>
      <w:r w:rsidR="00800CFE">
        <w:rPr>
          <w:rFonts w:ascii="Arial" w:eastAsia="黑体" w:hAnsi="Arial" w:cs="Arial"/>
          <w:sz w:val="18"/>
          <w:szCs w:val="18"/>
        </w:rPr>
        <w:t xml:space="preserve">2  </w:t>
      </w:r>
      <w:r w:rsidR="00800CFE"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圆</w:t>
      </w:r>
      <w:r w:rsidR="00800CFE">
        <w:rPr>
          <w:rFonts w:ascii="黑体" w:eastAsia="黑体" w:hAnsi="Arial" w:cs="黑体" w:hint="eastAsia"/>
          <w:spacing w:val="1"/>
          <w:sz w:val="18"/>
          <w:szCs w:val="18"/>
        </w:rPr>
        <w:t>锥</w:t>
      </w:r>
      <w:r w:rsidR="00800CFE">
        <w:rPr>
          <w:rFonts w:ascii="黑体" w:eastAsia="黑体" w:hAnsi="Arial" w:cs="黑体" w:hint="eastAsia"/>
          <w:sz w:val="18"/>
          <w:szCs w:val="18"/>
        </w:rPr>
        <w:t>体的投影</w:t>
      </w:r>
    </w:p>
    <w:p w:rsidR="00800CFE" w:rsidRDefault="00800CFE" w:rsidP="00800CFE">
      <w:pPr>
        <w:tabs>
          <w:tab w:val="left" w:pos="2343"/>
        </w:tabs>
        <w:kinsoku w:val="0"/>
        <w:overflowPunct w:val="0"/>
        <w:spacing w:before="36"/>
        <w:ind w:left="622"/>
        <w:rPr>
          <w:rFonts w:ascii="黑体" w:eastAsia="黑体" w:hAnsi="Edwardian Script ITC" w:cs="黑体"/>
          <w:sz w:val="21"/>
          <w:szCs w:val="21"/>
        </w:rPr>
      </w:pPr>
      <w:r>
        <w:rPr>
          <w:w w:val="90"/>
        </w:rPr>
        <w:br w:type="column"/>
      </w:r>
      <w:r>
        <w:rPr>
          <w:rFonts w:ascii="Microsoft JhengHei" w:eastAsia="Microsoft JhengHei" w:cs="Microsoft JhengHei" w:hint="eastAsia"/>
          <w:w w:val="90"/>
          <w:sz w:val="21"/>
          <w:szCs w:val="21"/>
        </w:rPr>
        <w:lastRenderedPageBreak/>
        <w:t>投影的基本知识</w:t>
      </w:r>
      <w:r>
        <w:rPr>
          <w:rFonts w:ascii="Microsoft JhengHei" w:eastAsia="Microsoft JhengHei" w:cs="Microsoft JhengHei"/>
          <w:w w:val="90"/>
          <w:sz w:val="21"/>
          <w:szCs w:val="21"/>
        </w:rPr>
        <w:tab/>
      </w:r>
      <w:r>
        <w:rPr>
          <w:rFonts w:ascii="黑体" w:eastAsia="黑体" w:cs="黑体" w:hint="eastAsia"/>
          <w:spacing w:val="-19"/>
          <w:w w:val="80"/>
          <w:position w:val="1"/>
          <w:sz w:val="21"/>
          <w:szCs w:val="21"/>
        </w:rPr>
        <w:t>第</w:t>
      </w:r>
      <w:r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>
        <w:rPr>
          <w:rFonts w:ascii="黑体" w:eastAsia="黑体" w:hAnsi="Edwardian Script ITC" w:cs="黑体" w:hint="eastAsia"/>
          <w:w w:val="80"/>
          <w:position w:val="1"/>
          <w:sz w:val="21"/>
          <w:szCs w:val="21"/>
        </w:rPr>
        <w:t>章</w:t>
      </w:r>
    </w:p>
    <w:p w:rsidR="00800CFE" w:rsidRDefault="00800CFE" w:rsidP="00800CFE">
      <w:pPr>
        <w:tabs>
          <w:tab w:val="left" w:pos="2343"/>
        </w:tabs>
        <w:kinsoku w:val="0"/>
        <w:overflowPunct w:val="0"/>
        <w:spacing w:before="36"/>
        <w:ind w:left="622"/>
        <w:rPr>
          <w:rFonts w:ascii="黑体" w:eastAsia="黑体" w:hAnsi="Edwardian Script ITC" w:cs="黑体"/>
          <w:sz w:val="21"/>
          <w:szCs w:val="21"/>
        </w:rPr>
        <w:sectPr w:rsidR="00800CFE">
          <w:pgSz w:w="11905" w:h="16840"/>
          <w:pgMar w:top="780" w:right="1680" w:bottom="280" w:left="1680" w:header="720" w:footer="720" w:gutter="0"/>
          <w:cols w:num="2" w:space="720" w:equalWidth="0">
            <w:col w:w="5189" w:space="40"/>
            <w:col w:w="3316"/>
          </w:cols>
          <w:noEndnote/>
        </w:sectPr>
      </w:pPr>
    </w:p>
    <w:p w:rsidR="00800CFE" w:rsidRDefault="0013141E" w:rsidP="00800CFE">
      <w:pPr>
        <w:kinsoku w:val="0"/>
        <w:overflowPunct w:val="0"/>
        <w:spacing w:before="2" w:line="110" w:lineRule="exact"/>
        <w:rPr>
          <w:sz w:val="11"/>
          <w:szCs w:val="11"/>
        </w:rPr>
      </w:pPr>
      <w:r w:rsidRPr="0013141E">
        <w:rPr>
          <w:noProof/>
        </w:rPr>
        <w:lastRenderedPageBreak/>
        <w:pict>
          <v:rect id="_x0000_s1071" style="position:absolute;margin-left:306.5pt;margin-top:53.9pt;width:197pt;height:19pt;z-index:-251625472;mso-position-horizontal-relative:page;mso-position-vertic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57" name="图片 1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 anchory="page"/>
          </v:rect>
        </w:pict>
      </w:r>
    </w:p>
    <w:p w:rsidR="00800CFE" w:rsidRDefault="00800CFE" w:rsidP="00800CFE">
      <w:pPr>
        <w:pStyle w:val="a3"/>
        <w:kinsoku w:val="0"/>
        <w:overflowPunct w:val="0"/>
        <w:spacing w:line="248" w:lineRule="auto"/>
        <w:ind w:left="160" w:right="160" w:firstLine="420"/>
        <w:jc w:val="both"/>
      </w:pPr>
      <w:r>
        <w:rPr>
          <w:rFonts w:hint="eastAsia"/>
          <w:spacing w:val="1"/>
        </w:rPr>
        <w:t>利用其投</w:t>
      </w:r>
      <w:r>
        <w:rPr>
          <w:rFonts w:hint="eastAsia"/>
        </w:rPr>
        <w:t>影</w:t>
      </w:r>
      <w:r>
        <w:rPr>
          <w:rFonts w:hint="eastAsia"/>
          <w:spacing w:val="1"/>
        </w:rPr>
        <w:t>规律可以</w:t>
      </w:r>
      <w:r>
        <w:rPr>
          <w:rFonts w:hint="eastAsia"/>
        </w:rPr>
        <w:t>绘</w:t>
      </w:r>
      <w:r>
        <w:rPr>
          <w:rFonts w:hint="eastAsia"/>
          <w:spacing w:val="1"/>
        </w:rPr>
        <w:t>制圆锥体</w:t>
      </w:r>
      <w:r>
        <w:rPr>
          <w:rFonts w:hint="eastAsia"/>
        </w:rPr>
        <w:t>的</w:t>
      </w:r>
      <w:r>
        <w:rPr>
          <w:rFonts w:hint="eastAsia"/>
          <w:spacing w:val="1"/>
        </w:rPr>
        <w:t>投影，反</w:t>
      </w:r>
      <w:r>
        <w:rPr>
          <w:rFonts w:hint="eastAsia"/>
        </w:rPr>
        <w:t>之</w:t>
      </w:r>
      <w:r>
        <w:rPr>
          <w:rFonts w:hint="eastAsia"/>
          <w:spacing w:val="1"/>
        </w:rPr>
        <w:t>，也可帮</w:t>
      </w:r>
      <w:r>
        <w:rPr>
          <w:rFonts w:hint="eastAsia"/>
        </w:rPr>
        <w:t>助</w:t>
      </w:r>
      <w:r>
        <w:rPr>
          <w:rFonts w:hint="eastAsia"/>
          <w:spacing w:val="1"/>
        </w:rPr>
        <w:t>识读圆锥</w:t>
      </w:r>
      <w:r>
        <w:rPr>
          <w:rFonts w:hint="eastAsia"/>
        </w:rPr>
        <w:t>体</w:t>
      </w:r>
      <w:r>
        <w:rPr>
          <w:rFonts w:hint="eastAsia"/>
          <w:spacing w:val="1"/>
        </w:rPr>
        <w:t>的投影。</w:t>
      </w:r>
      <w:r>
        <w:rPr>
          <w:rFonts w:hint="eastAsia"/>
        </w:rPr>
        <w:t>即当一</w:t>
      </w:r>
      <w: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形体的三面投影具有如上特征时，则可以判断该形体为圆锥体。</w:t>
      </w:r>
    </w:p>
    <w:p w:rsidR="00800CFE" w:rsidRDefault="00800CFE" w:rsidP="00800CFE">
      <w:pPr>
        <w:pStyle w:val="a3"/>
        <w:kinsoku w:val="0"/>
        <w:overflowPunct w:val="0"/>
        <w:spacing w:before="95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</w:rPr>
        <w:t>．圆台的投影</w:t>
      </w:r>
    </w:p>
    <w:p w:rsidR="00800CFE" w:rsidRDefault="00800CFE" w:rsidP="00800CFE">
      <w:pPr>
        <w:pStyle w:val="a3"/>
        <w:kinsoku w:val="0"/>
        <w:overflowPunct w:val="0"/>
        <w:spacing w:before="93" w:line="248" w:lineRule="auto"/>
      </w:pPr>
      <w:r>
        <w:rPr>
          <w:rFonts w:hint="eastAsia"/>
        </w:rPr>
        <w:t>用平行于底面的平面切割圆锥，截面和底面的中间部</w:t>
      </w:r>
      <w:proofErr w:type="gramStart"/>
      <w:r>
        <w:rPr>
          <w:rFonts w:hint="eastAsia"/>
        </w:rPr>
        <w:t>分称为</w:t>
      </w:r>
      <w:proofErr w:type="gramEnd"/>
      <w:r>
        <w:rPr>
          <w:rFonts w:hint="eastAsia"/>
        </w:rPr>
        <w:t>圆台。</w:t>
      </w:r>
      <w:r>
        <w:t xml:space="preserve"> </w:t>
      </w:r>
      <w:r>
        <w:rPr>
          <w:rFonts w:hint="eastAsia"/>
        </w:rPr>
        <w:t>为方便作圆台的投影</w:t>
      </w:r>
      <w:r>
        <w:rPr>
          <w:rFonts w:hint="eastAsia"/>
          <w:spacing w:val="-11"/>
        </w:rPr>
        <w:t>，</w:t>
      </w:r>
      <w:r>
        <w:rPr>
          <w:rFonts w:hint="eastAsia"/>
        </w:rPr>
        <w:t>常使圆台的底面平行于某一投影面</w:t>
      </w:r>
      <w:r>
        <w:rPr>
          <w:rFonts w:hint="eastAsia"/>
          <w:spacing w:val="-11"/>
        </w:rPr>
        <w:t>。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2.</w:t>
      </w:r>
      <w:r>
        <w:rPr>
          <w:rFonts w:ascii="Times New Roman" w:cs="Times New Roman"/>
          <w:spacing w:val="-1"/>
        </w:rPr>
        <w:t>2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 xml:space="preserve"> </w:t>
      </w:r>
      <w:r>
        <w:rPr>
          <w:rFonts w:hint="eastAsia"/>
        </w:rPr>
        <w:t>所示为其底面平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0" w:right="6076"/>
        <w:jc w:val="center"/>
      </w:pPr>
      <w:r>
        <w:rPr>
          <w:rFonts w:hint="eastAsia"/>
        </w:rPr>
        <w:t>行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面的圆台的投影。</w:t>
      </w: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431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606800" cy="20383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8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2.2</w:t>
      </w:r>
      <w:r>
        <w:rPr>
          <w:rFonts w:ascii="Arial" w:eastAsia="黑体" w:hAnsi="Arial" w:cs="Arial"/>
          <w:sz w:val="18"/>
          <w:szCs w:val="18"/>
        </w:rPr>
        <w:t xml:space="preserve">3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圆</w:t>
      </w:r>
      <w:r>
        <w:rPr>
          <w:rFonts w:ascii="黑体" w:eastAsia="黑体" w:hAnsi="Arial" w:cs="黑体" w:hint="eastAsia"/>
          <w:spacing w:val="1"/>
          <w:sz w:val="18"/>
          <w:szCs w:val="18"/>
        </w:rPr>
        <w:t>台</w:t>
      </w:r>
      <w:r>
        <w:rPr>
          <w:rFonts w:ascii="黑体" w:eastAsia="黑体" w:hAnsi="Arial" w:cs="黑体" w:hint="eastAsia"/>
          <w:sz w:val="18"/>
          <w:szCs w:val="18"/>
        </w:rPr>
        <w:t>的投影</w:t>
      </w:r>
    </w:p>
    <w:p w:rsidR="00800CFE" w:rsidRDefault="00800CFE" w:rsidP="00800CFE">
      <w:pPr>
        <w:kinsoku w:val="0"/>
        <w:overflowPunct w:val="0"/>
        <w:spacing w:before="2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243" w:lineRule="auto"/>
        <w:ind w:left="160" w:right="158" w:firstLine="420"/>
        <w:jc w:val="both"/>
      </w:pPr>
      <w:r>
        <w:rPr>
          <w:rFonts w:hint="eastAsia"/>
          <w:spacing w:val="1"/>
        </w:rPr>
        <w:t>圆台的水</w:t>
      </w:r>
      <w:r>
        <w:rPr>
          <w:rFonts w:hint="eastAsia"/>
        </w:rPr>
        <w:t>平</w:t>
      </w:r>
      <w:r>
        <w:rPr>
          <w:rFonts w:hint="eastAsia"/>
          <w:spacing w:val="1"/>
        </w:rPr>
        <w:t>投影为两</w:t>
      </w:r>
      <w:r>
        <w:rPr>
          <w:rFonts w:hint="eastAsia"/>
        </w:rPr>
        <w:t>个</w:t>
      </w:r>
      <w:r>
        <w:rPr>
          <w:rFonts w:hint="eastAsia"/>
          <w:spacing w:val="1"/>
        </w:rPr>
        <w:t>同心圆，</w:t>
      </w:r>
      <w:r>
        <w:rPr>
          <w:rFonts w:hint="eastAsia"/>
        </w:rPr>
        <w:t>是</w:t>
      </w:r>
      <w:r>
        <w:rPr>
          <w:rFonts w:hint="eastAsia"/>
          <w:spacing w:val="1"/>
        </w:rPr>
        <w:t>上下两底</w:t>
      </w:r>
      <w:r>
        <w:rPr>
          <w:rFonts w:hint="eastAsia"/>
        </w:rPr>
        <w:t>面</w:t>
      </w:r>
      <w:r>
        <w:rPr>
          <w:rFonts w:hint="eastAsia"/>
          <w:spacing w:val="1"/>
        </w:rPr>
        <w:t>的投影，</w:t>
      </w:r>
      <w:r>
        <w:rPr>
          <w:rFonts w:hint="eastAsia"/>
        </w:rPr>
        <w:t>且</w:t>
      </w:r>
      <w:r>
        <w:rPr>
          <w:rFonts w:hint="eastAsia"/>
          <w:spacing w:val="1"/>
        </w:rPr>
        <w:t>反映实形</w:t>
      </w:r>
      <w:r>
        <w:rPr>
          <w:rFonts w:hint="eastAsia"/>
        </w:rPr>
        <w:t>，</w:t>
      </w:r>
      <w:r>
        <w:rPr>
          <w:rFonts w:hint="eastAsia"/>
          <w:spacing w:val="1"/>
        </w:rPr>
        <w:t>两圆之间</w:t>
      </w:r>
      <w:r>
        <w:rPr>
          <w:rFonts w:hint="eastAsia"/>
        </w:rPr>
        <w:t>的部分</w:t>
      </w:r>
      <w:r>
        <w:t xml:space="preserve"> </w:t>
      </w:r>
      <w:r>
        <w:rPr>
          <w:rFonts w:hint="eastAsia"/>
        </w:rPr>
        <w:t>为圆台侧面的投影</w:t>
      </w:r>
      <w:r>
        <w:rPr>
          <w:rFonts w:hint="eastAsia"/>
          <w:spacing w:val="-5"/>
        </w:rPr>
        <w:t>。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面及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W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面的</w:t>
      </w:r>
      <w:r>
        <w:rPr>
          <w:rFonts w:hint="eastAsia"/>
          <w:spacing w:val="-2"/>
        </w:rPr>
        <w:t>投</w:t>
      </w:r>
      <w:r>
        <w:rPr>
          <w:rFonts w:hint="eastAsia"/>
        </w:rPr>
        <w:t>影为全等的等腰梯形</w:t>
      </w:r>
      <w:r>
        <w:rPr>
          <w:rFonts w:hint="eastAsia"/>
          <w:spacing w:val="-5"/>
        </w:rPr>
        <w:t>，</w:t>
      </w:r>
      <w:r>
        <w:rPr>
          <w:rFonts w:hint="eastAsia"/>
        </w:rPr>
        <w:t>其水平线为上下两底面投影积</w:t>
      </w:r>
      <w:r>
        <w:t xml:space="preserve"> </w:t>
      </w:r>
      <w:r>
        <w:rPr>
          <w:rFonts w:hint="eastAsia"/>
          <w:spacing w:val="1"/>
        </w:rPr>
        <w:t>聚而成</w:t>
      </w:r>
      <w:r>
        <w:rPr>
          <w:rFonts w:hint="eastAsia"/>
        </w:rPr>
        <w:t>，两</w:t>
      </w:r>
      <w:r>
        <w:rPr>
          <w:rFonts w:hint="eastAsia"/>
          <w:spacing w:val="1"/>
        </w:rPr>
        <w:t>条斜边</w:t>
      </w:r>
      <w:r>
        <w:rPr>
          <w:rFonts w:hint="eastAsia"/>
        </w:rPr>
        <w:t>为左</w:t>
      </w:r>
      <w:r>
        <w:rPr>
          <w:rFonts w:hint="eastAsia"/>
          <w:spacing w:val="1"/>
        </w:rPr>
        <w:t>右</w:t>
      </w:r>
      <w:proofErr w:type="gramStart"/>
      <w:r>
        <w:rPr>
          <w:rFonts w:hint="eastAsia"/>
          <w:spacing w:val="1"/>
        </w:rPr>
        <w:t>两素</w:t>
      </w:r>
      <w:r>
        <w:rPr>
          <w:rFonts w:hint="eastAsia"/>
        </w:rPr>
        <w:t>线的</w:t>
      </w:r>
      <w:proofErr w:type="gramEnd"/>
      <w:r>
        <w:rPr>
          <w:rFonts w:hint="eastAsia"/>
          <w:spacing w:val="1"/>
        </w:rPr>
        <w:t>投影。</w:t>
      </w:r>
      <w:r>
        <w:rPr>
          <w:rFonts w:hint="eastAsia"/>
        </w:rPr>
        <w:t>由此</w:t>
      </w:r>
      <w:r>
        <w:rPr>
          <w:rFonts w:hint="eastAsia"/>
          <w:spacing w:val="1"/>
        </w:rPr>
        <w:t>可知，</w:t>
      </w:r>
      <w:r>
        <w:rPr>
          <w:rFonts w:hint="eastAsia"/>
        </w:rPr>
        <w:t>底面</w:t>
      </w:r>
      <w:r>
        <w:rPr>
          <w:rFonts w:hint="eastAsia"/>
          <w:spacing w:val="1"/>
        </w:rPr>
        <w:t>与一个</w:t>
      </w:r>
      <w:r>
        <w:rPr>
          <w:rFonts w:hint="eastAsia"/>
        </w:rPr>
        <w:t>投影</w:t>
      </w:r>
      <w:r>
        <w:rPr>
          <w:rFonts w:hint="eastAsia"/>
          <w:spacing w:val="1"/>
        </w:rPr>
        <w:t>面平行</w:t>
      </w:r>
      <w:r>
        <w:rPr>
          <w:rFonts w:hint="eastAsia"/>
        </w:rPr>
        <w:t>的圆</w:t>
      </w:r>
      <w:r>
        <w:rPr>
          <w:rFonts w:hint="eastAsia"/>
          <w:spacing w:val="2"/>
        </w:rPr>
        <w:t>台的三面</w:t>
      </w:r>
      <w:r>
        <w:rPr>
          <w:spacing w:val="2"/>
        </w:rPr>
        <w:t xml:space="preserve"> </w:t>
      </w:r>
      <w:r>
        <w:rPr>
          <w:rFonts w:hint="eastAsia"/>
        </w:rPr>
        <w:t>投影规律为：一个投影为两个同心圆，另两个投影为全等的等腰梯形。</w:t>
      </w:r>
    </w:p>
    <w:p w:rsidR="00800CFE" w:rsidRDefault="0013141E" w:rsidP="00800CFE">
      <w:pPr>
        <w:pStyle w:val="a3"/>
        <w:kinsoku w:val="0"/>
        <w:overflowPunct w:val="0"/>
        <w:spacing w:before="7" w:line="248" w:lineRule="auto"/>
        <w:ind w:left="160" w:right="160" w:firstLine="420"/>
        <w:jc w:val="both"/>
      </w:pPr>
      <w:r>
        <w:rPr>
          <w:noProof/>
        </w:rPr>
        <w:pict>
          <v:rect id="_x0000_s1072" style="position:absolute;left:0;text-align:left;margin-left:447.35pt;margin-top:57.6pt;width:56pt;height:12pt;z-index:-25162444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58" name="图片 1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利用其投</w:t>
      </w:r>
      <w:r w:rsidR="00800CFE">
        <w:rPr>
          <w:rFonts w:hint="eastAsia"/>
        </w:rPr>
        <w:t>影</w:t>
      </w:r>
      <w:r w:rsidR="00800CFE">
        <w:rPr>
          <w:rFonts w:hint="eastAsia"/>
          <w:spacing w:val="1"/>
        </w:rPr>
        <w:t>规律可以</w:t>
      </w:r>
      <w:r w:rsidR="00800CFE">
        <w:rPr>
          <w:rFonts w:hint="eastAsia"/>
        </w:rPr>
        <w:t>绘</w:t>
      </w:r>
      <w:r w:rsidR="00800CFE">
        <w:rPr>
          <w:rFonts w:hint="eastAsia"/>
          <w:spacing w:val="1"/>
        </w:rPr>
        <w:t>制圆台体</w:t>
      </w:r>
      <w:r w:rsidR="00800CFE">
        <w:rPr>
          <w:rFonts w:hint="eastAsia"/>
        </w:rPr>
        <w:t>的</w:t>
      </w:r>
      <w:r w:rsidR="00800CFE">
        <w:rPr>
          <w:rFonts w:hint="eastAsia"/>
          <w:spacing w:val="1"/>
        </w:rPr>
        <w:t>投影，反</w:t>
      </w:r>
      <w:r w:rsidR="00800CFE">
        <w:rPr>
          <w:rFonts w:hint="eastAsia"/>
        </w:rPr>
        <w:t>之</w:t>
      </w:r>
      <w:r w:rsidR="00800CFE">
        <w:rPr>
          <w:rFonts w:hint="eastAsia"/>
          <w:spacing w:val="1"/>
        </w:rPr>
        <w:t>，也可帮</w:t>
      </w:r>
      <w:r w:rsidR="00800CFE">
        <w:rPr>
          <w:rFonts w:hint="eastAsia"/>
        </w:rPr>
        <w:t>助</w:t>
      </w:r>
      <w:r w:rsidR="00800CFE">
        <w:rPr>
          <w:rFonts w:hint="eastAsia"/>
          <w:spacing w:val="1"/>
        </w:rPr>
        <w:t>识读圆台</w:t>
      </w:r>
      <w:r w:rsidR="00800CFE">
        <w:rPr>
          <w:rFonts w:hint="eastAsia"/>
        </w:rPr>
        <w:t>体</w:t>
      </w:r>
      <w:r w:rsidR="00800CFE">
        <w:rPr>
          <w:rFonts w:hint="eastAsia"/>
          <w:spacing w:val="1"/>
        </w:rPr>
        <w:t>的投影。</w:t>
      </w:r>
      <w:r w:rsidR="00800CFE">
        <w:rPr>
          <w:rFonts w:hint="eastAsia"/>
        </w:rPr>
        <w:t>即当一</w:t>
      </w:r>
      <w:r w:rsidR="00800CFE">
        <w:t xml:space="preserve"> </w:t>
      </w:r>
      <w:proofErr w:type="gramStart"/>
      <w:r w:rsidR="00800CFE">
        <w:rPr>
          <w:rFonts w:hint="eastAsia"/>
        </w:rPr>
        <w:t>个</w:t>
      </w:r>
      <w:proofErr w:type="gramEnd"/>
      <w:r w:rsidR="00800CFE">
        <w:rPr>
          <w:rFonts w:hint="eastAsia"/>
        </w:rPr>
        <w:t>形体的三面投影具有如上特征时，则可以判断该形体为圆台体。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" w:line="240" w:lineRule="exact"/>
      </w:pP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49</w:t>
      </w: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7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4</w:t>
      </w:r>
      <w:r>
        <w:rPr>
          <w:rFonts w:ascii="楷体" w:eastAsia="楷体" w:cs="楷体" w:hint="eastAsia"/>
        </w:rPr>
        <w:t>．球体的投影</w:t>
      </w:r>
    </w:p>
    <w:p w:rsidR="00800CFE" w:rsidRDefault="00800CFE" w:rsidP="00800CFE">
      <w:pPr>
        <w:pStyle w:val="a3"/>
        <w:kinsoku w:val="0"/>
        <w:overflowPunct w:val="0"/>
        <w:spacing w:before="54"/>
      </w:pPr>
      <w:r>
        <w:rPr>
          <w:rFonts w:hint="eastAsia"/>
        </w:rPr>
        <w:t>球面自动封闭形成的形体称为球体。其投影如图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24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382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670300" cy="2057400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4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2.2</w:t>
      </w:r>
      <w:r>
        <w:rPr>
          <w:rFonts w:ascii="Arial" w:eastAsia="黑体" w:hAnsi="Arial" w:cs="Arial"/>
          <w:sz w:val="18"/>
          <w:szCs w:val="18"/>
        </w:rPr>
        <w:t xml:space="preserve">4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球</w:t>
      </w:r>
      <w:r>
        <w:rPr>
          <w:rFonts w:ascii="黑体" w:eastAsia="黑体" w:hAnsi="Arial" w:cs="黑体" w:hint="eastAsia"/>
          <w:spacing w:val="1"/>
          <w:sz w:val="18"/>
          <w:szCs w:val="18"/>
        </w:rPr>
        <w:t>体</w:t>
      </w:r>
      <w:r>
        <w:rPr>
          <w:rFonts w:ascii="黑体" w:eastAsia="黑体" w:hAnsi="Arial" w:cs="黑体" w:hint="eastAsia"/>
          <w:sz w:val="18"/>
          <w:szCs w:val="18"/>
        </w:rPr>
        <w:t>的投影</w:t>
      </w:r>
    </w:p>
    <w:p w:rsidR="00800CFE" w:rsidRDefault="00800CFE" w:rsidP="00800CFE">
      <w:pPr>
        <w:kinsoku w:val="0"/>
        <w:overflowPunct w:val="0"/>
        <w:spacing w:before="3" w:line="130" w:lineRule="exact"/>
        <w:rPr>
          <w:sz w:val="13"/>
          <w:szCs w:val="13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1" w:firstLine="420"/>
        <w:jc w:val="both"/>
      </w:pPr>
      <w:r>
        <w:rPr>
          <w:rFonts w:hint="eastAsia"/>
        </w:rPr>
        <w:t>球体的三个投影外形轮廓均是以球体直径为直径的圆。</w:t>
      </w:r>
      <w:r>
        <w:rPr>
          <w:rFonts w:ascii="Times New Roman" w:cs="Times New Roman"/>
          <w:i/>
          <w:iCs/>
        </w:rPr>
        <w:t>H</w:t>
      </w:r>
      <w:r>
        <w:rPr>
          <w:rFonts w:ascii="Times New Roman" w:cs="Times New Roman"/>
          <w:i/>
          <w:iCs/>
          <w:spacing w:val="37"/>
        </w:rPr>
        <w:t xml:space="preserve"> </w:t>
      </w:r>
      <w:r>
        <w:rPr>
          <w:rFonts w:hint="eastAsia"/>
        </w:rPr>
        <w:t>面投影的圆形为球体上下半</w:t>
      </w:r>
      <w:r>
        <w:t xml:space="preserve"> </w:t>
      </w:r>
      <w:r>
        <w:rPr>
          <w:rFonts w:hint="eastAsia"/>
        </w:rPr>
        <w:t>球面的重合</w:t>
      </w:r>
      <w:r>
        <w:rPr>
          <w:rFonts w:hint="eastAsia"/>
          <w:spacing w:val="-5"/>
        </w:rPr>
        <w:t>，</w:t>
      </w:r>
      <w:r>
        <w:rPr>
          <w:rFonts w:hint="eastAsia"/>
        </w:rPr>
        <w:t>圆周是上下两半球分界面轮廓的投影</w:t>
      </w:r>
      <w:r>
        <w:rPr>
          <w:rFonts w:hint="eastAsia"/>
          <w:spacing w:val="-5"/>
        </w:rPr>
        <w:t>。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面与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W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面投</w:t>
      </w:r>
      <w:r>
        <w:rPr>
          <w:rFonts w:hint="eastAsia"/>
          <w:spacing w:val="-2"/>
        </w:rPr>
        <w:t>影</w:t>
      </w:r>
      <w:r>
        <w:rPr>
          <w:rFonts w:hint="eastAsia"/>
        </w:rPr>
        <w:t>分别为球体前后和左</w:t>
      </w:r>
      <w:r>
        <w:t xml:space="preserve"> </w:t>
      </w:r>
      <w:r>
        <w:rPr>
          <w:rFonts w:hint="eastAsia"/>
        </w:rPr>
        <w:t>右半球面的重合。由此可知，球体的三面投影规律为：球的投影为三个直径相等的圆。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firstLine="420"/>
      </w:pPr>
      <w:r>
        <w:rPr>
          <w:rFonts w:hint="eastAsia"/>
          <w:spacing w:val="1"/>
        </w:rPr>
        <w:t>利用其投</w:t>
      </w:r>
      <w:r>
        <w:rPr>
          <w:rFonts w:hint="eastAsia"/>
        </w:rPr>
        <w:t>影</w:t>
      </w:r>
      <w:r>
        <w:rPr>
          <w:rFonts w:hint="eastAsia"/>
          <w:spacing w:val="1"/>
        </w:rPr>
        <w:t>规律可以</w:t>
      </w:r>
      <w:r>
        <w:rPr>
          <w:rFonts w:hint="eastAsia"/>
        </w:rPr>
        <w:t>绘</w:t>
      </w:r>
      <w:r>
        <w:rPr>
          <w:rFonts w:hint="eastAsia"/>
          <w:spacing w:val="1"/>
        </w:rPr>
        <w:t>制球体的</w:t>
      </w:r>
      <w:r>
        <w:rPr>
          <w:rFonts w:hint="eastAsia"/>
        </w:rPr>
        <w:t>投</w:t>
      </w:r>
      <w:r>
        <w:rPr>
          <w:rFonts w:hint="eastAsia"/>
          <w:spacing w:val="1"/>
        </w:rPr>
        <w:t>影，反之</w:t>
      </w:r>
      <w:r>
        <w:rPr>
          <w:rFonts w:hint="eastAsia"/>
        </w:rPr>
        <w:t>，</w:t>
      </w:r>
      <w:r>
        <w:rPr>
          <w:rFonts w:hint="eastAsia"/>
          <w:spacing w:val="1"/>
        </w:rPr>
        <w:t>也可帮助</w:t>
      </w:r>
      <w:r>
        <w:rPr>
          <w:rFonts w:hint="eastAsia"/>
        </w:rPr>
        <w:t>识</w:t>
      </w:r>
      <w:r>
        <w:rPr>
          <w:rFonts w:hint="eastAsia"/>
          <w:spacing w:val="1"/>
        </w:rPr>
        <w:t>读球体的</w:t>
      </w:r>
      <w:r>
        <w:rPr>
          <w:rFonts w:hint="eastAsia"/>
        </w:rPr>
        <w:t>投</w:t>
      </w:r>
      <w:r>
        <w:rPr>
          <w:rFonts w:hint="eastAsia"/>
          <w:spacing w:val="1"/>
        </w:rPr>
        <w:t>影。即当</w:t>
      </w:r>
      <w:r>
        <w:rPr>
          <w:rFonts w:hint="eastAsia"/>
        </w:rPr>
        <w:t>一个形</w:t>
      </w:r>
      <w:r>
        <w:t xml:space="preserve"> </w:t>
      </w:r>
      <w:r>
        <w:rPr>
          <w:rFonts w:hint="eastAsia"/>
        </w:rPr>
        <w:t>体的三面投影具有如上特征时，则可以判断该形体为球体。</w:t>
      </w: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spacing w:before="96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2.4.</w:t>
      </w:r>
      <w:r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组</w:t>
      </w:r>
      <w:r>
        <w:rPr>
          <w:rFonts w:ascii="Microsoft JhengHei" w:eastAsia="Microsoft JhengHei" w:hAnsi="Arial" w:cs="Microsoft JhengHei" w:hint="eastAsia"/>
          <w:spacing w:val="-2"/>
        </w:rPr>
        <w:t>合</w:t>
      </w:r>
      <w:r>
        <w:rPr>
          <w:rFonts w:ascii="Microsoft JhengHei" w:eastAsia="Microsoft JhengHei" w:hAnsi="Arial" w:cs="Microsoft JhengHei" w:hint="eastAsia"/>
        </w:rPr>
        <w:t>体的投影</w:t>
      </w:r>
    </w:p>
    <w:p w:rsidR="00800CFE" w:rsidRDefault="00800CFE" w:rsidP="00800CFE">
      <w:pPr>
        <w:kinsoku w:val="0"/>
        <w:overflowPunct w:val="0"/>
        <w:spacing w:before="6" w:line="140" w:lineRule="exact"/>
        <w:rPr>
          <w:sz w:val="14"/>
          <w:szCs w:val="14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．组合体的构成</w:t>
      </w:r>
    </w:p>
    <w:p w:rsidR="00800CFE" w:rsidRDefault="00800CFE" w:rsidP="00800CFE">
      <w:pPr>
        <w:kinsoku w:val="0"/>
        <w:overflowPunct w:val="0"/>
        <w:spacing w:before="4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firstLine="420"/>
      </w:pPr>
      <w:r>
        <w:rPr>
          <w:rFonts w:hint="eastAsia"/>
          <w:spacing w:val="1"/>
        </w:rPr>
        <w:t>组合体就</w:t>
      </w:r>
      <w:r>
        <w:rPr>
          <w:rFonts w:hint="eastAsia"/>
        </w:rPr>
        <w:t>是</w:t>
      </w:r>
      <w:r>
        <w:rPr>
          <w:rFonts w:hint="eastAsia"/>
          <w:spacing w:val="1"/>
        </w:rPr>
        <w:t>以基本几</w:t>
      </w:r>
      <w:r>
        <w:rPr>
          <w:rFonts w:hint="eastAsia"/>
        </w:rPr>
        <w:t>何</w:t>
      </w:r>
      <w:r>
        <w:rPr>
          <w:rFonts w:hint="eastAsia"/>
          <w:spacing w:val="1"/>
        </w:rPr>
        <w:t>体按不同</w:t>
      </w:r>
      <w:r>
        <w:rPr>
          <w:rFonts w:hint="eastAsia"/>
        </w:rPr>
        <w:t>方</w:t>
      </w:r>
      <w:r>
        <w:rPr>
          <w:rFonts w:hint="eastAsia"/>
          <w:spacing w:val="1"/>
        </w:rPr>
        <w:t>式组合而</w:t>
      </w:r>
      <w:r>
        <w:rPr>
          <w:rFonts w:hint="eastAsia"/>
        </w:rPr>
        <w:t>成</w:t>
      </w:r>
      <w:r>
        <w:rPr>
          <w:rFonts w:hint="eastAsia"/>
          <w:spacing w:val="1"/>
        </w:rPr>
        <w:t>的形体。</w:t>
      </w:r>
      <w:r>
        <w:rPr>
          <w:rFonts w:hint="eastAsia"/>
        </w:rPr>
        <w:t>建</w:t>
      </w:r>
      <w:r>
        <w:rPr>
          <w:rFonts w:hint="eastAsia"/>
          <w:spacing w:val="1"/>
        </w:rPr>
        <w:t>筑工程中</w:t>
      </w:r>
      <w:r>
        <w:rPr>
          <w:rFonts w:hint="eastAsia"/>
        </w:rPr>
        <w:t>的</w:t>
      </w:r>
      <w:r>
        <w:rPr>
          <w:rFonts w:hint="eastAsia"/>
          <w:spacing w:val="1"/>
        </w:rPr>
        <w:t>形体，大</w:t>
      </w:r>
      <w:r>
        <w:rPr>
          <w:rFonts w:hint="eastAsia"/>
        </w:rPr>
        <w:t>部分是</w:t>
      </w:r>
      <w:r>
        <w:t xml:space="preserve"> </w:t>
      </w:r>
      <w:r>
        <w:rPr>
          <w:rFonts w:hint="eastAsia"/>
        </w:rPr>
        <w:t>以组合体的形式出现的。</w:t>
      </w:r>
    </w:p>
    <w:p w:rsidR="00800CFE" w:rsidRDefault="00800CFE" w:rsidP="00800CFE">
      <w:pPr>
        <w:pStyle w:val="a3"/>
        <w:kinsoku w:val="0"/>
        <w:overflowPunct w:val="0"/>
        <w:spacing w:line="270" w:lineRule="exact"/>
      </w:pPr>
      <w:r>
        <w:rPr>
          <w:rFonts w:hint="eastAsia"/>
        </w:rPr>
        <w:t>组合体按构成方式的不同可分为以下几种形式。</w:t>
      </w:r>
    </w:p>
    <w:p w:rsidR="00800CFE" w:rsidRDefault="00800CFE" w:rsidP="00800CFE">
      <w:pPr>
        <w:pStyle w:val="a3"/>
        <w:kinsoku w:val="0"/>
        <w:overflowPunct w:val="0"/>
        <w:spacing w:line="316" w:lineRule="exact"/>
      </w:pPr>
      <w:r>
        <w:rPr>
          <w:rFonts w:ascii="Times New Roman" w:eastAsiaTheme="minorEastAsia" w:cs="Times New Roman"/>
        </w:rPr>
        <w:t xml:space="preserve">1)  </w:t>
      </w:r>
      <w:r>
        <w:rPr>
          <w:rFonts w:hint="eastAsia"/>
        </w:rPr>
        <w:t>叠加型</w:t>
      </w:r>
      <w:r>
        <w:rPr>
          <w:rFonts w:hint="eastAsia"/>
          <w:spacing w:val="-2"/>
        </w:rPr>
        <w:t>组</w:t>
      </w:r>
      <w:r>
        <w:rPr>
          <w:rFonts w:hint="eastAsia"/>
        </w:rPr>
        <w:t>合体</w:t>
      </w:r>
    </w:p>
    <w:p w:rsidR="00800CFE" w:rsidRDefault="00800CFE" w:rsidP="00800CFE">
      <w:pPr>
        <w:pStyle w:val="a3"/>
        <w:kinsoku w:val="0"/>
        <w:overflowPunct w:val="0"/>
        <w:spacing w:before="14" w:line="300" w:lineRule="exact"/>
        <w:ind w:left="160" w:right="35" w:firstLine="420"/>
      </w:pPr>
      <w:r>
        <w:rPr>
          <w:rFonts w:hint="eastAsia"/>
        </w:rPr>
        <w:t>由几个基本几何体堆砌或拼合而成的形体</w:t>
      </w:r>
      <w:r>
        <w:rPr>
          <w:rFonts w:hint="eastAsia"/>
          <w:spacing w:val="-8"/>
        </w:rPr>
        <w:t>，</w:t>
      </w:r>
      <w:r>
        <w:rPr>
          <w:rFonts w:hint="eastAsia"/>
        </w:rPr>
        <w:t>称为叠加型组合体</w:t>
      </w:r>
      <w:r>
        <w:rPr>
          <w:rFonts w:hint="eastAsia"/>
          <w:spacing w:val="-8"/>
        </w:rPr>
        <w:t>，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2.</w:t>
      </w:r>
      <w:r>
        <w:rPr>
          <w:rFonts w:ascii="Times New Roman" w:cs="Times New Roman"/>
          <w:spacing w:val="-1"/>
        </w:rPr>
        <w:t>2</w:t>
      </w:r>
      <w:r>
        <w:rPr>
          <w:rFonts w:ascii="Times New Roman" w:cs="Times New Roman"/>
        </w:rPr>
        <w:t xml:space="preserve">5 </w:t>
      </w:r>
      <w:r>
        <w:rPr>
          <w:rFonts w:hint="eastAsia"/>
        </w:rPr>
        <w:t>所示</w:t>
      </w:r>
      <w:r>
        <w:rPr>
          <w:rFonts w:hint="eastAsia"/>
          <w:spacing w:val="-8"/>
        </w:rPr>
        <w:t>。</w:t>
      </w:r>
      <w:r>
        <w:rPr>
          <w:rFonts w:hint="eastAsia"/>
        </w:rPr>
        <w:t>求其</w:t>
      </w:r>
      <w:r>
        <w:t xml:space="preserve"> </w:t>
      </w:r>
      <w:r>
        <w:rPr>
          <w:rFonts w:hint="eastAsia"/>
        </w:rPr>
        <w:t>投影时可以由几个基本几何体的投影组合而成。</w:t>
      </w:r>
    </w:p>
    <w:p w:rsidR="00800CFE" w:rsidRDefault="00800CFE" w:rsidP="00800CFE">
      <w:pPr>
        <w:kinsoku w:val="0"/>
        <w:overflowPunct w:val="0"/>
        <w:spacing w:before="61"/>
        <w:ind w:left="1279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803650" cy="1803400"/>
            <wp:effectExtent l="1905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13141E" w:rsidP="00800CFE">
      <w:pPr>
        <w:kinsoku w:val="0"/>
        <w:overflowPunct w:val="0"/>
        <w:spacing w:before="72"/>
        <w:ind w:right="1"/>
        <w:jc w:val="center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074" style="position:absolute;left:0;text-align:left;margin-left:92.05pt;margin-top:27.25pt;width:56pt;height:12pt;z-index:-25162240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59" name="图片 1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图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pacing w:val="-1"/>
          <w:sz w:val="18"/>
          <w:szCs w:val="18"/>
        </w:rPr>
        <w:t>2.2</w:t>
      </w:r>
      <w:r w:rsidR="00800CFE">
        <w:rPr>
          <w:rFonts w:ascii="Arial" w:eastAsia="黑体" w:hAnsi="Arial" w:cs="Arial"/>
          <w:sz w:val="18"/>
          <w:szCs w:val="18"/>
        </w:rPr>
        <w:t xml:space="preserve">5  </w:t>
      </w:r>
      <w:r w:rsidR="00800CFE"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叠</w:t>
      </w:r>
      <w:r w:rsidR="00800CFE">
        <w:rPr>
          <w:rFonts w:ascii="黑体" w:eastAsia="黑体" w:hAnsi="Arial" w:cs="黑体" w:hint="eastAsia"/>
          <w:spacing w:val="1"/>
          <w:sz w:val="18"/>
          <w:szCs w:val="18"/>
        </w:rPr>
        <w:t>加</w:t>
      </w:r>
      <w:r w:rsidR="00800CFE">
        <w:rPr>
          <w:rFonts w:ascii="黑体" w:eastAsia="黑体" w:hAnsi="Arial" w:cs="黑体" w:hint="eastAsia"/>
          <w:sz w:val="18"/>
          <w:szCs w:val="18"/>
        </w:rPr>
        <w:t>型组合体</w:t>
      </w:r>
    </w:p>
    <w:p w:rsidR="00800CFE" w:rsidRDefault="00800CFE" w:rsidP="00800CFE">
      <w:pPr>
        <w:kinsoku w:val="0"/>
        <w:overflowPunct w:val="0"/>
        <w:spacing w:before="8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50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30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75" style="position:absolute;left:0;text-align:left;margin-left:306.5pt;margin-top:14.9pt;width:197pt;height:19pt;z-index:-25162137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60" name="图片 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240" w:lineRule="exact"/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 xml:space="preserve">2)  </w:t>
      </w:r>
      <w:r>
        <w:rPr>
          <w:rFonts w:hint="eastAsia"/>
        </w:rPr>
        <w:t>切割型</w:t>
      </w:r>
      <w:r>
        <w:rPr>
          <w:rFonts w:hint="eastAsia"/>
          <w:spacing w:val="-2"/>
        </w:rPr>
        <w:t>组</w:t>
      </w:r>
      <w:r>
        <w:rPr>
          <w:rFonts w:hint="eastAsia"/>
        </w:rPr>
        <w:t>合体</w:t>
      </w:r>
    </w:p>
    <w:p w:rsidR="00800CFE" w:rsidRDefault="00800CFE" w:rsidP="00800CFE">
      <w:pPr>
        <w:pStyle w:val="a3"/>
        <w:kinsoku w:val="0"/>
        <w:overflowPunct w:val="0"/>
        <w:spacing w:before="17" w:line="312" w:lineRule="exact"/>
        <w:ind w:left="160" w:right="48" w:firstLine="420"/>
      </w:pPr>
      <w:r>
        <w:rPr>
          <w:rFonts w:hint="eastAsia"/>
        </w:rPr>
        <w:t>由一个基本几何体经过若干次切割后形成的形体</w:t>
      </w:r>
      <w:r>
        <w:rPr>
          <w:rFonts w:hint="eastAsia"/>
          <w:spacing w:val="-63"/>
        </w:rPr>
        <w:t>，</w:t>
      </w:r>
      <w:r>
        <w:rPr>
          <w:rFonts w:hint="eastAsia"/>
        </w:rPr>
        <w:t>称为切割型组合体</w:t>
      </w:r>
      <w:r>
        <w:rPr>
          <w:rFonts w:hint="eastAsia"/>
          <w:spacing w:val="-63"/>
        </w:rPr>
        <w:t>，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26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  <w:spacing w:val="1"/>
        </w:rPr>
        <w:t>求其投</w:t>
      </w:r>
      <w:r>
        <w:rPr>
          <w:rFonts w:hint="eastAsia"/>
        </w:rPr>
        <w:t>影时</w:t>
      </w:r>
      <w:r>
        <w:rPr>
          <w:rFonts w:hint="eastAsia"/>
          <w:spacing w:val="1"/>
        </w:rPr>
        <w:t>，可先</w:t>
      </w:r>
      <w:r>
        <w:rPr>
          <w:rFonts w:hint="eastAsia"/>
        </w:rPr>
        <w:t>画基</w:t>
      </w:r>
      <w:r>
        <w:rPr>
          <w:rFonts w:hint="eastAsia"/>
          <w:spacing w:val="1"/>
        </w:rPr>
        <w:t>本几何</w:t>
      </w:r>
      <w:r>
        <w:rPr>
          <w:rFonts w:hint="eastAsia"/>
        </w:rPr>
        <w:t>体的</w:t>
      </w:r>
      <w:r>
        <w:rPr>
          <w:rFonts w:hint="eastAsia"/>
          <w:spacing w:val="1"/>
        </w:rPr>
        <w:t>三面投</w:t>
      </w:r>
      <w:r>
        <w:rPr>
          <w:rFonts w:hint="eastAsia"/>
        </w:rPr>
        <w:t>影图</w:t>
      </w:r>
      <w:r>
        <w:rPr>
          <w:rFonts w:hint="eastAsia"/>
          <w:spacing w:val="1"/>
        </w:rPr>
        <w:t>，然后</w:t>
      </w:r>
      <w:r>
        <w:rPr>
          <w:rFonts w:hint="eastAsia"/>
        </w:rPr>
        <w:t>根据</w:t>
      </w:r>
      <w:r>
        <w:rPr>
          <w:rFonts w:hint="eastAsia"/>
          <w:spacing w:val="1"/>
        </w:rPr>
        <w:t>切割位</w:t>
      </w:r>
      <w:r>
        <w:rPr>
          <w:rFonts w:hint="eastAsia"/>
        </w:rPr>
        <w:t>置，</w:t>
      </w:r>
      <w:r>
        <w:rPr>
          <w:rFonts w:hint="eastAsia"/>
          <w:spacing w:val="1"/>
        </w:rPr>
        <w:t>分别在</w:t>
      </w:r>
      <w:r>
        <w:rPr>
          <w:rFonts w:hint="eastAsia"/>
        </w:rPr>
        <w:t>几何</w:t>
      </w:r>
      <w:r>
        <w:rPr>
          <w:rFonts w:hint="eastAsia"/>
          <w:spacing w:val="2"/>
        </w:rPr>
        <w:t>体投影上</w:t>
      </w:r>
      <w:r>
        <w:rPr>
          <w:spacing w:val="2"/>
        </w:rPr>
        <w:t xml:space="preserve"> </w:t>
      </w:r>
      <w:r>
        <w:rPr>
          <w:rFonts w:hint="eastAsia"/>
        </w:rPr>
        <w:t>切割。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328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740150" cy="19494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  <w:sectPr w:rsidR="00800CFE">
          <w:pgSz w:w="11905" w:h="16840"/>
          <w:pgMar w:top="7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 xml:space="preserve">3)  </w:t>
      </w:r>
      <w:r>
        <w:rPr>
          <w:rFonts w:hint="eastAsia"/>
        </w:rPr>
        <w:t>混合型</w:t>
      </w:r>
      <w:r>
        <w:rPr>
          <w:rFonts w:hint="eastAsia"/>
          <w:spacing w:val="-2"/>
        </w:rPr>
        <w:t>组</w:t>
      </w:r>
      <w:r>
        <w:rPr>
          <w:rFonts w:hint="eastAsia"/>
        </w:rPr>
        <w:t>合体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2.2</w:t>
      </w:r>
      <w:r>
        <w:rPr>
          <w:rFonts w:ascii="Arial" w:eastAsia="黑体" w:hAnsi="Arial" w:cs="Arial"/>
          <w:sz w:val="18"/>
          <w:szCs w:val="18"/>
        </w:rPr>
        <w:t xml:space="preserve">6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切</w:t>
      </w:r>
      <w:r>
        <w:rPr>
          <w:rFonts w:ascii="黑体" w:eastAsia="黑体" w:hAnsi="Arial" w:cs="黑体" w:hint="eastAsia"/>
          <w:spacing w:val="1"/>
          <w:sz w:val="18"/>
          <w:szCs w:val="18"/>
        </w:rPr>
        <w:t>割</w:t>
      </w:r>
      <w:r>
        <w:rPr>
          <w:rFonts w:ascii="黑体" w:eastAsia="黑体" w:hAnsi="Arial" w:cs="黑体" w:hint="eastAsia"/>
          <w:sz w:val="18"/>
          <w:szCs w:val="18"/>
        </w:rPr>
        <w:t>型组合体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2121" w:space="652"/>
            <w:col w:w="5832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line="312" w:lineRule="exact"/>
      </w:pPr>
      <w:r>
        <w:rPr>
          <w:rFonts w:hint="eastAsia"/>
        </w:rPr>
        <w:lastRenderedPageBreak/>
        <w:t>混合型组合体是既有叠加又有切割的组合体，如图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27 </w:t>
      </w:r>
      <w:r>
        <w:rPr>
          <w:rFonts w:hint="eastAsia"/>
          <w:spacing w:val="-2"/>
        </w:rPr>
        <w:t>所</w:t>
      </w:r>
      <w:r>
        <w:rPr>
          <w:rFonts w:hint="eastAsia"/>
        </w:rPr>
        <w:t>示。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52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492500" cy="216535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．组合体三面投影图的画法</w:t>
      </w:r>
    </w:p>
    <w:p w:rsidR="00800CFE" w:rsidRDefault="00800CFE" w:rsidP="00800CFE">
      <w:pPr>
        <w:kinsoku w:val="0"/>
        <w:overflowPunct w:val="0"/>
        <w:spacing w:before="14"/>
        <w:ind w:left="108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2.2</w:t>
      </w:r>
      <w:r>
        <w:rPr>
          <w:rFonts w:ascii="Arial" w:eastAsia="黑体" w:hAnsi="Arial" w:cs="Arial"/>
          <w:sz w:val="18"/>
          <w:szCs w:val="18"/>
        </w:rPr>
        <w:t xml:space="preserve">7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混</w:t>
      </w:r>
      <w:r>
        <w:rPr>
          <w:rFonts w:ascii="黑体" w:eastAsia="黑体" w:hAnsi="Arial" w:cs="黑体" w:hint="eastAsia"/>
          <w:spacing w:val="1"/>
          <w:sz w:val="18"/>
          <w:szCs w:val="18"/>
        </w:rPr>
        <w:t>合</w:t>
      </w:r>
      <w:r>
        <w:rPr>
          <w:rFonts w:ascii="黑体" w:eastAsia="黑体" w:hAnsi="Arial" w:cs="黑体" w:hint="eastAsia"/>
          <w:sz w:val="18"/>
          <w:szCs w:val="18"/>
        </w:rPr>
        <w:t>型组合体</w:t>
      </w:r>
    </w:p>
    <w:p w:rsidR="00800CFE" w:rsidRDefault="00800CFE" w:rsidP="00800CFE">
      <w:pPr>
        <w:kinsoku w:val="0"/>
        <w:overflowPunct w:val="0"/>
        <w:spacing w:before="14"/>
        <w:ind w:left="108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3206" w:space="40"/>
            <w:col w:w="5359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before="86" w:line="241" w:lineRule="auto"/>
        <w:ind w:left="160" w:right="218" w:firstLine="420"/>
        <w:jc w:val="both"/>
      </w:pPr>
      <w:r>
        <w:rPr>
          <w:rFonts w:hint="eastAsia"/>
          <w:spacing w:val="1"/>
        </w:rPr>
        <w:lastRenderedPageBreak/>
        <w:t>由于组合</w:t>
      </w:r>
      <w:r>
        <w:rPr>
          <w:rFonts w:hint="eastAsia"/>
        </w:rPr>
        <w:t>体</w:t>
      </w:r>
      <w:r>
        <w:rPr>
          <w:rFonts w:hint="eastAsia"/>
          <w:spacing w:val="1"/>
        </w:rPr>
        <w:t>形状比较</w:t>
      </w:r>
      <w:r>
        <w:rPr>
          <w:rFonts w:hint="eastAsia"/>
        </w:rPr>
        <w:t>复</w:t>
      </w:r>
      <w:r>
        <w:rPr>
          <w:rFonts w:hint="eastAsia"/>
          <w:spacing w:val="1"/>
        </w:rPr>
        <w:t>杂，一般</w:t>
      </w:r>
      <w:r>
        <w:rPr>
          <w:rFonts w:hint="eastAsia"/>
        </w:rPr>
        <w:t>绘</w:t>
      </w:r>
      <w:r>
        <w:rPr>
          <w:rFonts w:hint="eastAsia"/>
          <w:spacing w:val="1"/>
        </w:rPr>
        <w:t>制组合体</w:t>
      </w:r>
      <w:r>
        <w:rPr>
          <w:rFonts w:hint="eastAsia"/>
        </w:rPr>
        <w:t>的</w:t>
      </w:r>
      <w:r>
        <w:rPr>
          <w:rFonts w:hint="eastAsia"/>
          <w:spacing w:val="1"/>
        </w:rPr>
        <w:t>投影图时</w:t>
      </w:r>
      <w:r>
        <w:rPr>
          <w:rFonts w:hint="eastAsia"/>
        </w:rPr>
        <w:t>，</w:t>
      </w:r>
      <w:r>
        <w:rPr>
          <w:rFonts w:hint="eastAsia"/>
          <w:spacing w:val="1"/>
        </w:rPr>
        <w:t>总体思路</w:t>
      </w:r>
      <w:r>
        <w:rPr>
          <w:rFonts w:hint="eastAsia"/>
        </w:rPr>
        <w:t>是</w:t>
      </w:r>
      <w:r>
        <w:rPr>
          <w:rFonts w:hint="eastAsia"/>
          <w:spacing w:val="1"/>
        </w:rPr>
        <w:t>：将组合</w:t>
      </w:r>
      <w:r>
        <w:rPr>
          <w:rFonts w:hint="eastAsia"/>
        </w:rPr>
        <w:t>体分解</w:t>
      </w:r>
      <w:r>
        <w:t xml:space="preserve"> </w:t>
      </w:r>
      <w:r>
        <w:rPr>
          <w:rFonts w:hint="eastAsia"/>
          <w:spacing w:val="1"/>
        </w:rPr>
        <w:t>成若干</w:t>
      </w:r>
      <w:r>
        <w:rPr>
          <w:rFonts w:hint="eastAsia"/>
        </w:rPr>
        <w:t>个基</w:t>
      </w:r>
      <w:r>
        <w:rPr>
          <w:rFonts w:hint="eastAsia"/>
          <w:spacing w:val="1"/>
        </w:rPr>
        <w:t>本几何</w:t>
      </w:r>
      <w:r>
        <w:rPr>
          <w:rFonts w:hint="eastAsia"/>
        </w:rPr>
        <w:t>体，</w:t>
      </w:r>
      <w:r>
        <w:rPr>
          <w:rFonts w:hint="eastAsia"/>
          <w:spacing w:val="1"/>
        </w:rPr>
        <w:t>并分析</w:t>
      </w:r>
      <w:r>
        <w:rPr>
          <w:rFonts w:hint="eastAsia"/>
        </w:rPr>
        <w:t>它们</w:t>
      </w:r>
      <w:r>
        <w:rPr>
          <w:rFonts w:hint="eastAsia"/>
          <w:spacing w:val="1"/>
        </w:rPr>
        <w:t>之间的</w:t>
      </w:r>
      <w:r>
        <w:rPr>
          <w:rFonts w:hint="eastAsia"/>
        </w:rPr>
        <w:t>相互</w:t>
      </w:r>
      <w:r>
        <w:rPr>
          <w:rFonts w:hint="eastAsia"/>
          <w:spacing w:val="1"/>
        </w:rPr>
        <w:t>关系，</w:t>
      </w:r>
      <w:r>
        <w:rPr>
          <w:rFonts w:hint="eastAsia"/>
        </w:rPr>
        <w:t>绘制</w:t>
      </w:r>
      <w:r>
        <w:rPr>
          <w:rFonts w:hint="eastAsia"/>
          <w:spacing w:val="1"/>
        </w:rPr>
        <w:t>每一个</w:t>
      </w:r>
      <w:r>
        <w:rPr>
          <w:rFonts w:hint="eastAsia"/>
        </w:rPr>
        <w:t>基本</w:t>
      </w:r>
      <w:r>
        <w:rPr>
          <w:rFonts w:hint="eastAsia"/>
          <w:spacing w:val="1"/>
        </w:rPr>
        <w:t>几何体</w:t>
      </w:r>
      <w:r>
        <w:rPr>
          <w:rFonts w:hint="eastAsia"/>
        </w:rPr>
        <w:t>的投</w:t>
      </w:r>
      <w:r>
        <w:rPr>
          <w:rFonts w:hint="eastAsia"/>
          <w:spacing w:val="2"/>
        </w:rPr>
        <w:t>影，然后</w:t>
      </w:r>
      <w:r>
        <w:rPr>
          <w:spacing w:val="2"/>
        </w:rPr>
        <w:t xml:space="preserve"> </w:t>
      </w:r>
      <w:r>
        <w:rPr>
          <w:rFonts w:hint="eastAsia"/>
        </w:rPr>
        <w:t>根据组合体的组成方式及基本体之间的关系，将基本几何体的投影组合成组合体的投影。</w:t>
      </w:r>
    </w:p>
    <w:p w:rsidR="00800CFE" w:rsidRDefault="00800CFE" w:rsidP="00800CFE">
      <w:pPr>
        <w:pStyle w:val="a3"/>
        <w:kinsoku w:val="0"/>
        <w:overflowPunct w:val="0"/>
        <w:spacing w:before="1"/>
        <w:ind w:right="118"/>
      </w:pPr>
      <w:r>
        <w:rPr>
          <w:rFonts w:hint="eastAsia"/>
        </w:rPr>
        <w:t>作投影图时，具体步骤如下。</w:t>
      </w:r>
    </w:p>
    <w:p w:rsidR="00800CFE" w:rsidRDefault="00800CFE" w:rsidP="00800CFE">
      <w:pPr>
        <w:pStyle w:val="a3"/>
        <w:kinsoku w:val="0"/>
        <w:overflowPunct w:val="0"/>
        <w:spacing w:before="33" w:line="312" w:lineRule="exact"/>
      </w:pPr>
      <w:r>
        <w:rPr>
          <w:rFonts w:ascii="Times New Roman" w:eastAsiaTheme="minorEastAsia" w:cs="Times New Roman"/>
        </w:rPr>
        <w:t>1)</w:t>
      </w:r>
      <w:r>
        <w:rPr>
          <w:rFonts w:ascii="Times New Roman" w:eastAsiaTheme="minorEastAsia" w:cs="Times New Roman"/>
          <w:spacing w:val="52"/>
        </w:rPr>
        <w:t xml:space="preserve"> </w:t>
      </w:r>
      <w:r>
        <w:rPr>
          <w:rFonts w:hint="eastAsia"/>
        </w:rPr>
        <w:t>形体分析</w:t>
      </w:r>
      <w:r>
        <w:t xml:space="preserve"> </w:t>
      </w:r>
      <w:r>
        <w:rPr>
          <w:rFonts w:hint="eastAsia"/>
          <w:spacing w:val="1"/>
        </w:rPr>
        <w:t>为方便画</w:t>
      </w:r>
      <w:r>
        <w:rPr>
          <w:rFonts w:hint="eastAsia"/>
        </w:rPr>
        <w:t>图</w:t>
      </w:r>
      <w:r>
        <w:rPr>
          <w:rFonts w:hint="eastAsia"/>
          <w:spacing w:val="1"/>
        </w:rPr>
        <w:t>，通常将</w:t>
      </w:r>
      <w:r>
        <w:rPr>
          <w:rFonts w:hint="eastAsia"/>
        </w:rPr>
        <w:t>复</w:t>
      </w:r>
      <w:r>
        <w:rPr>
          <w:rFonts w:hint="eastAsia"/>
          <w:spacing w:val="1"/>
        </w:rPr>
        <w:t>杂形体人</w:t>
      </w:r>
      <w:r>
        <w:rPr>
          <w:rFonts w:hint="eastAsia"/>
        </w:rPr>
        <w:t>为</w:t>
      </w:r>
      <w:r>
        <w:rPr>
          <w:rFonts w:hint="eastAsia"/>
          <w:spacing w:val="1"/>
        </w:rPr>
        <w:t>地分解成</w:t>
      </w:r>
      <w:r>
        <w:rPr>
          <w:rFonts w:hint="eastAsia"/>
        </w:rPr>
        <w:t>若</w:t>
      </w:r>
      <w:r>
        <w:rPr>
          <w:rFonts w:hint="eastAsia"/>
          <w:spacing w:val="1"/>
        </w:rPr>
        <w:t>干个基本</w:t>
      </w:r>
      <w:r>
        <w:rPr>
          <w:rFonts w:hint="eastAsia"/>
        </w:rPr>
        <w:t>几</w:t>
      </w:r>
      <w:r>
        <w:rPr>
          <w:rFonts w:hint="eastAsia"/>
          <w:spacing w:val="1"/>
        </w:rPr>
        <w:t>何体进行</w:t>
      </w:r>
      <w:r>
        <w:rPr>
          <w:rFonts w:hint="eastAsia"/>
        </w:rPr>
        <w:t>分</w:t>
      </w:r>
      <w:r>
        <w:rPr>
          <w:rFonts w:hint="eastAsia"/>
          <w:spacing w:val="1"/>
        </w:rPr>
        <w:t>析，这种</w:t>
      </w:r>
      <w:r>
        <w:rPr>
          <w:rFonts w:hint="eastAsia"/>
        </w:rPr>
        <w:t>方法称</w:t>
      </w:r>
    </w:p>
    <w:p w:rsidR="00800CFE" w:rsidRDefault="0013141E" w:rsidP="00800CFE">
      <w:pPr>
        <w:pStyle w:val="a3"/>
        <w:kinsoku w:val="0"/>
        <w:overflowPunct w:val="0"/>
        <w:spacing w:line="295" w:lineRule="exact"/>
        <w:ind w:left="160" w:right="118"/>
      </w:pPr>
      <w:r>
        <w:rPr>
          <w:noProof/>
        </w:rPr>
        <w:pict>
          <v:rect id="_x0000_s1076" style="position:absolute;left:0;text-align:left;margin-left:447.35pt;margin-top:24.35pt;width:56pt;height:12pt;z-index:-25162035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61" name="图片 1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为形体分析法</w:t>
      </w:r>
      <w:r w:rsidR="00800CFE">
        <w:rPr>
          <w:rFonts w:hint="eastAsia"/>
          <w:spacing w:val="-11"/>
        </w:rPr>
        <w:t>。</w:t>
      </w:r>
      <w:r w:rsidR="00800CFE">
        <w:rPr>
          <w:rFonts w:hint="eastAsia"/>
        </w:rPr>
        <w:t>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</w:rPr>
        <w:t>2.</w:t>
      </w:r>
      <w:r w:rsidR="00800CFE">
        <w:rPr>
          <w:rFonts w:ascii="Times New Roman" w:cs="Times New Roman"/>
          <w:spacing w:val="-1"/>
        </w:rPr>
        <w:t>2</w:t>
      </w:r>
      <w:r w:rsidR="00800CFE">
        <w:rPr>
          <w:rFonts w:ascii="Times New Roman" w:cs="Times New Roman"/>
        </w:rPr>
        <w:t xml:space="preserve">8 </w:t>
      </w:r>
      <w:r w:rsidR="00800CFE">
        <w:rPr>
          <w:rFonts w:hint="eastAsia"/>
        </w:rPr>
        <w:t>所示的组</w:t>
      </w:r>
      <w:r w:rsidR="00800CFE">
        <w:rPr>
          <w:rFonts w:hint="eastAsia"/>
          <w:spacing w:val="-2"/>
        </w:rPr>
        <w:t>合</w:t>
      </w:r>
      <w:r w:rsidR="00800CFE">
        <w:rPr>
          <w:rFonts w:hint="eastAsia"/>
        </w:rPr>
        <w:t>体</w:t>
      </w:r>
      <w:r w:rsidR="00800CFE">
        <w:rPr>
          <w:rFonts w:hint="eastAsia"/>
          <w:spacing w:val="-11"/>
        </w:rPr>
        <w:t>，</w:t>
      </w:r>
      <w:r w:rsidR="00800CFE">
        <w:rPr>
          <w:rFonts w:hint="eastAsia"/>
        </w:rPr>
        <w:t>用形体分析的方法可把它</w:t>
      </w:r>
      <w:proofErr w:type="gramStart"/>
      <w:r w:rsidR="00800CFE">
        <w:rPr>
          <w:rFonts w:hint="eastAsia"/>
        </w:rPr>
        <w:t>看做</w:t>
      </w:r>
      <w:proofErr w:type="gramEnd"/>
      <w:r w:rsidR="00800CFE">
        <w:rPr>
          <w:rFonts w:hint="eastAsia"/>
        </w:rPr>
        <w:t>是由三个基本几何</w:t>
      </w:r>
    </w:p>
    <w:p w:rsidR="00800CFE" w:rsidRDefault="00800CFE" w:rsidP="00800CFE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51</w:t>
      </w: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48" w:line="241" w:lineRule="auto"/>
        <w:ind w:left="160" w:right="35"/>
      </w:pPr>
      <w:r>
        <w:rPr>
          <w:rFonts w:hint="eastAsia"/>
          <w:spacing w:val="1"/>
        </w:rPr>
        <w:t>体组成</w:t>
      </w:r>
      <w:r>
        <w:rPr>
          <w:rFonts w:hint="eastAsia"/>
        </w:rPr>
        <w:t>。主</w:t>
      </w:r>
      <w:r>
        <w:rPr>
          <w:rFonts w:hint="eastAsia"/>
          <w:spacing w:val="1"/>
        </w:rPr>
        <w:t>体由下</w:t>
      </w:r>
      <w:r>
        <w:rPr>
          <w:rFonts w:hint="eastAsia"/>
        </w:rPr>
        <w:t>方长</w:t>
      </w:r>
      <w:r>
        <w:rPr>
          <w:rFonts w:hint="eastAsia"/>
          <w:spacing w:val="1"/>
        </w:rPr>
        <w:t>方体底</w:t>
      </w:r>
      <w:r>
        <w:rPr>
          <w:rFonts w:hint="eastAsia"/>
        </w:rPr>
        <w:t>板、</w:t>
      </w:r>
      <w:r>
        <w:rPr>
          <w:rFonts w:hint="eastAsia"/>
          <w:spacing w:val="1"/>
        </w:rPr>
        <w:t>后面四</w:t>
      </w:r>
      <w:r>
        <w:rPr>
          <w:rFonts w:hint="eastAsia"/>
        </w:rPr>
        <w:t>棱柱</w:t>
      </w:r>
      <w:r>
        <w:rPr>
          <w:rFonts w:hint="eastAsia"/>
          <w:spacing w:val="1"/>
        </w:rPr>
        <w:t>和上部</w:t>
      </w:r>
      <w:r>
        <w:rPr>
          <w:rFonts w:hint="eastAsia"/>
        </w:rPr>
        <w:t>横放</w:t>
      </w:r>
      <w:r>
        <w:rPr>
          <w:rFonts w:hint="eastAsia"/>
          <w:spacing w:val="1"/>
        </w:rPr>
        <w:t>的三棱</w:t>
      </w:r>
      <w:r>
        <w:rPr>
          <w:rFonts w:hint="eastAsia"/>
        </w:rPr>
        <w:t>柱组</w:t>
      </w:r>
      <w:r>
        <w:rPr>
          <w:rFonts w:hint="eastAsia"/>
          <w:spacing w:val="1"/>
        </w:rPr>
        <w:t>成，显</w:t>
      </w:r>
      <w:r>
        <w:rPr>
          <w:rFonts w:hint="eastAsia"/>
        </w:rPr>
        <w:t>然，</w:t>
      </w:r>
      <w:r>
        <w:rPr>
          <w:rFonts w:hint="eastAsia"/>
          <w:spacing w:val="2"/>
        </w:rPr>
        <w:t>这是叠加</w:t>
      </w:r>
      <w:r>
        <w:rPr>
          <w:spacing w:val="2"/>
        </w:rPr>
        <w:t xml:space="preserve"> </w:t>
      </w:r>
      <w:r>
        <w:rPr>
          <w:rFonts w:hint="eastAsia"/>
        </w:rPr>
        <w:t>型组合体。</w:t>
      </w:r>
    </w:p>
    <w:p w:rsidR="00800CFE" w:rsidRDefault="00800CFE" w:rsidP="00800CFE">
      <w:pPr>
        <w:kinsoku w:val="0"/>
        <w:overflowPunct w:val="0"/>
        <w:spacing w:before="8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left="1273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810000" cy="186690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tabs>
          <w:tab w:val="left" w:pos="3485"/>
        </w:tabs>
        <w:kinsoku w:val="0"/>
        <w:overflowPunct w:val="0"/>
        <w:spacing w:before="99"/>
        <w:ind w:left="316"/>
        <w:jc w:val="center"/>
        <w:rPr>
          <w:sz w:val="18"/>
          <w:szCs w:val="18"/>
        </w:rPr>
      </w:pPr>
      <w:r>
        <w:rPr>
          <w:sz w:val="18"/>
          <w:szCs w:val="18"/>
        </w:rPr>
        <w:t>(a)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6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2.2</w:t>
      </w:r>
      <w:r>
        <w:rPr>
          <w:rFonts w:ascii="Arial" w:eastAsia="黑体" w:hAnsi="Arial" w:cs="Arial"/>
          <w:sz w:val="18"/>
          <w:szCs w:val="18"/>
        </w:rPr>
        <w:t xml:space="preserve">8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组</w:t>
      </w:r>
      <w:r>
        <w:rPr>
          <w:rFonts w:ascii="黑体" w:eastAsia="黑体" w:hAnsi="Arial" w:cs="黑体" w:hint="eastAsia"/>
          <w:spacing w:val="1"/>
          <w:sz w:val="18"/>
          <w:szCs w:val="18"/>
        </w:rPr>
        <w:t>合</w:t>
      </w:r>
      <w:r>
        <w:rPr>
          <w:rFonts w:ascii="黑体" w:eastAsia="黑体" w:hAnsi="Arial" w:cs="黑体" w:hint="eastAsia"/>
          <w:sz w:val="18"/>
          <w:szCs w:val="18"/>
        </w:rPr>
        <w:t>体的形体分析</w:t>
      </w:r>
    </w:p>
    <w:p w:rsidR="00800CFE" w:rsidRDefault="00800CFE" w:rsidP="00800CFE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800CFE" w:rsidRDefault="00800CFE" w:rsidP="00800CFE">
      <w:pPr>
        <w:tabs>
          <w:tab w:val="left" w:pos="3395"/>
        </w:tabs>
        <w:kinsoku w:val="0"/>
        <w:overflowPunct w:val="0"/>
        <w:ind w:left="316"/>
        <w:jc w:val="center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>(a)</w:t>
      </w:r>
      <w:r>
        <w:rPr>
          <w:spacing w:val="44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组合体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(b)  </w:t>
      </w:r>
      <w:r>
        <w:rPr>
          <w:rFonts w:ascii="宋体" w:eastAsia="宋体" w:cs="宋体" w:hint="eastAsia"/>
          <w:sz w:val="18"/>
          <w:szCs w:val="18"/>
        </w:rPr>
        <w:t>组合体的分解</w:t>
      </w:r>
    </w:p>
    <w:p w:rsidR="00800CFE" w:rsidRDefault="00800CFE" w:rsidP="00800CFE">
      <w:pPr>
        <w:kinsoku w:val="0"/>
        <w:overflowPunct w:val="0"/>
        <w:spacing w:before="4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  <w:spacing w:line="241" w:lineRule="auto"/>
        <w:ind w:left="160" w:right="218" w:firstLine="420"/>
        <w:jc w:val="both"/>
      </w:pPr>
      <w:r>
        <w:rPr>
          <w:rFonts w:hint="eastAsia"/>
          <w:spacing w:val="1"/>
        </w:rPr>
        <w:t>形体分析</w:t>
      </w:r>
      <w:r>
        <w:rPr>
          <w:rFonts w:hint="eastAsia"/>
        </w:rPr>
        <w:t>的</w:t>
      </w:r>
      <w:r>
        <w:rPr>
          <w:rFonts w:hint="eastAsia"/>
          <w:spacing w:val="1"/>
        </w:rPr>
        <w:t>目的主要</w:t>
      </w:r>
      <w:r>
        <w:rPr>
          <w:rFonts w:hint="eastAsia"/>
        </w:rPr>
        <w:t>是</w:t>
      </w:r>
      <w:r>
        <w:rPr>
          <w:rFonts w:hint="eastAsia"/>
          <w:spacing w:val="1"/>
        </w:rPr>
        <w:t>弄清组合</w:t>
      </w:r>
      <w:r>
        <w:rPr>
          <w:rFonts w:hint="eastAsia"/>
        </w:rPr>
        <w:t>体</w:t>
      </w:r>
      <w:r>
        <w:rPr>
          <w:rFonts w:hint="eastAsia"/>
          <w:spacing w:val="1"/>
        </w:rPr>
        <w:t>的形状，</w:t>
      </w:r>
      <w:r>
        <w:rPr>
          <w:rFonts w:hint="eastAsia"/>
        </w:rPr>
        <w:t>为</w:t>
      </w:r>
      <w:r>
        <w:rPr>
          <w:rFonts w:hint="eastAsia"/>
          <w:spacing w:val="1"/>
        </w:rPr>
        <w:t>绘制组合</w:t>
      </w:r>
      <w:r>
        <w:rPr>
          <w:rFonts w:hint="eastAsia"/>
        </w:rPr>
        <w:t>体</w:t>
      </w:r>
      <w:r>
        <w:rPr>
          <w:rFonts w:hint="eastAsia"/>
          <w:spacing w:val="1"/>
        </w:rPr>
        <w:t>的投影图</w:t>
      </w:r>
      <w:r>
        <w:rPr>
          <w:rFonts w:hint="eastAsia"/>
        </w:rPr>
        <w:t>打</w:t>
      </w:r>
      <w:r>
        <w:rPr>
          <w:rFonts w:hint="eastAsia"/>
          <w:spacing w:val="1"/>
        </w:rPr>
        <w:t>基础。因</w:t>
      </w:r>
      <w:r>
        <w:rPr>
          <w:rFonts w:hint="eastAsia"/>
        </w:rPr>
        <w:t>此，同</w:t>
      </w:r>
      <w:r>
        <w:t xml:space="preserve"> </w:t>
      </w:r>
      <w:r>
        <w:rPr>
          <w:rFonts w:hint="eastAsia"/>
          <w:spacing w:val="1"/>
        </w:rPr>
        <w:t>一个组</w:t>
      </w:r>
      <w:r>
        <w:rPr>
          <w:rFonts w:hint="eastAsia"/>
        </w:rPr>
        <w:t>合体</w:t>
      </w:r>
      <w:r>
        <w:rPr>
          <w:rFonts w:hint="eastAsia"/>
          <w:spacing w:val="1"/>
        </w:rPr>
        <w:t>允许采</w:t>
      </w:r>
      <w:r>
        <w:rPr>
          <w:rFonts w:hint="eastAsia"/>
        </w:rPr>
        <w:t>用不</w:t>
      </w:r>
      <w:r>
        <w:rPr>
          <w:rFonts w:hint="eastAsia"/>
          <w:spacing w:val="1"/>
        </w:rPr>
        <w:t>同的组</w:t>
      </w:r>
      <w:r>
        <w:rPr>
          <w:rFonts w:hint="eastAsia"/>
        </w:rPr>
        <w:t>合形</w:t>
      </w:r>
      <w:r>
        <w:rPr>
          <w:rFonts w:hint="eastAsia"/>
          <w:spacing w:val="1"/>
        </w:rPr>
        <w:t>式进行</w:t>
      </w:r>
      <w:r>
        <w:rPr>
          <w:rFonts w:hint="eastAsia"/>
        </w:rPr>
        <w:t>分析</w:t>
      </w:r>
      <w:r>
        <w:rPr>
          <w:rFonts w:hint="eastAsia"/>
          <w:spacing w:val="1"/>
        </w:rPr>
        <w:t>。即可</w:t>
      </w:r>
      <w:r>
        <w:rPr>
          <w:rFonts w:hint="eastAsia"/>
        </w:rPr>
        <w:t>以把</w:t>
      </w:r>
      <w:r>
        <w:rPr>
          <w:rFonts w:hint="eastAsia"/>
          <w:spacing w:val="1"/>
        </w:rPr>
        <w:t>一个组</w:t>
      </w:r>
      <w:r>
        <w:rPr>
          <w:rFonts w:hint="eastAsia"/>
        </w:rPr>
        <w:t>合体</w:t>
      </w:r>
      <w:r>
        <w:rPr>
          <w:rFonts w:hint="eastAsia"/>
          <w:spacing w:val="1"/>
        </w:rPr>
        <w:t>看成由</w:t>
      </w:r>
      <w:r>
        <w:rPr>
          <w:rFonts w:hint="eastAsia"/>
        </w:rPr>
        <w:t>几个</w:t>
      </w:r>
      <w:proofErr w:type="gramStart"/>
      <w:r>
        <w:rPr>
          <w:rFonts w:hint="eastAsia"/>
          <w:spacing w:val="2"/>
        </w:rPr>
        <w:t>基本体叠</w:t>
      </w:r>
      <w:proofErr w:type="gramEnd"/>
      <w:r>
        <w:rPr>
          <w:spacing w:val="2"/>
        </w:rPr>
        <w:t xml:space="preserve"> </w:t>
      </w:r>
      <w:r>
        <w:rPr>
          <w:rFonts w:hint="eastAsia"/>
          <w:spacing w:val="1"/>
        </w:rPr>
        <w:t>加而成</w:t>
      </w:r>
      <w:r>
        <w:rPr>
          <w:rFonts w:hint="eastAsia"/>
        </w:rPr>
        <w:t>，也</w:t>
      </w:r>
      <w:r>
        <w:rPr>
          <w:rFonts w:hint="eastAsia"/>
          <w:spacing w:val="1"/>
        </w:rPr>
        <w:t>可把其</w:t>
      </w:r>
      <w:r>
        <w:rPr>
          <w:rFonts w:hint="eastAsia"/>
        </w:rPr>
        <w:t>看成</w:t>
      </w:r>
      <w:r>
        <w:rPr>
          <w:rFonts w:hint="eastAsia"/>
          <w:spacing w:val="1"/>
        </w:rPr>
        <w:t>由一个</w:t>
      </w:r>
      <w:r>
        <w:rPr>
          <w:rFonts w:hint="eastAsia"/>
        </w:rPr>
        <w:t>基本</w:t>
      </w:r>
      <w:proofErr w:type="gramStart"/>
      <w:r>
        <w:rPr>
          <w:rFonts w:hint="eastAsia"/>
          <w:spacing w:val="1"/>
        </w:rPr>
        <w:t>体多次</w:t>
      </w:r>
      <w:proofErr w:type="gramEnd"/>
      <w:r>
        <w:rPr>
          <w:rFonts w:hint="eastAsia"/>
        </w:rPr>
        <w:t>切割</w:t>
      </w:r>
      <w:r>
        <w:rPr>
          <w:rFonts w:hint="eastAsia"/>
          <w:spacing w:val="1"/>
        </w:rPr>
        <w:t>而成，</w:t>
      </w:r>
      <w:r>
        <w:rPr>
          <w:rFonts w:hint="eastAsia"/>
        </w:rPr>
        <w:t>但无</w:t>
      </w:r>
      <w:r>
        <w:rPr>
          <w:rFonts w:hint="eastAsia"/>
          <w:spacing w:val="1"/>
        </w:rPr>
        <w:t>论采用</w:t>
      </w:r>
      <w:r>
        <w:rPr>
          <w:rFonts w:hint="eastAsia"/>
        </w:rPr>
        <w:t>何种</w:t>
      </w:r>
      <w:r>
        <w:rPr>
          <w:rFonts w:hint="eastAsia"/>
          <w:spacing w:val="1"/>
        </w:rPr>
        <w:t>组合方</w:t>
      </w:r>
      <w:r>
        <w:rPr>
          <w:rFonts w:hint="eastAsia"/>
        </w:rPr>
        <w:t>式分</w:t>
      </w:r>
      <w:r>
        <w:rPr>
          <w:rFonts w:hint="eastAsia"/>
          <w:spacing w:val="2"/>
        </w:rPr>
        <w:t>析，只要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分析正</w:t>
      </w:r>
      <w:r>
        <w:rPr>
          <w:rFonts w:hint="eastAsia"/>
        </w:rPr>
        <w:t>确，</w:t>
      </w:r>
      <w:r>
        <w:rPr>
          <w:rFonts w:hint="eastAsia"/>
          <w:spacing w:val="1"/>
        </w:rPr>
        <w:t>最后得</w:t>
      </w:r>
      <w:r>
        <w:rPr>
          <w:rFonts w:hint="eastAsia"/>
        </w:rPr>
        <w:t>出的</w:t>
      </w:r>
      <w:r>
        <w:rPr>
          <w:rFonts w:hint="eastAsia"/>
          <w:spacing w:val="1"/>
        </w:rPr>
        <w:t>组合体</w:t>
      </w:r>
      <w:r>
        <w:rPr>
          <w:rFonts w:hint="eastAsia"/>
        </w:rPr>
        <w:t>的形</w:t>
      </w:r>
      <w:r>
        <w:rPr>
          <w:rFonts w:hint="eastAsia"/>
          <w:spacing w:val="1"/>
        </w:rPr>
        <w:t>状是相</w:t>
      </w:r>
      <w:r>
        <w:rPr>
          <w:rFonts w:hint="eastAsia"/>
        </w:rPr>
        <w:t>同的</w:t>
      </w:r>
      <w:r>
        <w:rPr>
          <w:rFonts w:hint="eastAsia"/>
          <w:spacing w:val="1"/>
        </w:rPr>
        <w:t>。至于</w:t>
      </w:r>
      <w:r>
        <w:rPr>
          <w:rFonts w:hint="eastAsia"/>
        </w:rPr>
        <w:t>采用</w:t>
      </w:r>
      <w:r>
        <w:rPr>
          <w:rFonts w:hint="eastAsia"/>
          <w:spacing w:val="1"/>
        </w:rPr>
        <w:t>哪种组</w:t>
      </w:r>
      <w:r>
        <w:rPr>
          <w:rFonts w:hint="eastAsia"/>
        </w:rPr>
        <w:t>合方</w:t>
      </w:r>
      <w:r>
        <w:rPr>
          <w:rFonts w:hint="eastAsia"/>
          <w:spacing w:val="1"/>
        </w:rPr>
        <w:t>式进行</w:t>
      </w:r>
      <w:r>
        <w:rPr>
          <w:rFonts w:hint="eastAsia"/>
        </w:rPr>
        <w:t>分析</w:t>
      </w:r>
      <w:r>
        <w:rPr>
          <w:rFonts w:hint="eastAsia"/>
          <w:spacing w:val="2"/>
        </w:rPr>
        <w:t>，要根据</w:t>
      </w:r>
      <w:r>
        <w:rPr>
          <w:spacing w:val="2"/>
        </w:rPr>
        <w:t xml:space="preserve"> </w:t>
      </w:r>
      <w:r>
        <w:rPr>
          <w:rFonts w:hint="eastAsia"/>
        </w:rPr>
        <w:t>形体的具体形状及个人的思维习惯灵活采用。</w:t>
      </w:r>
    </w:p>
    <w:p w:rsidR="00800CFE" w:rsidRDefault="00800CFE" w:rsidP="00800CFE">
      <w:pPr>
        <w:pStyle w:val="a3"/>
        <w:kinsoku w:val="0"/>
        <w:overflowPunct w:val="0"/>
        <w:spacing w:before="31" w:line="312" w:lineRule="exact"/>
      </w:pPr>
      <w:r>
        <w:rPr>
          <w:rFonts w:ascii="Times New Roman" w:eastAsiaTheme="minorEastAsia" w:cs="Times New Roman"/>
        </w:rPr>
        <w:t>2)</w:t>
      </w:r>
      <w:r>
        <w:rPr>
          <w:rFonts w:ascii="Times New Roman" w:eastAsiaTheme="minorEastAsia" w:cs="Times New Roman"/>
          <w:spacing w:val="52"/>
        </w:rPr>
        <w:t xml:space="preserve"> </w:t>
      </w:r>
      <w:r>
        <w:rPr>
          <w:rFonts w:hint="eastAsia"/>
        </w:rPr>
        <w:t>投影分析</w:t>
      </w:r>
      <w:r>
        <w:t xml:space="preserve"> </w:t>
      </w:r>
      <w:r>
        <w:rPr>
          <w:rFonts w:hint="eastAsia"/>
          <w:spacing w:val="1"/>
        </w:rPr>
        <w:t>在用投影</w:t>
      </w:r>
      <w:r>
        <w:rPr>
          <w:rFonts w:hint="eastAsia"/>
        </w:rPr>
        <w:t>图</w:t>
      </w:r>
      <w:r>
        <w:rPr>
          <w:rFonts w:hint="eastAsia"/>
          <w:spacing w:val="1"/>
        </w:rPr>
        <w:t>表达形体</w:t>
      </w:r>
      <w:r>
        <w:rPr>
          <w:rFonts w:hint="eastAsia"/>
        </w:rPr>
        <w:t>时</w:t>
      </w:r>
      <w:r>
        <w:rPr>
          <w:rFonts w:hint="eastAsia"/>
          <w:spacing w:val="1"/>
        </w:rPr>
        <w:t>，形体的</w:t>
      </w:r>
      <w:r>
        <w:rPr>
          <w:rFonts w:hint="eastAsia"/>
        </w:rPr>
        <w:t>安</w:t>
      </w:r>
      <w:r>
        <w:rPr>
          <w:rFonts w:hint="eastAsia"/>
          <w:spacing w:val="1"/>
        </w:rPr>
        <w:t>放位置及</w:t>
      </w:r>
      <w:r>
        <w:rPr>
          <w:rFonts w:hint="eastAsia"/>
        </w:rPr>
        <w:t>投</w:t>
      </w:r>
      <w:r>
        <w:rPr>
          <w:rFonts w:hint="eastAsia"/>
          <w:spacing w:val="1"/>
        </w:rPr>
        <w:t>影方向，</w:t>
      </w:r>
      <w:r>
        <w:rPr>
          <w:rFonts w:hint="eastAsia"/>
        </w:rPr>
        <w:t>对</w:t>
      </w:r>
      <w:r>
        <w:rPr>
          <w:rFonts w:hint="eastAsia"/>
          <w:spacing w:val="1"/>
        </w:rPr>
        <w:t>形体形状</w:t>
      </w:r>
      <w:r>
        <w:rPr>
          <w:rFonts w:hint="eastAsia"/>
        </w:rPr>
        <w:t>特</w:t>
      </w:r>
      <w:r>
        <w:rPr>
          <w:rFonts w:hint="eastAsia"/>
          <w:spacing w:val="1"/>
        </w:rPr>
        <w:t>征的表达</w:t>
      </w:r>
      <w:r>
        <w:rPr>
          <w:rFonts w:hint="eastAsia"/>
        </w:rPr>
        <w:t>和图样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35"/>
      </w:pPr>
      <w:r>
        <w:rPr>
          <w:rFonts w:hint="eastAsia"/>
          <w:spacing w:val="1"/>
        </w:rPr>
        <w:t>的清晰</w:t>
      </w:r>
      <w:r>
        <w:rPr>
          <w:rFonts w:hint="eastAsia"/>
        </w:rPr>
        <w:t>程度</w:t>
      </w:r>
      <w:r>
        <w:rPr>
          <w:rFonts w:hint="eastAsia"/>
          <w:spacing w:val="1"/>
        </w:rPr>
        <w:t>等有明</w:t>
      </w:r>
      <w:r>
        <w:rPr>
          <w:rFonts w:hint="eastAsia"/>
        </w:rPr>
        <w:t>显的</w:t>
      </w:r>
      <w:r>
        <w:rPr>
          <w:rFonts w:hint="eastAsia"/>
          <w:spacing w:val="1"/>
        </w:rPr>
        <w:t>影响。</w:t>
      </w:r>
      <w:r>
        <w:rPr>
          <w:rFonts w:hint="eastAsia"/>
        </w:rPr>
        <w:t>因此</w:t>
      </w:r>
      <w:r>
        <w:rPr>
          <w:rFonts w:hint="eastAsia"/>
          <w:spacing w:val="1"/>
        </w:rPr>
        <w:t>，在画</w:t>
      </w:r>
      <w:r>
        <w:rPr>
          <w:rFonts w:hint="eastAsia"/>
        </w:rPr>
        <w:t>图前</w:t>
      </w:r>
      <w:r>
        <w:rPr>
          <w:rFonts w:hint="eastAsia"/>
          <w:spacing w:val="1"/>
        </w:rPr>
        <w:t>，需进</w:t>
      </w:r>
      <w:r>
        <w:rPr>
          <w:rFonts w:hint="eastAsia"/>
        </w:rPr>
        <w:t>行投</w:t>
      </w:r>
      <w:r>
        <w:rPr>
          <w:rFonts w:hint="eastAsia"/>
          <w:spacing w:val="1"/>
        </w:rPr>
        <w:t>影分析</w:t>
      </w:r>
      <w:r>
        <w:rPr>
          <w:rFonts w:hint="eastAsia"/>
        </w:rPr>
        <w:t>，确</w:t>
      </w:r>
      <w:r>
        <w:rPr>
          <w:rFonts w:hint="eastAsia"/>
          <w:spacing w:val="1"/>
        </w:rPr>
        <w:t>定较好</w:t>
      </w:r>
      <w:r>
        <w:rPr>
          <w:rFonts w:hint="eastAsia"/>
        </w:rPr>
        <w:t>的投</w:t>
      </w:r>
      <w:r>
        <w:rPr>
          <w:rFonts w:hint="eastAsia"/>
          <w:spacing w:val="2"/>
        </w:rPr>
        <w:t>影方案。</w:t>
      </w:r>
      <w:r>
        <w:rPr>
          <w:spacing w:val="2"/>
        </w:rPr>
        <w:t xml:space="preserve"> </w:t>
      </w:r>
      <w:r>
        <w:rPr>
          <w:rFonts w:hint="eastAsia"/>
        </w:rPr>
        <w:t>一般从以下几个方面进行分析。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218" w:firstLine="420"/>
        <w:jc w:val="both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形体</w:t>
      </w:r>
      <w:r>
        <w:rPr>
          <w:rFonts w:hint="eastAsia"/>
          <w:spacing w:val="3"/>
        </w:rPr>
        <w:t>的安</w:t>
      </w:r>
      <w:r>
        <w:rPr>
          <w:rFonts w:hint="eastAsia"/>
          <w:spacing w:val="2"/>
        </w:rPr>
        <w:t>放位</w:t>
      </w:r>
      <w:r>
        <w:rPr>
          <w:rFonts w:hint="eastAsia"/>
          <w:spacing w:val="3"/>
        </w:rPr>
        <w:t>置</w:t>
      </w:r>
      <w:r>
        <w:rPr>
          <w:rFonts w:hint="eastAsia"/>
          <w:spacing w:val="2"/>
        </w:rPr>
        <w:t>。</w:t>
      </w:r>
      <w:r>
        <w:rPr>
          <w:rFonts w:hint="eastAsia"/>
          <w:spacing w:val="3"/>
        </w:rPr>
        <w:t>一</w:t>
      </w:r>
      <w:r>
        <w:rPr>
          <w:rFonts w:hint="eastAsia"/>
          <w:spacing w:val="2"/>
        </w:rPr>
        <w:t>般形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在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影体</w:t>
      </w:r>
      <w:r>
        <w:rPr>
          <w:rFonts w:hint="eastAsia"/>
          <w:spacing w:val="3"/>
        </w:rPr>
        <w:t>系</w:t>
      </w:r>
      <w:r>
        <w:rPr>
          <w:rFonts w:hint="eastAsia"/>
          <w:spacing w:val="2"/>
        </w:rPr>
        <w:t>中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位置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应</w:t>
      </w:r>
      <w:r>
        <w:rPr>
          <w:rFonts w:hint="eastAsia"/>
          <w:spacing w:val="3"/>
        </w:rPr>
        <w:t>使</w:t>
      </w:r>
      <w:r>
        <w:rPr>
          <w:rFonts w:hint="eastAsia"/>
          <w:spacing w:val="2"/>
        </w:rPr>
        <w:t>形体</w:t>
      </w:r>
      <w:r>
        <w:rPr>
          <w:rFonts w:hint="eastAsia"/>
          <w:spacing w:val="3"/>
        </w:rPr>
        <w:t>上</w:t>
      </w:r>
      <w:r>
        <w:rPr>
          <w:rFonts w:hint="eastAsia"/>
          <w:spacing w:val="2"/>
        </w:rPr>
        <w:t>尽</w:t>
      </w:r>
      <w:r>
        <w:rPr>
          <w:rFonts w:hint="eastAsia"/>
          <w:spacing w:val="3"/>
        </w:rPr>
        <w:t>可</w:t>
      </w:r>
      <w:r>
        <w:rPr>
          <w:rFonts w:hint="eastAsia"/>
          <w:spacing w:val="2"/>
        </w:rPr>
        <w:t>能多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线</w:t>
      </w:r>
      <w:r>
        <w:rPr>
          <w:rFonts w:hint="eastAsia"/>
          <w:spacing w:val="3"/>
        </w:rPr>
        <w:t>或</w:t>
      </w:r>
      <w:r>
        <w:rPr>
          <w:rFonts w:hint="eastAsia"/>
        </w:rPr>
        <w:t>面</w:t>
      </w:r>
      <w:r>
        <w:t xml:space="preserve"> </w:t>
      </w:r>
      <w:r>
        <w:rPr>
          <w:rFonts w:hint="eastAsia"/>
          <w:spacing w:val="1"/>
        </w:rPr>
        <w:t>为投影</w:t>
      </w:r>
      <w:r>
        <w:rPr>
          <w:rFonts w:hint="eastAsia"/>
        </w:rPr>
        <w:t>面的</w:t>
      </w:r>
      <w:r>
        <w:rPr>
          <w:rFonts w:hint="eastAsia"/>
          <w:spacing w:val="1"/>
        </w:rPr>
        <w:t>特殊位</w:t>
      </w:r>
      <w:r>
        <w:rPr>
          <w:rFonts w:hint="eastAsia"/>
        </w:rPr>
        <w:t>置线</w:t>
      </w:r>
      <w:r>
        <w:rPr>
          <w:rFonts w:hint="eastAsia"/>
          <w:spacing w:val="1"/>
        </w:rPr>
        <w:t>或面。</w:t>
      </w:r>
      <w:r>
        <w:rPr>
          <w:rFonts w:hint="eastAsia"/>
        </w:rPr>
        <w:t>对于</w:t>
      </w:r>
      <w:r>
        <w:rPr>
          <w:rFonts w:hint="eastAsia"/>
          <w:spacing w:val="1"/>
        </w:rPr>
        <w:t>工程形</w:t>
      </w:r>
      <w:r>
        <w:rPr>
          <w:rFonts w:hint="eastAsia"/>
        </w:rPr>
        <w:t>体，</w:t>
      </w:r>
      <w:r>
        <w:rPr>
          <w:rFonts w:hint="eastAsia"/>
          <w:spacing w:val="1"/>
        </w:rPr>
        <w:t>通常按</w:t>
      </w:r>
      <w:r>
        <w:rPr>
          <w:rFonts w:hint="eastAsia"/>
        </w:rPr>
        <w:t>其正</w:t>
      </w:r>
      <w:r>
        <w:rPr>
          <w:rFonts w:hint="eastAsia"/>
          <w:spacing w:val="1"/>
        </w:rPr>
        <w:t>常状态</w:t>
      </w:r>
      <w:r>
        <w:rPr>
          <w:rFonts w:hint="eastAsia"/>
        </w:rPr>
        <w:t>和工</w:t>
      </w:r>
      <w:r>
        <w:rPr>
          <w:rFonts w:hint="eastAsia"/>
          <w:spacing w:val="1"/>
        </w:rPr>
        <w:t>作位置</w:t>
      </w:r>
      <w:r>
        <w:rPr>
          <w:rFonts w:hint="eastAsia"/>
        </w:rPr>
        <w:t>放置</w:t>
      </w:r>
      <w:r>
        <w:rPr>
          <w:rFonts w:hint="eastAsia"/>
          <w:spacing w:val="2"/>
        </w:rPr>
        <w:t>，一般保</w:t>
      </w:r>
    </w:p>
    <w:p w:rsidR="00800CFE" w:rsidRDefault="0013141E" w:rsidP="00800CFE">
      <w:pPr>
        <w:pStyle w:val="a3"/>
        <w:kinsoku w:val="0"/>
        <w:overflowPunct w:val="0"/>
        <w:spacing w:line="295" w:lineRule="exact"/>
        <w:ind w:left="3116"/>
      </w:pPr>
      <w:r>
        <w:rPr>
          <w:noProof/>
        </w:rPr>
        <w:pict>
          <v:rect id="_x0000_s1078" style="position:absolute;left:0;text-align:left;margin-left:93pt;margin-top:12.85pt;width:138pt;height:138pt;z-index:-25161830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76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52600" cy="1752600"/>
                        <wp:effectExtent l="19050" t="0" r="0" b="0"/>
                        <wp:docPr id="162" name="图片 1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2600" cy="1752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持基面在下并处于水平位置，如图</w:t>
      </w:r>
      <w:r w:rsidR="00800CFE">
        <w:rPr>
          <w:spacing w:val="-58"/>
        </w:rPr>
        <w:t xml:space="preserve"> </w:t>
      </w:r>
      <w:r w:rsidR="00800CFE">
        <w:rPr>
          <w:rFonts w:ascii="Times New Roman" w:cs="Times New Roman"/>
          <w:spacing w:val="-1"/>
        </w:rPr>
        <w:t>2</w:t>
      </w:r>
      <w:r w:rsidR="00800CFE">
        <w:rPr>
          <w:rFonts w:ascii="Times New Roman" w:cs="Times New Roman"/>
        </w:rPr>
        <w:t>.28(a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before="17" w:line="312" w:lineRule="exact"/>
        <w:ind w:left="3116" w:firstLine="420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正面投影的选择</w:t>
      </w:r>
      <w:r>
        <w:rPr>
          <w:rFonts w:hint="eastAsia"/>
          <w:spacing w:val="-20"/>
        </w:rPr>
        <w:t>。</w:t>
      </w:r>
      <w:r>
        <w:rPr>
          <w:rFonts w:hint="eastAsia"/>
        </w:rPr>
        <w:t>正面投影应选择形体的特征面。</w:t>
      </w:r>
      <w:r>
        <w:t xml:space="preserve"> </w:t>
      </w:r>
      <w:r>
        <w:rPr>
          <w:rFonts w:hint="eastAsia"/>
          <w:spacing w:val="1"/>
        </w:rPr>
        <w:t>所谓</w:t>
      </w:r>
      <w:r>
        <w:rPr>
          <w:rFonts w:hint="eastAsia"/>
        </w:rPr>
        <w:t>特</w:t>
      </w:r>
      <w:r>
        <w:rPr>
          <w:rFonts w:hint="eastAsia"/>
          <w:spacing w:val="1"/>
        </w:rPr>
        <w:t>征</w:t>
      </w:r>
      <w:r>
        <w:rPr>
          <w:rFonts w:hint="eastAsia"/>
        </w:rPr>
        <w:t>面</w:t>
      </w:r>
      <w:r>
        <w:rPr>
          <w:rFonts w:hint="eastAsia"/>
          <w:spacing w:val="1"/>
        </w:rPr>
        <w:t>，是</w:t>
      </w:r>
      <w:r>
        <w:rPr>
          <w:rFonts w:hint="eastAsia"/>
        </w:rPr>
        <w:t>指</w:t>
      </w:r>
      <w:r>
        <w:rPr>
          <w:rFonts w:hint="eastAsia"/>
          <w:spacing w:val="1"/>
        </w:rPr>
        <w:t>能</w:t>
      </w:r>
      <w:r>
        <w:rPr>
          <w:rFonts w:hint="eastAsia"/>
        </w:rPr>
        <w:t>够</w:t>
      </w:r>
      <w:r>
        <w:rPr>
          <w:rFonts w:hint="eastAsia"/>
          <w:spacing w:val="1"/>
        </w:rPr>
        <w:t>显示</w:t>
      </w:r>
      <w:proofErr w:type="gramStart"/>
      <w:r>
        <w:rPr>
          <w:rFonts w:hint="eastAsia"/>
        </w:rPr>
        <w:t>出</w:t>
      </w:r>
      <w:r>
        <w:rPr>
          <w:rFonts w:hint="eastAsia"/>
          <w:spacing w:val="1"/>
        </w:rPr>
        <w:t>组</w:t>
      </w:r>
      <w:r>
        <w:rPr>
          <w:rFonts w:hint="eastAsia"/>
        </w:rPr>
        <w:t>成</w:t>
      </w:r>
      <w:proofErr w:type="gramEnd"/>
      <w:r>
        <w:rPr>
          <w:rFonts w:hint="eastAsia"/>
          <w:spacing w:val="1"/>
        </w:rPr>
        <w:t>形体</w:t>
      </w:r>
      <w:r>
        <w:rPr>
          <w:rFonts w:hint="eastAsia"/>
        </w:rPr>
        <w:t>的</w:t>
      </w:r>
      <w:r>
        <w:rPr>
          <w:rFonts w:hint="eastAsia"/>
          <w:spacing w:val="1"/>
        </w:rPr>
        <w:t>基</w:t>
      </w:r>
      <w:r>
        <w:rPr>
          <w:rFonts w:hint="eastAsia"/>
        </w:rPr>
        <w:t>本</w:t>
      </w:r>
      <w:r>
        <w:rPr>
          <w:rFonts w:hint="eastAsia"/>
          <w:spacing w:val="1"/>
        </w:rPr>
        <w:t>几何</w:t>
      </w:r>
      <w:r>
        <w:rPr>
          <w:rFonts w:hint="eastAsia"/>
        </w:rPr>
        <w:t>体</w:t>
      </w:r>
      <w:r>
        <w:rPr>
          <w:rFonts w:hint="eastAsia"/>
          <w:spacing w:val="1"/>
        </w:rPr>
        <w:t>以及</w:t>
      </w:r>
      <w:r>
        <w:rPr>
          <w:spacing w:val="1"/>
        </w:rPr>
        <w:t xml:space="preserve"> </w:t>
      </w:r>
      <w:r>
        <w:rPr>
          <w:rFonts w:hint="eastAsia"/>
        </w:rPr>
        <w:t>它们之间的相对位置关系的一面</w:t>
      </w:r>
      <w:r>
        <w:rPr>
          <w:rFonts w:hint="eastAsia"/>
          <w:spacing w:val="-36"/>
        </w:rPr>
        <w:t>。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29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的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 xml:space="preserve">1 </w:t>
      </w:r>
      <w:r>
        <w:rPr>
          <w:rFonts w:hint="eastAsia"/>
        </w:rPr>
        <w:t>向为</w:t>
      </w:r>
      <w:r>
        <w:t xml:space="preserve"> </w:t>
      </w:r>
      <w:r>
        <w:rPr>
          <w:rFonts w:hint="eastAsia"/>
          <w:spacing w:val="1"/>
        </w:rPr>
        <w:t>形体</w:t>
      </w:r>
      <w:r>
        <w:rPr>
          <w:rFonts w:hint="eastAsia"/>
        </w:rPr>
        <w:t>的</w:t>
      </w:r>
      <w:r>
        <w:rPr>
          <w:rFonts w:hint="eastAsia"/>
          <w:spacing w:val="1"/>
        </w:rPr>
        <w:t>特</w:t>
      </w:r>
      <w:r>
        <w:rPr>
          <w:rFonts w:hint="eastAsia"/>
        </w:rPr>
        <w:t>征</w:t>
      </w:r>
      <w:r>
        <w:rPr>
          <w:rFonts w:hint="eastAsia"/>
          <w:spacing w:val="1"/>
        </w:rPr>
        <w:t>面。</w:t>
      </w:r>
      <w:r>
        <w:rPr>
          <w:rFonts w:hint="eastAsia"/>
        </w:rPr>
        <w:t>此</w:t>
      </w:r>
      <w:r>
        <w:rPr>
          <w:rFonts w:hint="eastAsia"/>
          <w:spacing w:val="1"/>
        </w:rPr>
        <w:t>外</w:t>
      </w:r>
      <w:r>
        <w:rPr>
          <w:rFonts w:hint="eastAsia"/>
        </w:rPr>
        <w:t>，</w:t>
      </w:r>
      <w:r>
        <w:rPr>
          <w:rFonts w:hint="eastAsia"/>
          <w:spacing w:val="1"/>
        </w:rPr>
        <w:t>还应</w:t>
      </w:r>
      <w:r>
        <w:rPr>
          <w:rFonts w:hint="eastAsia"/>
        </w:rPr>
        <w:t>适</w:t>
      </w:r>
      <w:r>
        <w:rPr>
          <w:rFonts w:hint="eastAsia"/>
          <w:spacing w:val="1"/>
        </w:rPr>
        <w:t>当</w:t>
      </w:r>
      <w:r>
        <w:rPr>
          <w:rFonts w:hint="eastAsia"/>
        </w:rPr>
        <w:t>考</w:t>
      </w:r>
      <w:r>
        <w:rPr>
          <w:rFonts w:hint="eastAsia"/>
          <w:spacing w:val="1"/>
        </w:rPr>
        <w:t>虑其</w:t>
      </w:r>
      <w:r>
        <w:rPr>
          <w:rFonts w:hint="eastAsia"/>
        </w:rPr>
        <w:t>他</w:t>
      </w:r>
      <w:r>
        <w:rPr>
          <w:rFonts w:hint="eastAsia"/>
          <w:spacing w:val="1"/>
        </w:rPr>
        <w:t>的</w:t>
      </w:r>
      <w:r>
        <w:rPr>
          <w:rFonts w:hint="eastAsia"/>
        </w:rPr>
        <w:t>投</w:t>
      </w:r>
      <w:r>
        <w:rPr>
          <w:rFonts w:hint="eastAsia"/>
          <w:spacing w:val="1"/>
        </w:rPr>
        <w:t>影，</w:t>
      </w:r>
      <w:r>
        <w:rPr>
          <w:rFonts w:hint="eastAsia"/>
        </w:rPr>
        <w:t>尽</w:t>
      </w:r>
      <w:r>
        <w:rPr>
          <w:rFonts w:hint="eastAsia"/>
          <w:spacing w:val="1"/>
        </w:rPr>
        <w:t>可能</w:t>
      </w:r>
      <w:r>
        <w:rPr>
          <w:spacing w:val="1"/>
        </w:rPr>
        <w:t xml:space="preserve"> </w:t>
      </w:r>
      <w:r>
        <w:rPr>
          <w:rFonts w:hint="eastAsia"/>
        </w:rPr>
        <w:t>减少投影图中的虚线。如选择</w:t>
      </w:r>
      <w:r>
        <w:rPr>
          <w:spacing w:val="-45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8"/>
        </w:rPr>
        <w:t xml:space="preserve"> </w:t>
      </w:r>
      <w:r>
        <w:rPr>
          <w:rFonts w:hint="eastAsia"/>
        </w:rPr>
        <w:t>方向比较合适，其侧面图</w:t>
      </w:r>
      <w:r>
        <w:t xml:space="preserve"> </w:t>
      </w:r>
      <w:r>
        <w:rPr>
          <w:rFonts w:hint="eastAsia"/>
        </w:rPr>
        <w:t>虚线较少。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3116" w:right="218" w:firstLine="420"/>
        <w:jc w:val="both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4"/>
        </w:rPr>
        <w:t xml:space="preserve"> </w:t>
      </w:r>
      <w:r>
        <w:rPr>
          <w:rFonts w:hint="eastAsia"/>
          <w:spacing w:val="3"/>
        </w:rPr>
        <w:t>投影</w:t>
      </w:r>
      <w:r>
        <w:rPr>
          <w:rFonts w:hint="eastAsia"/>
          <w:spacing w:val="4"/>
        </w:rPr>
        <w:t>数量</w:t>
      </w:r>
      <w:r>
        <w:rPr>
          <w:rFonts w:hint="eastAsia"/>
          <w:spacing w:val="3"/>
        </w:rPr>
        <w:t>的确</w:t>
      </w:r>
      <w:r>
        <w:rPr>
          <w:rFonts w:hint="eastAsia"/>
          <w:spacing w:val="4"/>
        </w:rPr>
        <w:t>定</w:t>
      </w:r>
      <w:r>
        <w:rPr>
          <w:rFonts w:hint="eastAsia"/>
          <w:spacing w:val="3"/>
        </w:rPr>
        <w:t>。</w:t>
      </w:r>
      <w:r>
        <w:rPr>
          <w:rFonts w:hint="eastAsia"/>
          <w:spacing w:val="4"/>
        </w:rPr>
        <w:t>正</w:t>
      </w:r>
      <w:r>
        <w:rPr>
          <w:rFonts w:hint="eastAsia"/>
          <w:spacing w:val="3"/>
        </w:rPr>
        <w:t>面投</w:t>
      </w:r>
      <w:r>
        <w:rPr>
          <w:rFonts w:hint="eastAsia"/>
          <w:spacing w:val="4"/>
        </w:rPr>
        <w:t>影</w:t>
      </w:r>
      <w:r>
        <w:rPr>
          <w:rFonts w:hint="eastAsia"/>
          <w:spacing w:val="3"/>
        </w:rPr>
        <w:t>确</w:t>
      </w:r>
      <w:r>
        <w:rPr>
          <w:rFonts w:hint="eastAsia"/>
          <w:spacing w:val="4"/>
        </w:rPr>
        <w:t>定</w:t>
      </w:r>
      <w:r>
        <w:rPr>
          <w:rFonts w:hint="eastAsia"/>
          <w:spacing w:val="3"/>
        </w:rPr>
        <w:t>后，</w:t>
      </w:r>
      <w:r>
        <w:rPr>
          <w:rFonts w:hint="eastAsia"/>
          <w:spacing w:val="4"/>
        </w:rPr>
        <w:t>为</w:t>
      </w:r>
      <w:r>
        <w:rPr>
          <w:rFonts w:hint="eastAsia"/>
          <w:spacing w:val="3"/>
        </w:rPr>
        <w:t>减</w:t>
      </w:r>
      <w:r>
        <w:rPr>
          <w:rFonts w:hint="eastAsia"/>
          <w:spacing w:val="4"/>
        </w:rPr>
        <w:t>少</w:t>
      </w:r>
      <w:r>
        <w:rPr>
          <w:rFonts w:hint="eastAsia"/>
          <w:spacing w:val="3"/>
        </w:rPr>
        <w:t>画图</w:t>
      </w:r>
      <w:r>
        <w:rPr>
          <w:spacing w:val="3"/>
        </w:rPr>
        <w:t xml:space="preserve"> </w:t>
      </w:r>
      <w:r>
        <w:rPr>
          <w:rFonts w:hint="eastAsia"/>
          <w:spacing w:val="1"/>
        </w:rPr>
        <w:t>的工</w:t>
      </w:r>
      <w:r>
        <w:rPr>
          <w:rFonts w:hint="eastAsia"/>
        </w:rPr>
        <w:t>作</w:t>
      </w:r>
      <w:r>
        <w:rPr>
          <w:rFonts w:hint="eastAsia"/>
          <w:spacing w:val="1"/>
        </w:rPr>
        <w:t>量</w:t>
      </w:r>
      <w:r>
        <w:rPr>
          <w:rFonts w:hint="eastAsia"/>
        </w:rPr>
        <w:t>，</w:t>
      </w:r>
      <w:r>
        <w:rPr>
          <w:rFonts w:hint="eastAsia"/>
          <w:spacing w:val="1"/>
        </w:rPr>
        <w:t>在能</w:t>
      </w:r>
      <w:r>
        <w:rPr>
          <w:rFonts w:hint="eastAsia"/>
        </w:rPr>
        <w:t>够</w:t>
      </w:r>
      <w:r>
        <w:rPr>
          <w:rFonts w:hint="eastAsia"/>
          <w:spacing w:val="1"/>
        </w:rPr>
        <w:t>完</w:t>
      </w:r>
      <w:r>
        <w:rPr>
          <w:rFonts w:hint="eastAsia"/>
        </w:rPr>
        <w:t>整</w:t>
      </w:r>
      <w:r>
        <w:rPr>
          <w:rFonts w:hint="eastAsia"/>
          <w:spacing w:val="1"/>
        </w:rPr>
        <w:t>、清</w:t>
      </w:r>
      <w:r>
        <w:rPr>
          <w:rFonts w:hint="eastAsia"/>
        </w:rPr>
        <w:t>楚</w:t>
      </w:r>
      <w:r>
        <w:rPr>
          <w:rFonts w:hint="eastAsia"/>
          <w:spacing w:val="1"/>
        </w:rPr>
        <w:t>地</w:t>
      </w:r>
      <w:r>
        <w:rPr>
          <w:rFonts w:hint="eastAsia"/>
        </w:rPr>
        <w:t>表</w:t>
      </w:r>
      <w:r>
        <w:rPr>
          <w:rFonts w:hint="eastAsia"/>
          <w:spacing w:val="1"/>
        </w:rPr>
        <w:t>达形</w:t>
      </w:r>
      <w:r>
        <w:rPr>
          <w:rFonts w:hint="eastAsia"/>
        </w:rPr>
        <w:t>体</w:t>
      </w:r>
      <w:r>
        <w:rPr>
          <w:rFonts w:hint="eastAsia"/>
          <w:spacing w:val="1"/>
        </w:rPr>
        <w:t>的</w:t>
      </w:r>
      <w:r>
        <w:rPr>
          <w:rFonts w:hint="eastAsia"/>
        </w:rPr>
        <w:t>形</w:t>
      </w:r>
      <w:r>
        <w:rPr>
          <w:rFonts w:hint="eastAsia"/>
          <w:spacing w:val="1"/>
        </w:rPr>
        <w:t>状及</w:t>
      </w:r>
      <w:r>
        <w:rPr>
          <w:rFonts w:hint="eastAsia"/>
        </w:rPr>
        <w:t>结</w:t>
      </w:r>
      <w:r>
        <w:rPr>
          <w:rFonts w:hint="eastAsia"/>
          <w:spacing w:val="1"/>
        </w:rPr>
        <w:t>构的</w:t>
      </w:r>
      <w:r>
        <w:rPr>
          <w:spacing w:val="1"/>
        </w:rPr>
        <w:t xml:space="preserve"> </w:t>
      </w:r>
      <w:r>
        <w:rPr>
          <w:rFonts w:hint="eastAsia"/>
          <w:spacing w:val="1"/>
        </w:rPr>
        <w:t>前提</w:t>
      </w:r>
      <w:r>
        <w:rPr>
          <w:rFonts w:hint="eastAsia"/>
        </w:rPr>
        <w:t>下</w:t>
      </w:r>
      <w:r>
        <w:rPr>
          <w:rFonts w:hint="eastAsia"/>
          <w:spacing w:val="1"/>
        </w:rPr>
        <w:t>，</w:t>
      </w:r>
      <w:r>
        <w:rPr>
          <w:rFonts w:hint="eastAsia"/>
        </w:rPr>
        <w:t>尽</w:t>
      </w:r>
      <w:r>
        <w:rPr>
          <w:rFonts w:hint="eastAsia"/>
          <w:spacing w:val="1"/>
        </w:rPr>
        <w:t>量减</w:t>
      </w:r>
      <w:r>
        <w:rPr>
          <w:rFonts w:hint="eastAsia"/>
        </w:rPr>
        <w:t>少</w:t>
      </w:r>
      <w:r>
        <w:rPr>
          <w:rFonts w:hint="eastAsia"/>
          <w:spacing w:val="1"/>
        </w:rPr>
        <w:t>投</w:t>
      </w:r>
      <w:r>
        <w:rPr>
          <w:rFonts w:hint="eastAsia"/>
        </w:rPr>
        <w:t>影</w:t>
      </w:r>
      <w:r>
        <w:rPr>
          <w:rFonts w:hint="eastAsia"/>
          <w:spacing w:val="1"/>
        </w:rPr>
        <w:t>图的</w:t>
      </w:r>
      <w:r>
        <w:rPr>
          <w:rFonts w:hint="eastAsia"/>
        </w:rPr>
        <w:t>数</w:t>
      </w:r>
      <w:r>
        <w:rPr>
          <w:rFonts w:hint="eastAsia"/>
          <w:spacing w:val="1"/>
        </w:rPr>
        <w:t>量</w:t>
      </w:r>
      <w:r>
        <w:rPr>
          <w:rFonts w:hint="eastAsia"/>
        </w:rPr>
        <w:t>。</w:t>
      </w:r>
      <w:r>
        <w:rPr>
          <w:rFonts w:hint="eastAsia"/>
          <w:spacing w:val="1"/>
        </w:rPr>
        <w:t>对组</w:t>
      </w:r>
      <w:r>
        <w:rPr>
          <w:rFonts w:hint="eastAsia"/>
        </w:rPr>
        <w:t>合</w:t>
      </w:r>
      <w:r>
        <w:rPr>
          <w:rFonts w:hint="eastAsia"/>
          <w:spacing w:val="1"/>
        </w:rPr>
        <w:t>体</w:t>
      </w:r>
      <w:r>
        <w:rPr>
          <w:rFonts w:hint="eastAsia"/>
        </w:rPr>
        <w:t>而</w:t>
      </w:r>
      <w:r>
        <w:rPr>
          <w:rFonts w:hint="eastAsia"/>
          <w:spacing w:val="1"/>
        </w:rPr>
        <w:t>言，</w:t>
      </w:r>
      <w:r>
        <w:rPr>
          <w:rFonts w:hint="eastAsia"/>
        </w:rPr>
        <w:t>一</w:t>
      </w:r>
      <w:r>
        <w:rPr>
          <w:rFonts w:hint="eastAsia"/>
          <w:spacing w:val="1"/>
        </w:rPr>
        <w:t>般要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3116" w:right="218" w:firstLine="420"/>
        <w:jc w:val="both"/>
        <w:sectPr w:rsidR="00800CFE">
          <w:pgSz w:w="11905" w:h="16840"/>
          <w:pgMar w:top="940" w:right="162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kinsoku w:val="0"/>
        <w:overflowPunct w:val="0"/>
        <w:spacing w:before="40"/>
        <w:ind w:left="550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lastRenderedPageBreak/>
        <w:pict>
          <v:rect id="_x0000_s1077" style="position:absolute;left:0;text-align:left;margin-left:92.05pt;margin-top:46.3pt;width:56pt;height:12pt;z-index:-25161932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63" name="图片 1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图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pacing w:val="-1"/>
          <w:sz w:val="18"/>
          <w:szCs w:val="18"/>
        </w:rPr>
        <w:t>2.2</w:t>
      </w:r>
      <w:r w:rsidR="00800CFE">
        <w:rPr>
          <w:rFonts w:ascii="Arial" w:eastAsia="黑体" w:hAnsi="Arial" w:cs="Arial"/>
          <w:sz w:val="18"/>
          <w:szCs w:val="18"/>
        </w:rPr>
        <w:t xml:space="preserve">9  </w:t>
      </w:r>
      <w:r w:rsidR="00800CFE"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正</w:t>
      </w:r>
      <w:r w:rsidR="00800CFE">
        <w:rPr>
          <w:rFonts w:ascii="黑体" w:eastAsia="黑体" w:hAnsi="Arial" w:cs="黑体" w:hint="eastAsia"/>
          <w:spacing w:val="1"/>
          <w:sz w:val="18"/>
          <w:szCs w:val="18"/>
        </w:rPr>
        <w:t>面</w:t>
      </w:r>
      <w:r w:rsidR="00800CFE">
        <w:rPr>
          <w:rFonts w:ascii="黑体" w:eastAsia="黑体" w:hAnsi="Arial" w:cs="黑体" w:hint="eastAsia"/>
          <w:sz w:val="18"/>
          <w:szCs w:val="18"/>
        </w:rPr>
        <w:t>投影的选择</w:t>
      </w:r>
    </w:p>
    <w:p w:rsidR="00800CFE" w:rsidRDefault="00800CFE" w:rsidP="00800CFE">
      <w:pPr>
        <w:pStyle w:val="a3"/>
        <w:kinsoku w:val="0"/>
        <w:overflowPunct w:val="0"/>
        <w:spacing w:line="279" w:lineRule="exact"/>
        <w:ind w:left="510"/>
      </w:pPr>
      <w:r>
        <w:rPr>
          <w:rFonts w:ascii="Times New Roman" w:eastAsiaTheme="minorEastAsia" w:cs="Times New Roman"/>
          <w:sz w:val="24"/>
          <w:szCs w:val="24"/>
        </w:rPr>
        <w:br w:type="column"/>
      </w:r>
      <w:r>
        <w:rPr>
          <w:rFonts w:hint="eastAsia"/>
        </w:rPr>
        <w:lastRenderedPageBreak/>
        <w:t>画出三面投影。</w:t>
      </w:r>
    </w:p>
    <w:p w:rsidR="00800CFE" w:rsidRDefault="00800CFE" w:rsidP="00800CFE">
      <w:pPr>
        <w:pStyle w:val="a3"/>
        <w:kinsoku w:val="0"/>
        <w:overflowPunct w:val="0"/>
        <w:spacing w:line="279" w:lineRule="exact"/>
        <w:ind w:left="510"/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2566" w:space="40"/>
            <w:col w:w="5999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1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52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30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79" style="position:absolute;left:0;text-align:left;margin-left:306.5pt;margin-top:14.9pt;width:197pt;height:19pt;z-index:-25161728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64" name="图片 1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15" w:line="260" w:lineRule="exact"/>
        <w:rPr>
          <w:sz w:val="26"/>
          <w:szCs w:val="26"/>
        </w:rPr>
      </w:pPr>
    </w:p>
    <w:p w:rsidR="00800CFE" w:rsidRDefault="00800CFE" w:rsidP="00800CFE">
      <w:pPr>
        <w:pStyle w:val="a3"/>
        <w:kinsoku w:val="0"/>
        <w:overflowPunct w:val="0"/>
        <w:spacing w:line="320" w:lineRule="exact"/>
      </w:pPr>
      <w:r>
        <w:rPr>
          <w:rFonts w:ascii="Times New Roman" w:eastAsiaTheme="minorEastAsia" w:cs="Times New Roman"/>
        </w:rPr>
        <w:t xml:space="preserve">3)  </w:t>
      </w:r>
      <w:r>
        <w:rPr>
          <w:rFonts w:hint="eastAsia"/>
        </w:rPr>
        <w:t>组合处</w:t>
      </w:r>
      <w:r>
        <w:rPr>
          <w:rFonts w:hint="eastAsia"/>
          <w:spacing w:val="-2"/>
        </w:rPr>
        <w:t>的</w:t>
      </w:r>
      <w:r>
        <w:rPr>
          <w:rFonts w:hint="eastAsia"/>
        </w:rPr>
        <w:t>图线分析</w:t>
      </w:r>
      <w:r>
        <w:t xml:space="preserve"> </w:t>
      </w:r>
      <w:r>
        <w:rPr>
          <w:rFonts w:hint="eastAsia"/>
        </w:rPr>
        <w:t>为了避免组合体的投影出现多线</w:t>
      </w:r>
      <w:proofErr w:type="gramStart"/>
      <w:r>
        <w:rPr>
          <w:rFonts w:hint="eastAsia"/>
        </w:rPr>
        <w:t>或漏线的</w:t>
      </w:r>
      <w:proofErr w:type="gramEnd"/>
      <w:r>
        <w:rPr>
          <w:rFonts w:hint="eastAsia"/>
        </w:rPr>
        <w:t>错误</w:t>
      </w:r>
      <w:r>
        <w:rPr>
          <w:rFonts w:hint="eastAsia"/>
          <w:spacing w:val="-74"/>
        </w:rPr>
        <w:t>，</w:t>
      </w:r>
      <w:r>
        <w:rPr>
          <w:rFonts w:hint="eastAsia"/>
        </w:rPr>
        <w:t>要对组合处的图线是否存在进行分析，</w:t>
      </w:r>
    </w:p>
    <w:p w:rsidR="00800CFE" w:rsidRDefault="00800CFE" w:rsidP="00800CFE">
      <w:pPr>
        <w:pStyle w:val="a3"/>
        <w:kinsoku w:val="0"/>
        <w:overflowPunct w:val="0"/>
        <w:spacing w:line="286" w:lineRule="exact"/>
        <w:ind w:left="160"/>
      </w:pPr>
      <w:r>
        <w:rPr>
          <w:rFonts w:hint="eastAsia"/>
        </w:rPr>
        <w:t>以便正确画图。一般按下列几种情况进行分析处理。</w:t>
      </w:r>
    </w:p>
    <w:p w:rsidR="00800CFE" w:rsidRDefault="00800CFE" w:rsidP="00800CFE">
      <w:pPr>
        <w:pStyle w:val="a3"/>
        <w:kinsoku w:val="0"/>
        <w:overflowPunct w:val="0"/>
        <w:spacing w:before="10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50"/>
        </w:rPr>
        <w:t xml:space="preserve"> </w:t>
      </w:r>
      <w:r>
        <w:rPr>
          <w:rFonts w:hint="eastAsia"/>
        </w:rPr>
        <w:t>当两部分叠加时，对齐共面组合处表面无线，如图</w:t>
      </w:r>
      <w:r>
        <w:rPr>
          <w:spacing w:val="-55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30(</w:t>
      </w:r>
      <w:r>
        <w:rPr>
          <w:rFonts w:ascii="Times New Roman" w:cs="Times New Roman"/>
          <w:spacing w:val="-1"/>
        </w:rPr>
        <w:t>a)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line="319" w:lineRule="exact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当两部分叠加，对齐但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共面时，组合处表面应有线，如图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30(b</w:t>
      </w:r>
      <w:r>
        <w:rPr>
          <w:rFonts w:ascii="Times New Roman" w:cs="Times New Roman"/>
          <w:spacing w:val="-2"/>
        </w:rPr>
        <w:t>)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line="320" w:lineRule="exact"/>
        <w:ind w:left="0" w:right="139"/>
        <w:jc w:val="center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50"/>
        </w:rPr>
        <w:t xml:space="preserve"> </w:t>
      </w:r>
      <w:r>
        <w:rPr>
          <w:rFonts w:hint="eastAsia"/>
        </w:rPr>
        <w:t>当组合处两表面相切，即</w:t>
      </w:r>
      <w:proofErr w:type="gramStart"/>
      <w:r>
        <w:rPr>
          <w:rFonts w:hint="eastAsia"/>
        </w:rPr>
        <w:t>光滑过渡</w:t>
      </w:r>
      <w:proofErr w:type="gramEnd"/>
      <w:r>
        <w:rPr>
          <w:rFonts w:hint="eastAsia"/>
        </w:rPr>
        <w:t>时，组合处表面无线，如图</w:t>
      </w:r>
      <w:r>
        <w:rPr>
          <w:spacing w:val="-55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30(</w:t>
      </w:r>
      <w:r>
        <w:rPr>
          <w:rFonts w:ascii="Times New Roman" w:cs="Times New Roman"/>
          <w:spacing w:val="-1"/>
        </w:rPr>
        <w:t>c)</w:t>
      </w:r>
      <w:r>
        <w:rPr>
          <w:rFonts w:hint="eastAsia"/>
        </w:rPr>
        <w:t>所示。</w:t>
      </w:r>
    </w:p>
    <w:p w:rsidR="00800CFE" w:rsidRDefault="00800CFE" w:rsidP="00800CFE">
      <w:pPr>
        <w:kinsoku w:val="0"/>
        <w:overflowPunct w:val="0"/>
        <w:spacing w:before="7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83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368800" cy="1035050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3"/>
        <w:ind w:right="61"/>
        <w:jc w:val="center"/>
        <w:rPr>
          <w:sz w:val="18"/>
          <w:szCs w:val="18"/>
        </w:rPr>
      </w:pPr>
      <w:r>
        <w:rPr>
          <w:sz w:val="18"/>
          <w:szCs w:val="18"/>
        </w:rPr>
        <w:t>(a)</w:t>
      </w:r>
    </w:p>
    <w:p w:rsidR="00800CFE" w:rsidRDefault="00800CFE" w:rsidP="00800CFE">
      <w:pPr>
        <w:kinsoku w:val="0"/>
        <w:overflowPunct w:val="0"/>
        <w:spacing w:before="3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51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775200" cy="1225550"/>
            <wp:effectExtent l="1905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9"/>
        <w:ind w:right="61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103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121150" cy="161925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3"/>
        <w:ind w:right="61"/>
        <w:jc w:val="center"/>
        <w:rPr>
          <w:sz w:val="18"/>
          <w:szCs w:val="18"/>
        </w:rPr>
      </w:pPr>
      <w:r>
        <w:rPr>
          <w:sz w:val="18"/>
          <w:szCs w:val="18"/>
        </w:rPr>
        <w:t>(c)</w:t>
      </w: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  <w:sectPr w:rsidR="00800CFE">
          <w:pgSz w:w="11905" w:h="16840"/>
          <w:pgMar w:top="780" w:right="162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5"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 xml:space="preserve">4)  </w:t>
      </w:r>
      <w:r>
        <w:rPr>
          <w:rFonts w:hint="eastAsia"/>
        </w:rPr>
        <w:t>作投影图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2.3</w:t>
      </w:r>
      <w:r>
        <w:rPr>
          <w:rFonts w:ascii="Arial" w:eastAsia="黑体" w:hAnsi="Arial" w:cs="Arial"/>
          <w:sz w:val="18"/>
          <w:szCs w:val="18"/>
        </w:rPr>
        <w:t xml:space="preserve">0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组</w:t>
      </w:r>
      <w:r>
        <w:rPr>
          <w:rFonts w:ascii="黑体" w:eastAsia="黑体" w:hAnsi="Arial" w:cs="黑体" w:hint="eastAsia"/>
          <w:spacing w:val="1"/>
          <w:sz w:val="18"/>
          <w:szCs w:val="18"/>
        </w:rPr>
        <w:t>合</w:t>
      </w:r>
      <w:r>
        <w:rPr>
          <w:rFonts w:ascii="黑体" w:eastAsia="黑体" w:hAnsi="Arial" w:cs="黑体" w:hint="eastAsia"/>
          <w:sz w:val="18"/>
          <w:szCs w:val="18"/>
        </w:rPr>
        <w:t>处的图线分析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1702" w:space="891"/>
            <w:col w:w="6012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line="305" w:lineRule="exact"/>
      </w:pPr>
      <w:r>
        <w:rPr>
          <w:rFonts w:hint="eastAsia"/>
        </w:rPr>
        <w:lastRenderedPageBreak/>
        <w:t>完成形体分析、确定投影方案后，再画投影图。</w:t>
      </w:r>
    </w:p>
    <w:p w:rsidR="00800CFE" w:rsidRDefault="00800CFE" w:rsidP="00800CFE">
      <w:pPr>
        <w:pStyle w:val="a3"/>
        <w:kinsoku w:val="0"/>
        <w:overflowPunct w:val="0"/>
        <w:spacing w:before="35" w:line="320" w:lineRule="exact"/>
        <w:ind w:left="160" w:firstLine="420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 xml:space="preserve">) 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根据</w:t>
      </w:r>
      <w:r>
        <w:rPr>
          <w:rFonts w:hint="eastAsia"/>
          <w:spacing w:val="3"/>
        </w:rPr>
        <w:t>形体</w:t>
      </w:r>
      <w:r>
        <w:rPr>
          <w:rFonts w:hint="eastAsia"/>
          <w:spacing w:val="2"/>
        </w:rPr>
        <w:t>的大</w:t>
      </w:r>
      <w:r>
        <w:rPr>
          <w:rFonts w:hint="eastAsia"/>
          <w:spacing w:val="3"/>
        </w:rPr>
        <w:t>小</w:t>
      </w:r>
      <w:r>
        <w:rPr>
          <w:rFonts w:hint="eastAsia"/>
          <w:spacing w:val="2"/>
        </w:rPr>
        <w:t>和</w:t>
      </w:r>
      <w:r>
        <w:rPr>
          <w:rFonts w:hint="eastAsia"/>
          <w:spacing w:val="3"/>
        </w:rPr>
        <w:t>复</w:t>
      </w:r>
      <w:r>
        <w:rPr>
          <w:rFonts w:hint="eastAsia"/>
          <w:spacing w:val="2"/>
        </w:rPr>
        <w:t>杂程</w:t>
      </w:r>
      <w:r>
        <w:rPr>
          <w:rFonts w:hint="eastAsia"/>
          <w:spacing w:val="3"/>
        </w:rPr>
        <w:t>度</w:t>
      </w:r>
      <w:r>
        <w:rPr>
          <w:rFonts w:hint="eastAsia"/>
          <w:spacing w:val="2"/>
        </w:rPr>
        <w:t>，</w:t>
      </w:r>
      <w:r>
        <w:rPr>
          <w:rFonts w:hint="eastAsia"/>
          <w:spacing w:val="3"/>
        </w:rPr>
        <w:t>确</w:t>
      </w:r>
      <w:r>
        <w:rPr>
          <w:rFonts w:hint="eastAsia"/>
          <w:spacing w:val="2"/>
        </w:rPr>
        <w:t>定图</w:t>
      </w:r>
      <w:r>
        <w:rPr>
          <w:rFonts w:hint="eastAsia"/>
          <w:spacing w:val="3"/>
        </w:rPr>
        <w:t>样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比</w:t>
      </w:r>
      <w:r>
        <w:rPr>
          <w:rFonts w:hint="eastAsia"/>
          <w:spacing w:val="2"/>
        </w:rPr>
        <w:t>例和</w:t>
      </w:r>
      <w:r>
        <w:rPr>
          <w:rFonts w:hint="eastAsia"/>
          <w:spacing w:val="3"/>
        </w:rPr>
        <w:t>图</w:t>
      </w:r>
      <w:r>
        <w:rPr>
          <w:rFonts w:hint="eastAsia"/>
          <w:spacing w:val="2"/>
        </w:rPr>
        <w:t>纸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图幅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用</w:t>
      </w:r>
      <w:r>
        <w:rPr>
          <w:rFonts w:hint="eastAsia"/>
          <w:spacing w:val="3"/>
        </w:rPr>
        <w:t>形</w:t>
      </w:r>
      <w:r>
        <w:rPr>
          <w:rFonts w:hint="eastAsia"/>
          <w:spacing w:val="2"/>
        </w:rPr>
        <w:t>体的</w:t>
      </w:r>
      <w:r>
        <w:rPr>
          <w:rFonts w:hint="eastAsia"/>
          <w:spacing w:val="3"/>
        </w:rPr>
        <w:t>基</w:t>
      </w:r>
      <w:r>
        <w:rPr>
          <w:rFonts w:hint="eastAsia"/>
          <w:spacing w:val="2"/>
        </w:rPr>
        <w:t>准</w:t>
      </w:r>
      <w:r>
        <w:rPr>
          <w:rFonts w:hint="eastAsia"/>
          <w:spacing w:val="3"/>
        </w:rPr>
        <w:t>线</w:t>
      </w:r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对称线确定出各投影的位置。</w:t>
      </w:r>
    </w:p>
    <w:p w:rsidR="00800CFE" w:rsidRDefault="00800CFE" w:rsidP="00800CFE">
      <w:pPr>
        <w:pStyle w:val="a3"/>
        <w:kinsoku w:val="0"/>
        <w:overflowPunct w:val="0"/>
        <w:spacing w:line="320" w:lineRule="exact"/>
        <w:ind w:left="160" w:firstLine="420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 xml:space="preserve">) 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根据</w:t>
      </w:r>
      <w:r>
        <w:rPr>
          <w:rFonts w:hint="eastAsia"/>
          <w:spacing w:val="3"/>
        </w:rPr>
        <w:t>形体</w:t>
      </w:r>
      <w:r>
        <w:rPr>
          <w:rFonts w:hint="eastAsia"/>
          <w:spacing w:val="2"/>
        </w:rPr>
        <w:t>分析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结</w:t>
      </w:r>
      <w:r>
        <w:rPr>
          <w:rFonts w:hint="eastAsia"/>
          <w:spacing w:val="3"/>
        </w:rPr>
        <w:t>果</w:t>
      </w:r>
      <w:r>
        <w:rPr>
          <w:rFonts w:hint="eastAsia"/>
          <w:spacing w:val="2"/>
        </w:rPr>
        <w:t>，依</w:t>
      </w:r>
      <w:r>
        <w:rPr>
          <w:rFonts w:hint="eastAsia"/>
          <w:spacing w:val="3"/>
        </w:rPr>
        <w:t>次</w:t>
      </w:r>
      <w:r>
        <w:rPr>
          <w:rFonts w:hint="eastAsia"/>
          <w:spacing w:val="2"/>
        </w:rPr>
        <w:t>画</w:t>
      </w:r>
      <w:r>
        <w:rPr>
          <w:rFonts w:hint="eastAsia"/>
          <w:spacing w:val="3"/>
        </w:rPr>
        <w:t>出</w:t>
      </w:r>
      <w:r>
        <w:rPr>
          <w:rFonts w:hint="eastAsia"/>
          <w:spacing w:val="2"/>
        </w:rPr>
        <w:t>各基</w:t>
      </w:r>
      <w:r>
        <w:rPr>
          <w:rFonts w:hint="eastAsia"/>
          <w:spacing w:val="3"/>
        </w:rPr>
        <w:t>本</w:t>
      </w:r>
      <w:r>
        <w:rPr>
          <w:rFonts w:hint="eastAsia"/>
          <w:spacing w:val="2"/>
        </w:rPr>
        <w:t>形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的三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。对</w:t>
      </w:r>
      <w:r>
        <w:rPr>
          <w:rFonts w:hint="eastAsia"/>
          <w:spacing w:val="3"/>
        </w:rPr>
        <w:t>每</w:t>
      </w:r>
      <w:r>
        <w:rPr>
          <w:rFonts w:hint="eastAsia"/>
          <w:spacing w:val="2"/>
        </w:rPr>
        <w:t>个</w:t>
      </w:r>
      <w:r>
        <w:rPr>
          <w:rFonts w:hint="eastAsia"/>
          <w:spacing w:val="3"/>
        </w:rPr>
        <w:t>基</w:t>
      </w:r>
      <w:r>
        <w:rPr>
          <w:rFonts w:hint="eastAsia"/>
          <w:spacing w:val="2"/>
        </w:rPr>
        <w:t>本形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，</w:t>
      </w:r>
      <w:r>
        <w:rPr>
          <w:rFonts w:hint="eastAsia"/>
          <w:spacing w:val="3"/>
        </w:rPr>
        <w:t>应</w:t>
      </w:r>
      <w:r>
        <w:rPr>
          <w:rFonts w:hint="eastAsia"/>
        </w:rPr>
        <w:t>先</w:t>
      </w:r>
      <w:r>
        <w:t xml:space="preserve"> </w:t>
      </w:r>
      <w:proofErr w:type="gramStart"/>
      <w:r>
        <w:rPr>
          <w:rFonts w:hint="eastAsia"/>
          <w:spacing w:val="2"/>
        </w:rPr>
        <w:t>画反映</w:t>
      </w:r>
      <w:proofErr w:type="gramEnd"/>
      <w:r>
        <w:rPr>
          <w:rFonts w:hint="eastAsia"/>
          <w:spacing w:val="2"/>
        </w:rPr>
        <w:t>形</w:t>
      </w:r>
      <w:r>
        <w:rPr>
          <w:rFonts w:hint="eastAsia"/>
          <w:spacing w:val="3"/>
        </w:rPr>
        <w:t>状</w:t>
      </w:r>
      <w:r>
        <w:rPr>
          <w:rFonts w:hint="eastAsia"/>
          <w:spacing w:val="2"/>
        </w:rPr>
        <w:t>特征的投影</w:t>
      </w:r>
      <w:r>
        <w:rPr>
          <w:rFonts w:ascii="Times New Roman" w:cs="Times New Roman"/>
          <w:spacing w:val="3"/>
        </w:rPr>
        <w:t>(</w:t>
      </w:r>
      <w:r>
        <w:rPr>
          <w:rFonts w:hint="eastAsia"/>
          <w:spacing w:val="2"/>
        </w:rPr>
        <w:t>如圆柱反</w:t>
      </w:r>
      <w:r>
        <w:rPr>
          <w:rFonts w:hint="eastAsia"/>
          <w:spacing w:val="3"/>
        </w:rPr>
        <w:t>映</w:t>
      </w:r>
      <w:r>
        <w:rPr>
          <w:rFonts w:hint="eastAsia"/>
          <w:spacing w:val="2"/>
        </w:rPr>
        <w:t>圆的投影</w:t>
      </w:r>
      <w:r>
        <w:rPr>
          <w:rFonts w:ascii="Times New Roman" w:cs="Times New Roman"/>
          <w:spacing w:val="2"/>
        </w:rPr>
        <w:t>)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再画其他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投影。画</w:t>
      </w:r>
      <w:r>
        <w:rPr>
          <w:rFonts w:hint="eastAsia"/>
          <w:spacing w:val="3"/>
        </w:rPr>
        <w:t>图</w:t>
      </w:r>
      <w:r>
        <w:rPr>
          <w:rFonts w:hint="eastAsia"/>
          <w:spacing w:val="2"/>
        </w:rPr>
        <w:t>时，要注</w:t>
      </w:r>
      <w:r>
        <w:rPr>
          <w:rFonts w:hint="eastAsia"/>
          <w:spacing w:val="3"/>
        </w:rPr>
        <w:t>意</w:t>
      </w:r>
      <w:r>
        <w:rPr>
          <w:rFonts w:hint="eastAsia"/>
          <w:spacing w:val="2"/>
        </w:rPr>
        <w:t>各部分</w:t>
      </w:r>
    </w:p>
    <w:p w:rsidR="00800CFE" w:rsidRDefault="0013141E" w:rsidP="00800CFE">
      <w:pPr>
        <w:pStyle w:val="a3"/>
        <w:kinsoku w:val="0"/>
        <w:overflowPunct w:val="0"/>
        <w:spacing w:line="301" w:lineRule="exact"/>
        <w:ind w:left="160"/>
      </w:pPr>
      <w:r>
        <w:rPr>
          <w:noProof/>
        </w:rPr>
        <w:pict>
          <v:rect id="_x0000_s1080" style="position:absolute;left:0;text-align:left;margin-left:447.35pt;margin-top:33.3pt;width:56pt;height:12pt;z-index:-25161625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65" name="图片 1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的组合关系，如图</w:t>
      </w:r>
      <w:r w:rsidR="00800CFE">
        <w:rPr>
          <w:spacing w:val="-57"/>
        </w:rPr>
        <w:t xml:space="preserve"> </w:t>
      </w:r>
      <w:r w:rsidR="00800CFE">
        <w:rPr>
          <w:rFonts w:ascii="Times New Roman" w:cs="Times New Roman"/>
        </w:rPr>
        <w:t>2</w:t>
      </w:r>
      <w:r w:rsidR="00800CFE">
        <w:rPr>
          <w:rFonts w:ascii="Times New Roman" w:cs="Times New Roman"/>
          <w:spacing w:val="-1"/>
        </w:rPr>
        <w:t>.</w:t>
      </w:r>
      <w:r w:rsidR="00800CFE">
        <w:rPr>
          <w:rFonts w:ascii="Times New Roman" w:cs="Times New Roman"/>
        </w:rPr>
        <w:t>31(</w:t>
      </w:r>
      <w:r w:rsidR="00800CFE">
        <w:rPr>
          <w:rFonts w:ascii="Times New Roman" w:cs="Times New Roman"/>
          <w:spacing w:val="-1"/>
        </w:rPr>
        <w:t>a)</w:t>
      </w:r>
      <w:r w:rsidR="00800CFE">
        <w:rPr>
          <w:rFonts w:hint="eastAsia"/>
        </w:rPr>
        <w:t>～</w:t>
      </w:r>
      <w:r w:rsidR="00800CFE">
        <w:rPr>
          <w:rFonts w:ascii="Times New Roman" w:cs="Times New Roman"/>
          <w:spacing w:val="-1"/>
        </w:rPr>
        <w:t>(f)</w:t>
      </w:r>
      <w:r w:rsidR="00800CFE">
        <w:rPr>
          <w:rFonts w:hint="eastAsia"/>
        </w:rPr>
        <w:t>所示。</w:t>
      </w:r>
    </w:p>
    <w:p w:rsidR="00800CFE" w:rsidRDefault="00800CFE" w:rsidP="00800CFE">
      <w:pPr>
        <w:kinsoku w:val="0"/>
        <w:overflowPunct w:val="0"/>
        <w:spacing w:before="18" w:line="280" w:lineRule="exact"/>
        <w:rPr>
          <w:sz w:val="28"/>
          <w:szCs w:val="28"/>
        </w:rPr>
      </w:pP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53</w:t>
      </w: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77" w:line="300" w:lineRule="exact"/>
        <w:ind w:left="160" w:firstLine="420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 xml:space="preserve">) 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检查</w:t>
      </w:r>
      <w:r>
        <w:rPr>
          <w:rFonts w:hint="eastAsia"/>
          <w:spacing w:val="3"/>
        </w:rPr>
        <w:t>投影</w:t>
      </w:r>
      <w:r>
        <w:rPr>
          <w:rFonts w:hint="eastAsia"/>
          <w:spacing w:val="2"/>
        </w:rPr>
        <w:t>图的</w:t>
      </w:r>
      <w:r>
        <w:rPr>
          <w:rFonts w:hint="eastAsia"/>
          <w:spacing w:val="3"/>
        </w:rPr>
        <w:t>正</w:t>
      </w:r>
      <w:r>
        <w:rPr>
          <w:rFonts w:hint="eastAsia"/>
          <w:spacing w:val="2"/>
        </w:rPr>
        <w:t>确</w:t>
      </w:r>
      <w:r>
        <w:rPr>
          <w:rFonts w:hint="eastAsia"/>
          <w:spacing w:val="3"/>
        </w:rPr>
        <w:t>性</w:t>
      </w:r>
      <w:r>
        <w:rPr>
          <w:rFonts w:hint="eastAsia"/>
          <w:spacing w:val="2"/>
        </w:rPr>
        <w:t>。各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之</w:t>
      </w:r>
      <w:r>
        <w:rPr>
          <w:rFonts w:hint="eastAsia"/>
          <w:spacing w:val="2"/>
        </w:rPr>
        <w:t>间是</w:t>
      </w:r>
      <w:r>
        <w:rPr>
          <w:rFonts w:hint="eastAsia"/>
          <w:spacing w:val="3"/>
        </w:rPr>
        <w:t>否</w:t>
      </w:r>
      <w:r>
        <w:rPr>
          <w:rFonts w:hint="eastAsia"/>
          <w:spacing w:val="2"/>
        </w:rPr>
        <w:t>符</w:t>
      </w:r>
      <w:r>
        <w:rPr>
          <w:rFonts w:hint="eastAsia"/>
          <w:spacing w:val="3"/>
        </w:rPr>
        <w:t>合</w:t>
      </w:r>
      <w:r>
        <w:rPr>
          <w:rFonts w:hint="eastAsia"/>
          <w:spacing w:val="2"/>
        </w:rPr>
        <w:t>三面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基本</w:t>
      </w:r>
      <w:r>
        <w:rPr>
          <w:rFonts w:hint="eastAsia"/>
          <w:spacing w:val="3"/>
        </w:rPr>
        <w:t>规</w:t>
      </w:r>
      <w:r>
        <w:rPr>
          <w:rFonts w:hint="eastAsia"/>
          <w:spacing w:val="2"/>
        </w:rPr>
        <w:t>律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各基</w:t>
      </w:r>
      <w:r>
        <w:rPr>
          <w:rFonts w:hint="eastAsia"/>
          <w:spacing w:val="3"/>
        </w:rPr>
        <w:t>本</w:t>
      </w:r>
      <w:r>
        <w:rPr>
          <w:rFonts w:hint="eastAsia"/>
          <w:spacing w:val="2"/>
        </w:rPr>
        <w:t>几</w:t>
      </w:r>
      <w:r>
        <w:rPr>
          <w:rFonts w:hint="eastAsia"/>
          <w:spacing w:val="3"/>
        </w:rPr>
        <w:t>何</w:t>
      </w:r>
      <w:r>
        <w:rPr>
          <w:rFonts w:hint="eastAsia"/>
        </w:rPr>
        <w:t>体</w:t>
      </w:r>
      <w:r>
        <w:t xml:space="preserve"> </w:t>
      </w:r>
      <w:r>
        <w:rPr>
          <w:rFonts w:hint="eastAsia"/>
        </w:rPr>
        <w:t>之间结合处的投影是否有多线</w:t>
      </w:r>
      <w:proofErr w:type="gramStart"/>
      <w:r>
        <w:rPr>
          <w:rFonts w:hint="eastAsia"/>
        </w:rPr>
        <w:t>或漏线现象</w:t>
      </w:r>
      <w:proofErr w:type="gramEnd"/>
      <w:r>
        <w:rPr>
          <w:rFonts w:hint="eastAsia"/>
        </w:rPr>
        <w:t>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firstLine="420"/>
      </w:pPr>
      <w:r>
        <w:rPr>
          <w:rFonts w:hint="eastAsia"/>
          <w:spacing w:val="1"/>
        </w:rPr>
        <w:t>通过与物</w:t>
      </w:r>
      <w:r>
        <w:rPr>
          <w:rFonts w:hint="eastAsia"/>
        </w:rPr>
        <w:t>体</w:t>
      </w:r>
      <w:r>
        <w:rPr>
          <w:rFonts w:hint="eastAsia"/>
          <w:spacing w:val="1"/>
        </w:rPr>
        <w:t>的对比，</w:t>
      </w:r>
      <w:r>
        <w:rPr>
          <w:rFonts w:hint="eastAsia"/>
        </w:rPr>
        <w:t>发</w:t>
      </w:r>
      <w:r>
        <w:rPr>
          <w:rFonts w:hint="eastAsia"/>
          <w:spacing w:val="1"/>
        </w:rPr>
        <w:t>现在正面</w:t>
      </w:r>
      <w:r>
        <w:rPr>
          <w:rFonts w:hint="eastAsia"/>
        </w:rPr>
        <w:t>投</w:t>
      </w:r>
      <w:r>
        <w:rPr>
          <w:rFonts w:hint="eastAsia"/>
          <w:spacing w:val="1"/>
        </w:rPr>
        <w:t>影上，Ⅰ</w:t>
      </w:r>
      <w:r>
        <w:rPr>
          <w:rFonts w:hint="eastAsia"/>
        </w:rPr>
        <w:t>与</w:t>
      </w:r>
      <w:r>
        <w:rPr>
          <w:rFonts w:hint="eastAsia"/>
          <w:spacing w:val="1"/>
        </w:rPr>
        <w:t>Ⅱ的交接</w:t>
      </w:r>
      <w:r>
        <w:rPr>
          <w:rFonts w:hint="eastAsia"/>
        </w:rPr>
        <w:t>处</w:t>
      </w:r>
      <w:r>
        <w:rPr>
          <w:rFonts w:hint="eastAsia"/>
          <w:spacing w:val="1"/>
        </w:rPr>
        <w:t>有多余线</w:t>
      </w:r>
      <w:r>
        <w:rPr>
          <w:rFonts w:hint="eastAsia"/>
        </w:rPr>
        <w:t>条</w:t>
      </w:r>
      <w:r>
        <w:rPr>
          <w:rFonts w:hint="eastAsia"/>
          <w:spacing w:val="1"/>
        </w:rPr>
        <w:t>，去掉后</w:t>
      </w:r>
      <w:r>
        <w:rPr>
          <w:rFonts w:hint="eastAsia"/>
        </w:rPr>
        <w:t>可得物</w:t>
      </w:r>
      <w:r>
        <w:t xml:space="preserve"> </w:t>
      </w:r>
      <w:r>
        <w:rPr>
          <w:rFonts w:hint="eastAsia"/>
        </w:rPr>
        <w:t>体的三面投影，如图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.3</w:t>
      </w:r>
      <w:r>
        <w:rPr>
          <w:rFonts w:ascii="Times New Roman" w:cs="Times New Roman"/>
        </w:rPr>
        <w:t>1(g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、</w:t>
      </w:r>
      <w:r>
        <w:rPr>
          <w:rFonts w:ascii="Times New Roman" w:cs="Times New Roman"/>
        </w:rPr>
        <w:t>(h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line="285" w:lineRule="exact"/>
      </w:pPr>
      <w:r>
        <w:rPr>
          <w:rFonts w:ascii="Times New Roman" w:eastAsiaTheme="minorEastAsia" w:cs="Times New Roman"/>
          <w:spacing w:val="-1"/>
        </w:rPr>
        <w:t>(4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检查无误后加深图形。</w:t>
      </w:r>
    </w:p>
    <w:p w:rsidR="00800CFE" w:rsidRDefault="00800CFE" w:rsidP="00800CFE">
      <w:pPr>
        <w:kinsoku w:val="0"/>
        <w:overflowPunct w:val="0"/>
        <w:spacing w:before="76"/>
        <w:ind w:left="1915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990850" cy="9144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" w:line="100" w:lineRule="exact"/>
        <w:rPr>
          <w:sz w:val="10"/>
          <w:szCs w:val="10"/>
        </w:rPr>
      </w:pPr>
    </w:p>
    <w:p w:rsidR="00800CFE" w:rsidRDefault="00800CFE" w:rsidP="00800CFE">
      <w:pPr>
        <w:tabs>
          <w:tab w:val="left" w:pos="2899"/>
        </w:tabs>
        <w:kinsoku w:val="0"/>
        <w:overflowPunct w:val="0"/>
        <w:ind w:right="133"/>
        <w:jc w:val="center"/>
        <w:rPr>
          <w:sz w:val="18"/>
          <w:szCs w:val="18"/>
        </w:rPr>
      </w:pPr>
      <w:r>
        <w:rPr>
          <w:sz w:val="18"/>
          <w:szCs w:val="18"/>
        </w:rPr>
        <w:t>(a)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2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1771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175000" cy="1231900"/>
            <wp:effectExtent l="1905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00" w:lineRule="exact"/>
        <w:rPr>
          <w:sz w:val="10"/>
          <w:szCs w:val="10"/>
        </w:rPr>
      </w:pPr>
    </w:p>
    <w:p w:rsidR="00800CFE" w:rsidRDefault="00800CFE" w:rsidP="00800CFE">
      <w:pPr>
        <w:tabs>
          <w:tab w:val="left" w:pos="2989"/>
        </w:tabs>
        <w:kinsoku w:val="0"/>
        <w:overflowPunct w:val="0"/>
        <w:ind w:right="223"/>
        <w:jc w:val="center"/>
        <w:rPr>
          <w:sz w:val="18"/>
          <w:szCs w:val="18"/>
        </w:rPr>
      </w:pPr>
      <w:r>
        <w:rPr>
          <w:sz w:val="18"/>
          <w:szCs w:val="18"/>
        </w:rPr>
        <w:t>(c)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d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3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185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073400" cy="1206500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tabs>
          <w:tab w:val="left" w:pos="5579"/>
        </w:tabs>
        <w:kinsoku w:val="0"/>
        <w:overflowPunct w:val="0"/>
        <w:spacing w:before="99"/>
        <w:ind w:left="2410"/>
        <w:rPr>
          <w:sz w:val="18"/>
          <w:szCs w:val="18"/>
        </w:rPr>
      </w:pPr>
      <w:r>
        <w:rPr>
          <w:sz w:val="18"/>
          <w:szCs w:val="18"/>
        </w:rPr>
        <w:t>(e)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f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3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1468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562350" cy="14478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00" w:lineRule="exact"/>
        <w:rPr>
          <w:sz w:val="10"/>
          <w:szCs w:val="10"/>
        </w:rPr>
      </w:pPr>
    </w:p>
    <w:p w:rsidR="00800CFE" w:rsidRDefault="00800CFE" w:rsidP="00800CFE">
      <w:pPr>
        <w:tabs>
          <w:tab w:val="left" w:pos="3179"/>
        </w:tabs>
        <w:kinsoku w:val="0"/>
        <w:overflowPunct w:val="0"/>
        <w:ind w:right="212"/>
        <w:jc w:val="center"/>
        <w:rPr>
          <w:sz w:val="18"/>
          <w:szCs w:val="18"/>
        </w:rPr>
      </w:pPr>
      <w:r>
        <w:rPr>
          <w:sz w:val="18"/>
          <w:szCs w:val="18"/>
        </w:rPr>
        <w:t>(g)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h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83"/>
        <w:ind w:right="6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2.3</w:t>
      </w:r>
      <w:r>
        <w:rPr>
          <w:rFonts w:ascii="Arial" w:eastAsia="黑体" w:hAnsi="Arial" w:cs="Arial"/>
          <w:sz w:val="18"/>
          <w:szCs w:val="18"/>
        </w:rPr>
        <w:t xml:space="preserve">1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组</w:t>
      </w:r>
      <w:r>
        <w:rPr>
          <w:rFonts w:ascii="黑体" w:eastAsia="黑体" w:hAnsi="Arial" w:cs="黑体" w:hint="eastAsia"/>
          <w:spacing w:val="1"/>
          <w:sz w:val="18"/>
          <w:szCs w:val="18"/>
        </w:rPr>
        <w:t>合</w:t>
      </w:r>
      <w:r>
        <w:rPr>
          <w:rFonts w:ascii="黑体" w:eastAsia="黑体" w:hAnsi="Arial" w:cs="黑体" w:hint="eastAsia"/>
          <w:sz w:val="18"/>
          <w:szCs w:val="18"/>
        </w:rPr>
        <w:t>体三面投影的形成过程</w:t>
      </w:r>
    </w:p>
    <w:p w:rsidR="00800CFE" w:rsidRDefault="00800CFE" w:rsidP="00800CFE">
      <w:pPr>
        <w:kinsoku w:val="0"/>
        <w:overflowPunct w:val="0"/>
        <w:spacing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2.4.</w:t>
      </w:r>
      <w:r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组</w:t>
      </w:r>
      <w:r>
        <w:rPr>
          <w:rFonts w:ascii="Microsoft JhengHei" w:eastAsia="Microsoft JhengHei" w:hAnsi="Arial" w:cs="Microsoft JhengHei" w:hint="eastAsia"/>
          <w:spacing w:val="-2"/>
        </w:rPr>
        <w:t>合</w:t>
      </w:r>
      <w:r>
        <w:rPr>
          <w:rFonts w:ascii="Microsoft JhengHei" w:eastAsia="Microsoft JhengHei" w:hAnsi="Arial" w:cs="Microsoft JhengHei" w:hint="eastAsia"/>
        </w:rPr>
        <w:t>体投影图的识读</w:t>
      </w:r>
    </w:p>
    <w:p w:rsidR="00800CFE" w:rsidRDefault="00800CFE" w:rsidP="00800CFE">
      <w:pPr>
        <w:kinsoku w:val="0"/>
        <w:overflowPunct w:val="0"/>
        <w:spacing w:before="4" w:line="130" w:lineRule="exact"/>
        <w:rPr>
          <w:sz w:val="13"/>
          <w:szCs w:val="13"/>
        </w:rPr>
      </w:pPr>
    </w:p>
    <w:p w:rsidR="00800CFE" w:rsidRDefault="0013141E" w:rsidP="00800CFE">
      <w:pPr>
        <w:pStyle w:val="a3"/>
        <w:kinsoku w:val="0"/>
        <w:overflowPunct w:val="0"/>
        <w:spacing w:line="300" w:lineRule="exact"/>
        <w:ind w:left="160" w:right="48" w:firstLine="420"/>
      </w:pPr>
      <w:r>
        <w:rPr>
          <w:noProof/>
        </w:rPr>
        <w:pict>
          <v:rect id="_x0000_s1081" style="position:absolute;left:0;text-align:left;margin-left:92.05pt;margin-top:38.6pt;width:56pt;height:12pt;z-index:-25161523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66" name="图片 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读图就是运用正投影的原理</w:t>
      </w:r>
      <w:r w:rsidR="00800CFE">
        <w:rPr>
          <w:rFonts w:hint="eastAsia"/>
          <w:spacing w:val="-36"/>
        </w:rPr>
        <w:t>，</w:t>
      </w:r>
      <w:r w:rsidR="00800CFE">
        <w:rPr>
          <w:rFonts w:hint="eastAsia"/>
        </w:rPr>
        <w:t>根据投影图想象出形体的空间形象</w:t>
      </w:r>
      <w:r w:rsidR="00800CFE">
        <w:rPr>
          <w:rFonts w:hint="eastAsia"/>
          <w:spacing w:val="-36"/>
        </w:rPr>
        <w:t>，</w:t>
      </w:r>
      <w:r w:rsidR="00800CFE">
        <w:rPr>
          <w:rFonts w:hint="eastAsia"/>
        </w:rPr>
        <w:t>它是画图的逆过程。</w:t>
      </w:r>
      <w:r w:rsidR="00800CFE">
        <w:t xml:space="preserve"> </w:t>
      </w:r>
      <w:r w:rsidR="00800CFE">
        <w:rPr>
          <w:rFonts w:hint="eastAsia"/>
        </w:rPr>
        <w:t>读图的基本方法一般有形体分析法和线面分析法两种。</w:t>
      </w:r>
    </w:p>
    <w:p w:rsidR="00800CFE" w:rsidRDefault="00800CFE" w:rsidP="00800CFE">
      <w:pPr>
        <w:kinsoku w:val="0"/>
        <w:overflowPunct w:val="0"/>
        <w:spacing w:before="5" w:line="100" w:lineRule="exact"/>
        <w:rPr>
          <w:sz w:val="10"/>
          <w:szCs w:val="1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54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82" style="position:absolute;left:0;text-align:left;margin-left:306.5pt;margin-top:14.9pt;width:197pt;height:19pt;z-index:-25161420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67" name="图片 1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．形体分析法</w:t>
      </w: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158" w:firstLine="419"/>
        <w:jc w:val="both"/>
      </w:pPr>
      <w:r>
        <w:rPr>
          <w:rFonts w:hint="eastAsia"/>
          <w:spacing w:val="2"/>
        </w:rPr>
        <w:t>形体分析</w:t>
      </w:r>
      <w:r>
        <w:rPr>
          <w:rFonts w:hint="eastAsia"/>
          <w:spacing w:val="3"/>
        </w:rPr>
        <w:t>法</w:t>
      </w:r>
      <w:r>
        <w:rPr>
          <w:rFonts w:hint="eastAsia"/>
          <w:spacing w:val="2"/>
        </w:rPr>
        <w:t>是以特征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影图</w:t>
      </w:r>
      <w:r>
        <w:rPr>
          <w:rFonts w:ascii="Times New Roman" w:cs="Times New Roman"/>
          <w:spacing w:val="2"/>
        </w:rPr>
        <w:t>(</w:t>
      </w:r>
      <w:r>
        <w:rPr>
          <w:rFonts w:hint="eastAsia"/>
          <w:spacing w:val="3"/>
        </w:rPr>
        <w:t>一</w:t>
      </w:r>
      <w:r>
        <w:rPr>
          <w:rFonts w:hint="eastAsia"/>
          <w:spacing w:val="2"/>
        </w:rPr>
        <w:t>般</w:t>
      </w:r>
      <w:r>
        <w:rPr>
          <w:rFonts w:hint="eastAsia"/>
          <w:spacing w:val="3"/>
        </w:rPr>
        <w:t>为</w:t>
      </w:r>
      <w:r>
        <w:rPr>
          <w:rFonts w:hint="eastAsia"/>
          <w:spacing w:val="2"/>
        </w:rPr>
        <w:t>正面投</w:t>
      </w:r>
      <w:r>
        <w:rPr>
          <w:rFonts w:hint="eastAsia"/>
          <w:spacing w:val="3"/>
        </w:rPr>
        <w:t>影</w:t>
      </w:r>
      <w:r>
        <w:rPr>
          <w:rFonts w:ascii="Times New Roman" w:cs="Times New Roman"/>
          <w:spacing w:val="2"/>
        </w:rPr>
        <w:t>)</w:t>
      </w:r>
      <w:r>
        <w:rPr>
          <w:rFonts w:hint="eastAsia"/>
          <w:spacing w:val="3"/>
        </w:rPr>
        <w:t>为</w:t>
      </w:r>
      <w:r>
        <w:rPr>
          <w:rFonts w:hint="eastAsia"/>
          <w:spacing w:val="2"/>
        </w:rPr>
        <w:t>中心，联</w:t>
      </w:r>
      <w:r>
        <w:rPr>
          <w:rFonts w:hint="eastAsia"/>
          <w:spacing w:val="3"/>
        </w:rPr>
        <w:t>系</w:t>
      </w:r>
      <w:r>
        <w:rPr>
          <w:rFonts w:hint="eastAsia"/>
          <w:spacing w:val="2"/>
        </w:rPr>
        <w:t>其他投影</w:t>
      </w:r>
      <w:r>
        <w:rPr>
          <w:rFonts w:hint="eastAsia"/>
          <w:spacing w:val="3"/>
        </w:rPr>
        <w:t>图</w:t>
      </w:r>
      <w:r>
        <w:rPr>
          <w:rFonts w:hint="eastAsia"/>
          <w:spacing w:val="2"/>
        </w:rPr>
        <w:t>分析投</w:t>
      </w:r>
      <w:r>
        <w:rPr>
          <w:rFonts w:hint="eastAsia"/>
          <w:spacing w:val="3"/>
        </w:rPr>
        <w:t>影</w:t>
      </w:r>
      <w:r>
        <w:rPr>
          <w:rFonts w:hint="eastAsia"/>
          <w:spacing w:val="4"/>
        </w:rPr>
        <w:t>图</w:t>
      </w:r>
      <w:r>
        <w:rPr>
          <w:rFonts w:hint="eastAsia"/>
        </w:rPr>
        <w:t>上</w:t>
      </w:r>
      <w:r>
        <w:t xml:space="preserve"> </w:t>
      </w:r>
      <w:r>
        <w:rPr>
          <w:rFonts w:hint="eastAsia"/>
          <w:spacing w:val="1"/>
        </w:rPr>
        <w:t>所反映</w:t>
      </w:r>
      <w:r>
        <w:rPr>
          <w:rFonts w:hint="eastAsia"/>
        </w:rPr>
        <w:t>的组</w:t>
      </w:r>
      <w:r>
        <w:rPr>
          <w:rFonts w:hint="eastAsia"/>
          <w:spacing w:val="1"/>
        </w:rPr>
        <w:t>合体的</w:t>
      </w:r>
      <w:r>
        <w:rPr>
          <w:rFonts w:hint="eastAsia"/>
        </w:rPr>
        <w:t>组合</w:t>
      </w:r>
      <w:r>
        <w:rPr>
          <w:rFonts w:hint="eastAsia"/>
          <w:spacing w:val="1"/>
        </w:rPr>
        <w:t>方式，</w:t>
      </w:r>
      <w:r>
        <w:rPr>
          <w:rFonts w:hint="eastAsia"/>
        </w:rPr>
        <w:t>然后</w:t>
      </w:r>
      <w:r>
        <w:rPr>
          <w:rFonts w:hint="eastAsia"/>
          <w:spacing w:val="1"/>
        </w:rPr>
        <w:t>在投影</w:t>
      </w:r>
      <w:r>
        <w:rPr>
          <w:rFonts w:hint="eastAsia"/>
        </w:rPr>
        <w:t>图上</w:t>
      </w:r>
      <w:r>
        <w:rPr>
          <w:rFonts w:hint="eastAsia"/>
          <w:spacing w:val="1"/>
        </w:rPr>
        <w:t>把形体</w:t>
      </w:r>
      <w:r>
        <w:rPr>
          <w:rFonts w:hint="eastAsia"/>
        </w:rPr>
        <w:t>分解</w:t>
      </w:r>
      <w:r>
        <w:rPr>
          <w:rFonts w:hint="eastAsia"/>
          <w:spacing w:val="1"/>
        </w:rPr>
        <w:t>成若干</w:t>
      </w:r>
      <w:r>
        <w:rPr>
          <w:rFonts w:hint="eastAsia"/>
        </w:rPr>
        <w:t>基本</w:t>
      </w:r>
      <w:r>
        <w:rPr>
          <w:rFonts w:hint="eastAsia"/>
          <w:spacing w:val="1"/>
        </w:rPr>
        <w:t>形体，</w:t>
      </w:r>
      <w:r>
        <w:rPr>
          <w:rFonts w:hint="eastAsia"/>
        </w:rPr>
        <w:t>并按</w:t>
      </w:r>
      <w:r>
        <w:rPr>
          <w:rFonts w:hint="eastAsia"/>
          <w:spacing w:val="2"/>
        </w:rPr>
        <w:t>各自的投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影关系</w:t>
      </w:r>
      <w:r>
        <w:rPr>
          <w:rFonts w:hint="eastAsia"/>
        </w:rPr>
        <w:t>，分</w:t>
      </w:r>
      <w:r>
        <w:rPr>
          <w:rFonts w:hint="eastAsia"/>
          <w:spacing w:val="1"/>
        </w:rPr>
        <w:t>别想象</w:t>
      </w:r>
      <w:r>
        <w:rPr>
          <w:rFonts w:hint="eastAsia"/>
        </w:rPr>
        <w:t>出每</w:t>
      </w:r>
      <w:r>
        <w:rPr>
          <w:rFonts w:hint="eastAsia"/>
          <w:spacing w:val="1"/>
        </w:rPr>
        <w:t>个基本</w:t>
      </w:r>
      <w:r>
        <w:rPr>
          <w:rFonts w:hint="eastAsia"/>
        </w:rPr>
        <w:t>形体</w:t>
      </w:r>
      <w:r>
        <w:rPr>
          <w:rFonts w:hint="eastAsia"/>
          <w:spacing w:val="1"/>
        </w:rPr>
        <w:t>的形状</w:t>
      </w:r>
      <w:r>
        <w:rPr>
          <w:rFonts w:hint="eastAsia"/>
        </w:rPr>
        <w:t>，再</w:t>
      </w:r>
      <w:r>
        <w:rPr>
          <w:rFonts w:hint="eastAsia"/>
          <w:spacing w:val="1"/>
        </w:rPr>
        <w:t>根据各</w:t>
      </w:r>
      <w:r>
        <w:rPr>
          <w:rFonts w:hint="eastAsia"/>
        </w:rPr>
        <w:t>基本</w:t>
      </w:r>
      <w:r>
        <w:rPr>
          <w:rFonts w:hint="eastAsia"/>
          <w:spacing w:val="1"/>
        </w:rPr>
        <w:t>形体的</w:t>
      </w:r>
      <w:r>
        <w:rPr>
          <w:rFonts w:hint="eastAsia"/>
        </w:rPr>
        <w:t>相对</w:t>
      </w:r>
      <w:r>
        <w:rPr>
          <w:rFonts w:hint="eastAsia"/>
          <w:spacing w:val="1"/>
        </w:rPr>
        <w:t>位置关</w:t>
      </w:r>
      <w:r>
        <w:rPr>
          <w:rFonts w:hint="eastAsia"/>
        </w:rPr>
        <w:t>系，</w:t>
      </w:r>
      <w:r>
        <w:rPr>
          <w:rFonts w:hint="eastAsia"/>
          <w:spacing w:val="2"/>
        </w:rPr>
        <w:t>结合组合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体的组</w:t>
      </w:r>
      <w:r>
        <w:rPr>
          <w:rFonts w:hint="eastAsia"/>
        </w:rPr>
        <w:t>合方</w:t>
      </w:r>
      <w:r>
        <w:rPr>
          <w:rFonts w:hint="eastAsia"/>
          <w:spacing w:val="1"/>
        </w:rPr>
        <w:t>式，把</w:t>
      </w:r>
      <w:r>
        <w:rPr>
          <w:rFonts w:hint="eastAsia"/>
        </w:rPr>
        <w:t>基本</w:t>
      </w:r>
      <w:r>
        <w:rPr>
          <w:rFonts w:hint="eastAsia"/>
          <w:spacing w:val="1"/>
        </w:rPr>
        <w:t>形体进</w:t>
      </w:r>
      <w:r>
        <w:rPr>
          <w:rFonts w:hint="eastAsia"/>
        </w:rPr>
        <w:t>行整</w:t>
      </w:r>
      <w:r>
        <w:rPr>
          <w:rFonts w:hint="eastAsia"/>
          <w:spacing w:val="1"/>
        </w:rPr>
        <w:t>合，想</w:t>
      </w:r>
      <w:r>
        <w:rPr>
          <w:rFonts w:hint="eastAsia"/>
        </w:rPr>
        <w:t>象出</w:t>
      </w:r>
      <w:r>
        <w:rPr>
          <w:rFonts w:hint="eastAsia"/>
          <w:spacing w:val="1"/>
        </w:rPr>
        <w:t>整个形</w:t>
      </w:r>
      <w:r>
        <w:rPr>
          <w:rFonts w:hint="eastAsia"/>
        </w:rPr>
        <w:t>体的</w:t>
      </w:r>
      <w:r>
        <w:rPr>
          <w:rFonts w:hint="eastAsia"/>
          <w:spacing w:val="1"/>
        </w:rPr>
        <w:t>形状。</w:t>
      </w:r>
      <w:r>
        <w:rPr>
          <w:rFonts w:hint="eastAsia"/>
        </w:rPr>
        <w:t>这种</w:t>
      </w:r>
      <w:r>
        <w:rPr>
          <w:rFonts w:hint="eastAsia"/>
          <w:spacing w:val="1"/>
        </w:rPr>
        <w:t>读图的</w:t>
      </w:r>
      <w:r>
        <w:rPr>
          <w:rFonts w:hint="eastAsia"/>
        </w:rPr>
        <w:t>方法</w:t>
      </w:r>
      <w:r>
        <w:rPr>
          <w:rFonts w:hint="eastAsia"/>
          <w:spacing w:val="2"/>
        </w:rPr>
        <w:t>称为形体</w:t>
      </w:r>
      <w:r>
        <w:rPr>
          <w:spacing w:val="2"/>
        </w:rPr>
        <w:t xml:space="preserve"> </w:t>
      </w:r>
      <w:r>
        <w:rPr>
          <w:rFonts w:hint="eastAsia"/>
        </w:rPr>
        <w:t>分析法。</w:t>
      </w:r>
    </w:p>
    <w:p w:rsidR="00800CFE" w:rsidRDefault="00800CFE" w:rsidP="00800CFE">
      <w:pPr>
        <w:pStyle w:val="a3"/>
        <w:kinsoku w:val="0"/>
        <w:overflowPunct w:val="0"/>
        <w:spacing w:line="295" w:lineRule="exact"/>
        <w:ind w:left="476" w:right="1711"/>
      </w:pPr>
      <w:r>
        <w:rPr>
          <w:rFonts w:ascii="黑体" w:eastAsia="黑体" w:cs="黑体" w:hint="eastAsia"/>
        </w:rPr>
        <w:t>【例</w:t>
      </w:r>
      <w:r>
        <w:rPr>
          <w:rFonts w:ascii="黑体" w:eastAsia="黑体" w:cs="黑体"/>
          <w:spacing w:val="-56"/>
        </w:rPr>
        <w:t xml:space="preserve"> </w:t>
      </w:r>
      <w:r>
        <w:rPr>
          <w:rFonts w:ascii="Arial" w:eastAsia="黑体" w:hAnsi="Arial" w:cs="Arial"/>
          <w:spacing w:val="-1"/>
        </w:rPr>
        <w:t>2-1</w:t>
      </w:r>
      <w:r>
        <w:rPr>
          <w:rFonts w:ascii="黑体" w:eastAsia="黑体" w:hAnsi="Arial" w:cs="黑体" w:hint="eastAsia"/>
        </w:rPr>
        <w:t>】</w:t>
      </w:r>
      <w:r>
        <w:rPr>
          <w:rFonts w:hAnsi="Arial" w:hint="eastAsia"/>
        </w:rPr>
        <w:t>如图</w:t>
      </w:r>
      <w:r>
        <w:rPr>
          <w:rFonts w:hAnsi="Arial"/>
          <w:spacing w:val="-55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32(a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  <w:spacing w:val="-2"/>
        </w:rPr>
        <w:t>所</w:t>
      </w:r>
      <w:r>
        <w:rPr>
          <w:rFonts w:hint="eastAsia"/>
        </w:rPr>
        <w:t>示，想象其形状。</w:t>
      </w:r>
    </w:p>
    <w:p w:rsidR="00800CFE" w:rsidRDefault="00800CFE" w:rsidP="00800CFE">
      <w:pPr>
        <w:kinsoku w:val="0"/>
        <w:overflowPunct w:val="0"/>
        <w:spacing w:before="55"/>
        <w:ind w:left="123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860800" cy="1327150"/>
            <wp:effectExtent l="1905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00" w:lineRule="exact"/>
        <w:rPr>
          <w:sz w:val="10"/>
          <w:szCs w:val="10"/>
        </w:rPr>
      </w:pPr>
    </w:p>
    <w:p w:rsidR="00800CFE" w:rsidRDefault="00800CFE" w:rsidP="00980C2B">
      <w:pPr>
        <w:numPr>
          <w:ilvl w:val="0"/>
          <w:numId w:val="7"/>
        </w:numPr>
        <w:tabs>
          <w:tab w:val="left" w:pos="5939"/>
        </w:tabs>
        <w:kinsoku w:val="0"/>
        <w:overflowPunct w:val="0"/>
        <w:ind w:left="5940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157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429000" cy="156845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tabs>
          <w:tab w:val="left" w:pos="6119"/>
        </w:tabs>
        <w:kinsoku w:val="0"/>
        <w:overflowPunct w:val="0"/>
        <w:spacing w:before="98"/>
        <w:ind w:left="2770"/>
        <w:rPr>
          <w:sz w:val="18"/>
          <w:szCs w:val="18"/>
        </w:rPr>
      </w:pPr>
      <w:r>
        <w:rPr>
          <w:sz w:val="18"/>
          <w:szCs w:val="18"/>
        </w:rPr>
        <w:t>(c)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d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  <w:sectPr w:rsidR="00800CFE">
          <w:pgSz w:w="11905" w:h="16840"/>
          <w:pgMar w:top="7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黑体" w:eastAsia="黑体" w:cs="黑体"/>
        </w:rPr>
      </w:pPr>
      <w:r>
        <w:rPr>
          <w:rFonts w:ascii="黑体" w:eastAsia="黑体" w:cs="黑体" w:hint="eastAsia"/>
        </w:rPr>
        <w:t>分析：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2.3</w:t>
      </w:r>
      <w:r>
        <w:rPr>
          <w:rFonts w:ascii="Arial" w:eastAsia="黑体" w:hAnsi="Arial" w:cs="Arial"/>
          <w:sz w:val="18"/>
          <w:szCs w:val="18"/>
        </w:rPr>
        <w:t xml:space="preserve">2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形</w:t>
      </w:r>
      <w:r>
        <w:rPr>
          <w:rFonts w:ascii="黑体" w:eastAsia="黑体" w:hAnsi="Arial" w:cs="黑体" w:hint="eastAsia"/>
          <w:spacing w:val="1"/>
          <w:sz w:val="18"/>
          <w:szCs w:val="18"/>
        </w:rPr>
        <w:t>体</w:t>
      </w:r>
      <w:r>
        <w:rPr>
          <w:rFonts w:ascii="黑体" w:eastAsia="黑体" w:hAnsi="Arial" w:cs="黑体" w:hint="eastAsia"/>
          <w:sz w:val="18"/>
          <w:szCs w:val="18"/>
        </w:rPr>
        <w:t>分析法识读投影图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1211" w:space="1202"/>
            <w:col w:w="6132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before="30" w:line="30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lastRenderedPageBreak/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根据</w:t>
      </w:r>
      <w:r>
        <w:rPr>
          <w:rFonts w:hint="eastAsia"/>
          <w:spacing w:val="3"/>
        </w:rPr>
        <w:t>三面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特</w:t>
      </w:r>
      <w:r>
        <w:rPr>
          <w:rFonts w:hint="eastAsia"/>
          <w:spacing w:val="3"/>
        </w:rPr>
        <w:t>征</w:t>
      </w:r>
      <w:r>
        <w:rPr>
          <w:rFonts w:hint="eastAsia"/>
          <w:spacing w:val="2"/>
        </w:rPr>
        <w:t>可判</w:t>
      </w:r>
      <w:r>
        <w:rPr>
          <w:rFonts w:hint="eastAsia"/>
          <w:spacing w:val="3"/>
        </w:rPr>
        <w:t>断</w:t>
      </w:r>
      <w:r>
        <w:rPr>
          <w:rFonts w:hint="eastAsia"/>
          <w:spacing w:val="2"/>
        </w:rPr>
        <w:t>该</w:t>
      </w:r>
      <w:r>
        <w:rPr>
          <w:rFonts w:hint="eastAsia"/>
          <w:spacing w:val="3"/>
        </w:rPr>
        <w:t>组</w:t>
      </w:r>
      <w:r>
        <w:rPr>
          <w:rFonts w:hint="eastAsia"/>
          <w:spacing w:val="2"/>
        </w:rPr>
        <w:t>合体</w:t>
      </w:r>
      <w:r>
        <w:rPr>
          <w:rFonts w:hint="eastAsia"/>
          <w:spacing w:val="3"/>
        </w:rPr>
        <w:t>为</w:t>
      </w:r>
      <w:r>
        <w:rPr>
          <w:rFonts w:hint="eastAsia"/>
          <w:spacing w:val="2"/>
        </w:rPr>
        <w:t>叠</w:t>
      </w:r>
      <w:r>
        <w:rPr>
          <w:rFonts w:hint="eastAsia"/>
          <w:spacing w:val="3"/>
        </w:rPr>
        <w:t>加</w:t>
      </w:r>
      <w:r>
        <w:rPr>
          <w:rFonts w:hint="eastAsia"/>
          <w:spacing w:val="2"/>
        </w:rPr>
        <w:t>体。</w:t>
      </w:r>
      <w:r>
        <w:rPr>
          <w:rFonts w:hint="eastAsia"/>
          <w:spacing w:val="3"/>
        </w:rPr>
        <w:t>按</w:t>
      </w:r>
      <w:r>
        <w:rPr>
          <w:rFonts w:hint="eastAsia"/>
          <w:spacing w:val="2"/>
        </w:rPr>
        <w:t>正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和</w:t>
      </w:r>
      <w:r>
        <w:rPr>
          <w:rFonts w:hint="eastAsia"/>
          <w:spacing w:val="2"/>
        </w:rPr>
        <w:t>侧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特</w:t>
      </w:r>
      <w:r>
        <w:rPr>
          <w:rFonts w:hint="eastAsia"/>
          <w:spacing w:val="3"/>
        </w:rPr>
        <w:t>征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该组合体可分为三部分，如图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32(</w:t>
      </w:r>
      <w:r>
        <w:rPr>
          <w:rFonts w:ascii="Times New Roman" w:cs="Times New Roman"/>
          <w:spacing w:val="-1"/>
        </w:rPr>
        <w:t>b)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line="285" w:lineRule="exact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49"/>
        </w:rPr>
        <w:t xml:space="preserve"> </w:t>
      </w:r>
      <w:r>
        <w:rPr>
          <w:rFonts w:hint="eastAsia"/>
        </w:rPr>
        <w:t>找出每一部分对应的三面投影，如图</w:t>
      </w:r>
      <w:r>
        <w:rPr>
          <w:spacing w:val="-54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32(c</w:t>
      </w:r>
      <w:r>
        <w:rPr>
          <w:rFonts w:ascii="Times New Roman" w:cs="Times New Roman"/>
          <w:spacing w:val="-2"/>
        </w:rPr>
        <w:t>)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before="14" w:line="30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根据</w:t>
      </w:r>
      <w:r>
        <w:rPr>
          <w:rFonts w:hint="eastAsia"/>
          <w:spacing w:val="3"/>
        </w:rPr>
        <w:t>每一</w:t>
      </w:r>
      <w:r>
        <w:rPr>
          <w:rFonts w:hint="eastAsia"/>
          <w:spacing w:val="2"/>
        </w:rPr>
        <w:t>部分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特征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推</w:t>
      </w:r>
      <w:r>
        <w:rPr>
          <w:rFonts w:hint="eastAsia"/>
          <w:spacing w:val="3"/>
        </w:rPr>
        <w:t>断</w:t>
      </w:r>
      <w:r>
        <w:rPr>
          <w:rFonts w:hint="eastAsia"/>
          <w:spacing w:val="2"/>
        </w:rPr>
        <w:t>出基</w:t>
      </w:r>
      <w:r>
        <w:rPr>
          <w:rFonts w:hint="eastAsia"/>
          <w:spacing w:val="3"/>
        </w:rPr>
        <w:t>本</w:t>
      </w:r>
      <w:r>
        <w:rPr>
          <w:rFonts w:hint="eastAsia"/>
          <w:spacing w:val="2"/>
        </w:rPr>
        <w:t>几</w:t>
      </w:r>
      <w:r>
        <w:rPr>
          <w:rFonts w:hint="eastAsia"/>
          <w:spacing w:val="3"/>
        </w:rPr>
        <w:t>何</w:t>
      </w:r>
      <w:r>
        <w:rPr>
          <w:rFonts w:hint="eastAsia"/>
          <w:spacing w:val="2"/>
        </w:rPr>
        <w:t>体的</w:t>
      </w:r>
      <w:r>
        <w:rPr>
          <w:rFonts w:hint="eastAsia"/>
          <w:spacing w:val="3"/>
        </w:rPr>
        <w:t>形</w:t>
      </w:r>
      <w:r>
        <w:rPr>
          <w:rFonts w:hint="eastAsia"/>
          <w:spacing w:val="2"/>
        </w:rPr>
        <w:t>状</w:t>
      </w:r>
      <w:r>
        <w:rPr>
          <w:rFonts w:hint="eastAsia"/>
          <w:spacing w:val="3"/>
        </w:rPr>
        <w:t>。</w:t>
      </w:r>
      <w:r>
        <w:rPr>
          <w:rFonts w:hint="eastAsia"/>
          <w:spacing w:val="2"/>
        </w:rPr>
        <w:t>可以</w:t>
      </w:r>
      <w:r>
        <w:rPr>
          <w:rFonts w:hint="eastAsia"/>
          <w:spacing w:val="3"/>
        </w:rPr>
        <w:t>分</w:t>
      </w:r>
      <w:r>
        <w:rPr>
          <w:rFonts w:hint="eastAsia"/>
          <w:spacing w:val="2"/>
        </w:rPr>
        <w:t>析</w:t>
      </w:r>
      <w:r>
        <w:rPr>
          <w:rFonts w:hint="eastAsia"/>
          <w:spacing w:val="3"/>
        </w:rPr>
        <w:t>出</w:t>
      </w:r>
      <w:r>
        <w:rPr>
          <w:rFonts w:hint="eastAsia"/>
          <w:spacing w:val="2"/>
        </w:rPr>
        <w:t>，Ⅰ</w:t>
      </w:r>
      <w:r>
        <w:rPr>
          <w:rFonts w:hint="eastAsia"/>
          <w:spacing w:val="3"/>
        </w:rPr>
        <w:t>是</w:t>
      </w:r>
      <w:r>
        <w:rPr>
          <w:rFonts w:hint="eastAsia"/>
          <w:spacing w:val="2"/>
        </w:rPr>
        <w:t>平</w:t>
      </w:r>
      <w:r>
        <w:rPr>
          <w:rFonts w:hint="eastAsia"/>
          <w:spacing w:val="3"/>
        </w:rPr>
        <w:t>放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长方体，Ⅱ是立放的长方体，Ⅲ是横放的三棱柱。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(4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最后</w:t>
      </w:r>
      <w:r>
        <w:rPr>
          <w:rFonts w:hint="eastAsia"/>
          <w:spacing w:val="3"/>
        </w:rPr>
        <w:t>，根</w:t>
      </w:r>
      <w:r>
        <w:rPr>
          <w:rFonts w:hint="eastAsia"/>
          <w:spacing w:val="2"/>
        </w:rPr>
        <w:t>据各</w:t>
      </w:r>
      <w:r>
        <w:rPr>
          <w:rFonts w:hint="eastAsia"/>
          <w:spacing w:val="3"/>
        </w:rPr>
        <w:t>部</w:t>
      </w:r>
      <w:r>
        <w:rPr>
          <w:rFonts w:hint="eastAsia"/>
          <w:spacing w:val="2"/>
        </w:rPr>
        <w:t>分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影的</w:t>
      </w:r>
      <w:r>
        <w:rPr>
          <w:rFonts w:hint="eastAsia"/>
          <w:spacing w:val="3"/>
        </w:rPr>
        <w:t>相</w:t>
      </w:r>
      <w:r>
        <w:rPr>
          <w:rFonts w:hint="eastAsia"/>
          <w:spacing w:val="2"/>
        </w:rPr>
        <w:t>对</w:t>
      </w:r>
      <w:r>
        <w:rPr>
          <w:rFonts w:hint="eastAsia"/>
          <w:spacing w:val="3"/>
        </w:rPr>
        <w:t>位</w:t>
      </w:r>
      <w:r>
        <w:rPr>
          <w:rFonts w:hint="eastAsia"/>
          <w:spacing w:val="2"/>
        </w:rPr>
        <w:t>置关</w:t>
      </w:r>
      <w:r>
        <w:rPr>
          <w:rFonts w:hint="eastAsia"/>
          <w:spacing w:val="3"/>
        </w:rPr>
        <w:t>系</w:t>
      </w:r>
      <w:r>
        <w:rPr>
          <w:rFonts w:hint="eastAsia"/>
          <w:spacing w:val="2"/>
        </w:rPr>
        <w:t>，</w:t>
      </w:r>
      <w:r>
        <w:rPr>
          <w:rFonts w:hint="eastAsia"/>
          <w:spacing w:val="3"/>
        </w:rPr>
        <w:t>将</w:t>
      </w:r>
      <w:r>
        <w:rPr>
          <w:rFonts w:hint="eastAsia"/>
          <w:spacing w:val="2"/>
        </w:rPr>
        <w:t>三部</w:t>
      </w:r>
      <w:r>
        <w:rPr>
          <w:rFonts w:hint="eastAsia"/>
          <w:spacing w:val="3"/>
        </w:rPr>
        <w:t>分</w:t>
      </w:r>
      <w:r>
        <w:rPr>
          <w:rFonts w:hint="eastAsia"/>
          <w:spacing w:val="2"/>
        </w:rPr>
        <w:t>形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组合</w:t>
      </w:r>
      <w:r>
        <w:rPr>
          <w:rFonts w:hint="eastAsia"/>
          <w:spacing w:val="3"/>
        </w:rPr>
        <w:t>起</w:t>
      </w:r>
      <w:r>
        <w:rPr>
          <w:rFonts w:hint="eastAsia"/>
          <w:spacing w:val="2"/>
        </w:rPr>
        <w:t>来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组合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形</w:t>
      </w:r>
      <w:r>
        <w:rPr>
          <w:rFonts w:hint="eastAsia"/>
        </w:rPr>
        <w:t>状</w:t>
      </w:r>
      <w:r>
        <w:t xml:space="preserve"> </w:t>
      </w:r>
      <w:r>
        <w:rPr>
          <w:rFonts w:hint="eastAsia"/>
        </w:rPr>
        <w:t>就清楚了。然后对应三面投影图，最终确定出组合体的形状，如图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.3</w:t>
      </w:r>
      <w:r>
        <w:rPr>
          <w:rFonts w:ascii="Times New Roman" w:cs="Times New Roman"/>
        </w:rPr>
        <w:t>2(d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before="59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．线面分析法</w:t>
      </w:r>
    </w:p>
    <w:p w:rsidR="00800CFE" w:rsidRDefault="00800CFE" w:rsidP="00800CFE">
      <w:pPr>
        <w:kinsoku w:val="0"/>
        <w:overflowPunct w:val="0"/>
        <w:spacing w:before="5" w:line="110" w:lineRule="exact"/>
        <w:rPr>
          <w:sz w:val="11"/>
          <w:szCs w:val="11"/>
        </w:rPr>
      </w:pPr>
    </w:p>
    <w:p w:rsidR="00800CFE" w:rsidRDefault="0013141E" w:rsidP="00800CFE">
      <w:pPr>
        <w:pStyle w:val="a3"/>
        <w:kinsoku w:val="0"/>
        <w:overflowPunct w:val="0"/>
        <w:spacing w:line="300" w:lineRule="exact"/>
        <w:ind w:left="160" w:right="158" w:firstLine="420"/>
        <w:jc w:val="both"/>
      </w:pPr>
      <w:r>
        <w:rPr>
          <w:noProof/>
        </w:rPr>
        <w:pict>
          <v:rect id="_x0000_s1083" style="position:absolute;left:0;text-align:left;margin-left:447.35pt;margin-top:63.25pt;width:56pt;height:12pt;z-index:-25161318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68" name="图片 1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根据组合</w:t>
      </w:r>
      <w:r w:rsidR="00800CFE">
        <w:rPr>
          <w:rFonts w:hint="eastAsia"/>
        </w:rPr>
        <w:t>体</w:t>
      </w:r>
      <w:r w:rsidR="00800CFE">
        <w:rPr>
          <w:rFonts w:hint="eastAsia"/>
          <w:spacing w:val="1"/>
        </w:rPr>
        <w:t>各线、面</w:t>
      </w:r>
      <w:r w:rsidR="00800CFE">
        <w:rPr>
          <w:rFonts w:hint="eastAsia"/>
        </w:rPr>
        <w:t>的</w:t>
      </w:r>
      <w:r w:rsidR="00800CFE">
        <w:rPr>
          <w:rFonts w:hint="eastAsia"/>
          <w:spacing w:val="1"/>
        </w:rPr>
        <w:t>投影特性</w:t>
      </w:r>
      <w:r w:rsidR="00800CFE">
        <w:rPr>
          <w:rFonts w:hint="eastAsia"/>
        </w:rPr>
        <w:t>来</w:t>
      </w:r>
      <w:r w:rsidR="00800CFE">
        <w:rPr>
          <w:rFonts w:hint="eastAsia"/>
          <w:spacing w:val="1"/>
        </w:rPr>
        <w:t>分析投影</w:t>
      </w:r>
      <w:r w:rsidR="00800CFE">
        <w:rPr>
          <w:rFonts w:hint="eastAsia"/>
        </w:rPr>
        <w:t>图</w:t>
      </w:r>
      <w:r w:rsidR="00800CFE">
        <w:rPr>
          <w:rFonts w:hint="eastAsia"/>
          <w:spacing w:val="1"/>
        </w:rPr>
        <w:t>中线和线</w:t>
      </w:r>
      <w:r w:rsidR="00800CFE">
        <w:rPr>
          <w:rFonts w:hint="eastAsia"/>
        </w:rPr>
        <w:t>框</w:t>
      </w:r>
      <w:r w:rsidR="00800CFE">
        <w:rPr>
          <w:rFonts w:hint="eastAsia"/>
          <w:spacing w:val="1"/>
        </w:rPr>
        <w:t>的空间形</w:t>
      </w:r>
      <w:r w:rsidR="00800CFE">
        <w:rPr>
          <w:rFonts w:hint="eastAsia"/>
        </w:rPr>
        <w:t>状</w:t>
      </w:r>
      <w:r w:rsidR="00800CFE">
        <w:rPr>
          <w:rFonts w:hint="eastAsia"/>
          <w:spacing w:val="1"/>
        </w:rPr>
        <w:t>和相对位</w:t>
      </w:r>
      <w:r w:rsidR="00800CFE">
        <w:rPr>
          <w:rFonts w:hint="eastAsia"/>
        </w:rPr>
        <w:t>置，从</w:t>
      </w:r>
      <w:r w:rsidR="00800CFE">
        <w:t xml:space="preserve"> </w:t>
      </w:r>
      <w:r w:rsidR="00800CFE">
        <w:rPr>
          <w:rFonts w:hint="eastAsia"/>
          <w:spacing w:val="1"/>
        </w:rPr>
        <w:t>而确定</w:t>
      </w:r>
      <w:r w:rsidR="00800CFE">
        <w:rPr>
          <w:rFonts w:hint="eastAsia"/>
        </w:rPr>
        <w:t>组合</w:t>
      </w:r>
      <w:r w:rsidR="00800CFE">
        <w:rPr>
          <w:rFonts w:hint="eastAsia"/>
          <w:spacing w:val="1"/>
        </w:rPr>
        <w:t>体的总</w:t>
      </w:r>
      <w:r w:rsidR="00800CFE">
        <w:rPr>
          <w:rFonts w:hint="eastAsia"/>
        </w:rPr>
        <w:t>形状</w:t>
      </w:r>
      <w:r w:rsidR="00800CFE">
        <w:rPr>
          <w:rFonts w:hint="eastAsia"/>
          <w:spacing w:val="1"/>
        </w:rPr>
        <w:t>的方法</w:t>
      </w:r>
      <w:r w:rsidR="00800CFE">
        <w:rPr>
          <w:rFonts w:hint="eastAsia"/>
        </w:rPr>
        <w:t>称为</w:t>
      </w:r>
      <w:r w:rsidR="00800CFE">
        <w:rPr>
          <w:rFonts w:hint="eastAsia"/>
          <w:spacing w:val="1"/>
        </w:rPr>
        <w:t>线面分</w:t>
      </w:r>
      <w:r w:rsidR="00800CFE">
        <w:rPr>
          <w:rFonts w:hint="eastAsia"/>
        </w:rPr>
        <w:t>析法</w:t>
      </w:r>
      <w:r w:rsidR="00800CFE">
        <w:rPr>
          <w:rFonts w:hint="eastAsia"/>
          <w:spacing w:val="1"/>
        </w:rPr>
        <w:t>。它是</w:t>
      </w:r>
      <w:r w:rsidR="00800CFE">
        <w:rPr>
          <w:rFonts w:hint="eastAsia"/>
        </w:rPr>
        <w:t>一种</w:t>
      </w:r>
      <w:r w:rsidR="00800CFE">
        <w:rPr>
          <w:rFonts w:hint="eastAsia"/>
          <w:spacing w:val="1"/>
        </w:rPr>
        <w:t>辅助方</w:t>
      </w:r>
      <w:r w:rsidR="00800CFE">
        <w:rPr>
          <w:rFonts w:hint="eastAsia"/>
        </w:rPr>
        <w:t>法，</w:t>
      </w:r>
      <w:r w:rsidR="00800CFE">
        <w:rPr>
          <w:rFonts w:hint="eastAsia"/>
          <w:spacing w:val="1"/>
        </w:rPr>
        <w:t>通常是</w:t>
      </w:r>
      <w:r w:rsidR="00800CFE">
        <w:rPr>
          <w:rFonts w:hint="eastAsia"/>
        </w:rPr>
        <w:t>在对</w:t>
      </w:r>
      <w:r w:rsidR="00800CFE">
        <w:rPr>
          <w:rFonts w:hint="eastAsia"/>
          <w:spacing w:val="2"/>
        </w:rPr>
        <w:t>投影图进</w:t>
      </w:r>
      <w:r w:rsidR="00800CFE">
        <w:rPr>
          <w:spacing w:val="2"/>
        </w:rPr>
        <w:t xml:space="preserve"> </w:t>
      </w:r>
      <w:r w:rsidR="00800CFE">
        <w:rPr>
          <w:rFonts w:hint="eastAsia"/>
        </w:rPr>
        <w:t>行形体分析的基础上，对投影图中难以看懂的局部投影，运用线面分析的方法进行识读。</w:t>
      </w:r>
    </w:p>
    <w:p w:rsidR="00800CFE" w:rsidRDefault="00800CFE" w:rsidP="00800CFE">
      <w:pPr>
        <w:kinsoku w:val="0"/>
        <w:overflowPunct w:val="0"/>
        <w:spacing w:before="18" w:line="280" w:lineRule="exact"/>
        <w:rPr>
          <w:sz w:val="28"/>
          <w:szCs w:val="28"/>
        </w:rPr>
      </w:pP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55</w:t>
      </w: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77" w:line="300" w:lineRule="exact"/>
        <w:ind w:left="160" w:right="158" w:firstLine="420"/>
        <w:jc w:val="both"/>
      </w:pPr>
      <w:r>
        <w:rPr>
          <w:rFonts w:hint="eastAsia"/>
          <w:spacing w:val="1"/>
        </w:rPr>
        <w:t>要用线面</w:t>
      </w:r>
      <w:r>
        <w:rPr>
          <w:rFonts w:hint="eastAsia"/>
        </w:rPr>
        <w:t>分</w:t>
      </w:r>
      <w:r>
        <w:rPr>
          <w:rFonts w:hint="eastAsia"/>
          <w:spacing w:val="1"/>
        </w:rPr>
        <w:t>析法，需</w:t>
      </w:r>
      <w:r>
        <w:rPr>
          <w:rFonts w:hint="eastAsia"/>
        </w:rPr>
        <w:t>弄</w:t>
      </w:r>
      <w:r>
        <w:rPr>
          <w:rFonts w:hint="eastAsia"/>
          <w:spacing w:val="1"/>
        </w:rPr>
        <w:t>清投影图</w:t>
      </w:r>
      <w:r>
        <w:rPr>
          <w:rFonts w:hint="eastAsia"/>
        </w:rPr>
        <w:t>中</w:t>
      </w:r>
      <w:r>
        <w:rPr>
          <w:rFonts w:hint="eastAsia"/>
          <w:spacing w:val="1"/>
        </w:rPr>
        <w:t>封闭线框</w:t>
      </w:r>
      <w:r>
        <w:rPr>
          <w:rFonts w:hint="eastAsia"/>
        </w:rPr>
        <w:t>和</w:t>
      </w:r>
      <w:r>
        <w:rPr>
          <w:rFonts w:hint="eastAsia"/>
          <w:spacing w:val="1"/>
        </w:rPr>
        <w:t>线段代表</w:t>
      </w:r>
      <w:r>
        <w:rPr>
          <w:rFonts w:hint="eastAsia"/>
        </w:rPr>
        <w:t>的</w:t>
      </w:r>
      <w:r>
        <w:rPr>
          <w:rFonts w:hint="eastAsia"/>
          <w:spacing w:val="1"/>
        </w:rPr>
        <w:t>意义。一</w:t>
      </w:r>
      <w:r>
        <w:rPr>
          <w:rFonts w:hint="eastAsia"/>
        </w:rPr>
        <w:t>个</w:t>
      </w:r>
      <w:r>
        <w:rPr>
          <w:rFonts w:hint="eastAsia"/>
          <w:spacing w:val="1"/>
        </w:rPr>
        <w:t>封闭线框</w:t>
      </w:r>
      <w:r>
        <w:rPr>
          <w:rFonts w:hint="eastAsia"/>
        </w:rPr>
        <w:t>，可能</w:t>
      </w:r>
      <w:r>
        <w:t xml:space="preserve"> </w:t>
      </w:r>
      <w:r>
        <w:rPr>
          <w:rFonts w:hint="eastAsia"/>
          <w:spacing w:val="1"/>
        </w:rPr>
        <w:t>表示一</w:t>
      </w:r>
      <w:r>
        <w:rPr>
          <w:rFonts w:hint="eastAsia"/>
        </w:rPr>
        <w:t>个平</w:t>
      </w:r>
      <w:r>
        <w:rPr>
          <w:rFonts w:hint="eastAsia"/>
          <w:spacing w:val="1"/>
        </w:rPr>
        <w:t>面或曲</w:t>
      </w:r>
      <w:r>
        <w:rPr>
          <w:rFonts w:hint="eastAsia"/>
        </w:rPr>
        <w:t>面，</w:t>
      </w:r>
      <w:r>
        <w:rPr>
          <w:rFonts w:hint="eastAsia"/>
          <w:spacing w:val="1"/>
        </w:rPr>
        <w:t>也可能</w:t>
      </w:r>
      <w:r>
        <w:rPr>
          <w:rFonts w:hint="eastAsia"/>
        </w:rPr>
        <w:t>表示</w:t>
      </w:r>
      <w:r>
        <w:rPr>
          <w:rFonts w:hint="eastAsia"/>
          <w:spacing w:val="1"/>
        </w:rPr>
        <w:t>一个相</w:t>
      </w:r>
      <w:r>
        <w:rPr>
          <w:rFonts w:hint="eastAsia"/>
        </w:rPr>
        <w:t>切的</w:t>
      </w:r>
      <w:r>
        <w:rPr>
          <w:rFonts w:hint="eastAsia"/>
          <w:spacing w:val="1"/>
        </w:rPr>
        <w:t>组合面</w:t>
      </w:r>
      <w:r>
        <w:rPr>
          <w:rFonts w:hint="eastAsia"/>
        </w:rPr>
        <w:t>，还</w:t>
      </w:r>
      <w:r>
        <w:rPr>
          <w:rFonts w:hint="eastAsia"/>
          <w:spacing w:val="1"/>
        </w:rPr>
        <w:t>可能表</w:t>
      </w:r>
      <w:r>
        <w:rPr>
          <w:rFonts w:hint="eastAsia"/>
        </w:rPr>
        <w:t>示一</w:t>
      </w:r>
      <w:r>
        <w:rPr>
          <w:rFonts w:hint="eastAsia"/>
          <w:spacing w:val="1"/>
        </w:rPr>
        <w:t>个孔洞</w:t>
      </w:r>
      <w:r>
        <w:rPr>
          <w:rFonts w:hint="eastAsia"/>
        </w:rPr>
        <w:t>。投</w:t>
      </w:r>
      <w:r>
        <w:rPr>
          <w:rFonts w:hint="eastAsia"/>
          <w:spacing w:val="2"/>
        </w:rPr>
        <w:t>影图中一</w:t>
      </w:r>
      <w:r>
        <w:rPr>
          <w:spacing w:val="2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线段，可能是特殊位置的面，也可能是两个面的交线，还可能表示曲面的轮廓素线。</w:t>
      </w:r>
    </w:p>
    <w:p w:rsidR="00800CFE" w:rsidRDefault="00800CFE" w:rsidP="00800CFE">
      <w:pPr>
        <w:pStyle w:val="a3"/>
        <w:kinsoku w:val="0"/>
        <w:overflowPunct w:val="0"/>
        <w:spacing w:line="285" w:lineRule="exact"/>
      </w:pPr>
      <w:r>
        <w:rPr>
          <w:rFonts w:ascii="黑体" w:eastAsia="黑体" w:cs="黑体" w:hint="eastAsia"/>
        </w:rPr>
        <w:t>【例</w:t>
      </w:r>
      <w:r>
        <w:rPr>
          <w:rFonts w:ascii="黑体" w:eastAsia="黑体" w:cs="黑体"/>
          <w:spacing w:val="-56"/>
        </w:rPr>
        <w:t xml:space="preserve"> </w:t>
      </w:r>
      <w:r>
        <w:rPr>
          <w:rFonts w:ascii="Arial" w:eastAsia="黑体" w:hAnsi="Arial" w:cs="Arial"/>
          <w:spacing w:val="-1"/>
        </w:rPr>
        <w:t>2-2</w:t>
      </w:r>
      <w:r>
        <w:rPr>
          <w:rFonts w:ascii="黑体" w:eastAsia="黑体" w:hAnsi="Arial" w:cs="黑体" w:hint="eastAsia"/>
        </w:rPr>
        <w:t>】</w:t>
      </w:r>
      <w:r>
        <w:rPr>
          <w:rFonts w:hAnsi="Arial" w:hint="eastAsia"/>
          <w:spacing w:val="1"/>
        </w:rPr>
        <w:t>如</w:t>
      </w:r>
      <w:r>
        <w:rPr>
          <w:rFonts w:hAnsi="Arial" w:hint="eastAsia"/>
        </w:rPr>
        <w:t>图</w:t>
      </w:r>
      <w:r>
        <w:rPr>
          <w:rFonts w:hAnsi="Arial"/>
          <w:spacing w:val="-55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33(a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  <w:spacing w:val="-2"/>
        </w:rPr>
        <w:t>所</w:t>
      </w:r>
      <w:r>
        <w:rPr>
          <w:rFonts w:hint="eastAsia"/>
        </w:rPr>
        <w:t>示，想象其形状。</w:t>
      </w:r>
    </w:p>
    <w:p w:rsidR="00800CFE" w:rsidRDefault="00800CFE" w:rsidP="00800CFE">
      <w:pPr>
        <w:kinsoku w:val="0"/>
        <w:overflowPunct w:val="0"/>
        <w:spacing w:before="95"/>
        <w:ind w:left="1413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632200" cy="1206500"/>
            <wp:effectExtent l="1905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" w:line="100" w:lineRule="exact"/>
        <w:rPr>
          <w:sz w:val="10"/>
          <w:szCs w:val="10"/>
        </w:rPr>
      </w:pPr>
    </w:p>
    <w:p w:rsidR="00800CFE" w:rsidRDefault="00800CFE" w:rsidP="00980C2B">
      <w:pPr>
        <w:numPr>
          <w:ilvl w:val="1"/>
          <w:numId w:val="7"/>
        </w:numPr>
        <w:tabs>
          <w:tab w:val="left" w:pos="6119"/>
        </w:tabs>
        <w:kinsoku w:val="0"/>
        <w:overflowPunct w:val="0"/>
        <w:ind w:left="6120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83"/>
        <w:ind w:left="134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721100" cy="1289050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tabs>
          <w:tab w:val="left" w:pos="6209"/>
        </w:tabs>
        <w:kinsoku w:val="0"/>
        <w:overflowPunct w:val="0"/>
        <w:spacing w:before="99"/>
        <w:ind w:left="2770"/>
        <w:rPr>
          <w:sz w:val="18"/>
          <w:szCs w:val="18"/>
        </w:rPr>
      </w:pPr>
      <w:r>
        <w:rPr>
          <w:sz w:val="18"/>
          <w:szCs w:val="18"/>
        </w:rPr>
        <w:t>(c)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d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18" w:line="260" w:lineRule="exact"/>
        <w:rPr>
          <w:sz w:val="26"/>
          <w:szCs w:val="26"/>
        </w:rPr>
      </w:pPr>
    </w:p>
    <w:p w:rsidR="00800CFE" w:rsidRDefault="00800CFE" w:rsidP="00800CFE">
      <w:pPr>
        <w:pStyle w:val="a3"/>
        <w:kinsoku w:val="0"/>
        <w:overflowPunct w:val="0"/>
        <w:rPr>
          <w:rFonts w:ascii="黑体" w:eastAsia="黑体" w:cs="黑体"/>
        </w:rPr>
      </w:pPr>
      <w:r>
        <w:rPr>
          <w:rFonts w:ascii="黑体" w:eastAsia="黑体" w:cs="黑体" w:hint="eastAsia"/>
        </w:rPr>
        <w:t>分析：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2.3</w:t>
      </w:r>
      <w:r>
        <w:rPr>
          <w:rFonts w:ascii="Arial" w:eastAsia="黑体" w:hAnsi="Arial" w:cs="Arial"/>
          <w:sz w:val="18"/>
          <w:szCs w:val="18"/>
        </w:rPr>
        <w:t xml:space="preserve">3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线</w:t>
      </w:r>
      <w:r>
        <w:rPr>
          <w:rFonts w:ascii="黑体" w:eastAsia="黑体" w:hAnsi="Arial" w:cs="黑体" w:hint="eastAsia"/>
          <w:spacing w:val="1"/>
          <w:sz w:val="18"/>
          <w:szCs w:val="18"/>
        </w:rPr>
        <w:t>面</w:t>
      </w:r>
      <w:r>
        <w:rPr>
          <w:rFonts w:ascii="黑体" w:eastAsia="黑体" w:hAnsi="Arial" w:cs="黑体" w:hint="eastAsia"/>
          <w:sz w:val="18"/>
          <w:szCs w:val="18"/>
        </w:rPr>
        <w:t>分析法识读投影图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1211" w:space="1202"/>
            <w:col w:w="6132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before="30" w:line="300" w:lineRule="exact"/>
        <w:ind w:left="160" w:right="158" w:firstLine="420"/>
        <w:jc w:val="both"/>
      </w:pPr>
      <w:r>
        <w:rPr>
          <w:rFonts w:ascii="Times New Roman" w:eastAsiaTheme="minorEastAsia" w:cs="Times New Roman"/>
          <w:spacing w:val="-1"/>
        </w:rPr>
        <w:lastRenderedPageBreak/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该物</w:t>
      </w:r>
      <w:r>
        <w:rPr>
          <w:rFonts w:hint="eastAsia"/>
          <w:spacing w:val="3"/>
        </w:rPr>
        <w:t>体的</w:t>
      </w:r>
      <w:r>
        <w:rPr>
          <w:rFonts w:hint="eastAsia"/>
          <w:spacing w:val="2"/>
        </w:rPr>
        <w:t>正面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和</w:t>
      </w:r>
      <w:r>
        <w:rPr>
          <w:rFonts w:hint="eastAsia"/>
          <w:spacing w:val="2"/>
        </w:rPr>
        <w:t>水平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外形</w:t>
      </w:r>
      <w:r>
        <w:rPr>
          <w:rFonts w:hint="eastAsia"/>
          <w:spacing w:val="3"/>
        </w:rPr>
        <w:t>可</w:t>
      </w:r>
      <w:r>
        <w:rPr>
          <w:rFonts w:hint="eastAsia"/>
          <w:spacing w:val="2"/>
        </w:rPr>
        <w:t>补</w:t>
      </w:r>
      <w:r>
        <w:rPr>
          <w:rFonts w:hint="eastAsia"/>
          <w:spacing w:val="3"/>
        </w:rPr>
        <w:t>全</w:t>
      </w:r>
      <w:r>
        <w:rPr>
          <w:rFonts w:hint="eastAsia"/>
          <w:spacing w:val="2"/>
        </w:rPr>
        <w:t>成一</w:t>
      </w:r>
      <w:r>
        <w:rPr>
          <w:rFonts w:hint="eastAsia"/>
          <w:spacing w:val="3"/>
        </w:rPr>
        <w:t>个</w:t>
      </w:r>
      <w:r>
        <w:rPr>
          <w:rFonts w:hint="eastAsia"/>
          <w:spacing w:val="2"/>
        </w:rPr>
        <w:t>长</w:t>
      </w:r>
      <w:r>
        <w:rPr>
          <w:rFonts w:hint="eastAsia"/>
          <w:spacing w:val="3"/>
        </w:rPr>
        <w:t>方</w:t>
      </w:r>
      <w:r>
        <w:rPr>
          <w:rFonts w:hint="eastAsia"/>
          <w:spacing w:val="2"/>
        </w:rPr>
        <w:t>形，</w:t>
      </w:r>
      <w:r>
        <w:rPr>
          <w:rFonts w:hint="eastAsia"/>
          <w:spacing w:val="3"/>
        </w:rPr>
        <w:t>则</w:t>
      </w:r>
      <w:r>
        <w:rPr>
          <w:rFonts w:hint="eastAsia"/>
          <w:spacing w:val="2"/>
        </w:rPr>
        <w:t>该</w:t>
      </w:r>
      <w:r>
        <w:rPr>
          <w:rFonts w:hint="eastAsia"/>
          <w:spacing w:val="3"/>
        </w:rPr>
        <w:t>物</w:t>
      </w:r>
      <w:r>
        <w:rPr>
          <w:rFonts w:hint="eastAsia"/>
          <w:spacing w:val="2"/>
        </w:rPr>
        <w:t>体的</w:t>
      </w:r>
      <w:r>
        <w:rPr>
          <w:rFonts w:hint="eastAsia"/>
          <w:spacing w:val="3"/>
        </w:rPr>
        <w:t>外</w:t>
      </w:r>
      <w:r>
        <w:rPr>
          <w:rFonts w:hint="eastAsia"/>
          <w:spacing w:val="2"/>
        </w:rPr>
        <w:t>形</w:t>
      </w:r>
      <w:r>
        <w:rPr>
          <w:rFonts w:hint="eastAsia"/>
          <w:spacing w:val="3"/>
        </w:rPr>
        <w:t>可</w:t>
      </w:r>
      <w:r>
        <w:rPr>
          <w:rFonts w:hint="eastAsia"/>
        </w:rPr>
        <w:t>看</w:t>
      </w:r>
      <w:r>
        <w:t xml:space="preserve"> </w:t>
      </w:r>
      <w:r>
        <w:rPr>
          <w:rFonts w:hint="eastAsia"/>
          <w:spacing w:val="1"/>
        </w:rPr>
        <w:t>成一个</w:t>
      </w:r>
      <w:r>
        <w:rPr>
          <w:rFonts w:hint="eastAsia"/>
        </w:rPr>
        <w:t>长方</w:t>
      </w:r>
      <w:r>
        <w:rPr>
          <w:rFonts w:hint="eastAsia"/>
          <w:spacing w:val="1"/>
        </w:rPr>
        <w:t>体。由</w:t>
      </w:r>
      <w:r>
        <w:rPr>
          <w:rFonts w:hint="eastAsia"/>
        </w:rPr>
        <w:t>于内</w:t>
      </w:r>
      <w:r>
        <w:rPr>
          <w:rFonts w:hint="eastAsia"/>
          <w:spacing w:val="1"/>
        </w:rPr>
        <w:t>部图线</w:t>
      </w:r>
      <w:r>
        <w:rPr>
          <w:rFonts w:hint="eastAsia"/>
        </w:rPr>
        <w:t>较多</w:t>
      </w:r>
      <w:r>
        <w:rPr>
          <w:rFonts w:hint="eastAsia"/>
          <w:spacing w:val="1"/>
        </w:rPr>
        <w:t>，因此</w:t>
      </w:r>
      <w:r>
        <w:rPr>
          <w:rFonts w:hint="eastAsia"/>
        </w:rPr>
        <w:t>可初</w:t>
      </w:r>
      <w:r>
        <w:rPr>
          <w:rFonts w:hint="eastAsia"/>
          <w:spacing w:val="1"/>
        </w:rPr>
        <w:t>步分析</w:t>
      </w:r>
      <w:r>
        <w:rPr>
          <w:rFonts w:hint="eastAsia"/>
        </w:rPr>
        <w:t>这是</w:t>
      </w:r>
      <w:r>
        <w:rPr>
          <w:rFonts w:hint="eastAsia"/>
          <w:spacing w:val="1"/>
        </w:rPr>
        <w:t>由一个</w:t>
      </w:r>
      <w:r>
        <w:rPr>
          <w:rFonts w:hint="eastAsia"/>
        </w:rPr>
        <w:t>长方</w:t>
      </w:r>
      <w:r>
        <w:rPr>
          <w:rFonts w:hint="eastAsia"/>
          <w:spacing w:val="1"/>
        </w:rPr>
        <w:t>体切割</w:t>
      </w:r>
      <w:r>
        <w:rPr>
          <w:rFonts w:hint="eastAsia"/>
        </w:rPr>
        <w:t>而成</w:t>
      </w:r>
      <w:r>
        <w:rPr>
          <w:rFonts w:hint="eastAsia"/>
          <w:spacing w:val="2"/>
        </w:rPr>
        <w:t>的形体，</w:t>
      </w:r>
      <w:r>
        <w:rPr>
          <w:spacing w:val="2"/>
        </w:rPr>
        <w:t xml:space="preserve"> </w:t>
      </w:r>
      <w:r>
        <w:rPr>
          <w:rFonts w:hint="eastAsia"/>
        </w:rPr>
        <w:t>为了弄清切割方式，</w:t>
      </w:r>
      <w:proofErr w:type="gramStart"/>
      <w:r>
        <w:rPr>
          <w:rFonts w:hint="eastAsia"/>
        </w:rPr>
        <w:t>可用线</w:t>
      </w:r>
      <w:proofErr w:type="gramEnd"/>
      <w:r>
        <w:rPr>
          <w:rFonts w:hint="eastAsia"/>
        </w:rPr>
        <w:t>面分析法识读。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52"/>
        </w:rPr>
        <w:t xml:space="preserve"> </w:t>
      </w:r>
      <w:r>
        <w:rPr>
          <w:rFonts w:hint="eastAsia"/>
        </w:rPr>
        <w:t>如图</w:t>
      </w:r>
      <w:r>
        <w:rPr>
          <w:spacing w:val="-15"/>
        </w:rPr>
        <w:t xml:space="preserve"> </w:t>
      </w:r>
      <w:r>
        <w:rPr>
          <w:rFonts w:ascii="Times New Roman" w:cs="Times New Roman"/>
          <w:spacing w:val="-1"/>
        </w:rPr>
        <w:t>2.33(</w:t>
      </w:r>
      <w:r>
        <w:rPr>
          <w:rFonts w:ascii="Times New Roman" w:cs="Times New Roman"/>
        </w:rPr>
        <w:t>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所示，正面投影中有一条斜线</w:t>
      </w:r>
      <w:r>
        <w:rPr>
          <w:spacing w:val="-15"/>
        </w:rPr>
        <w:t xml:space="preserve"> </w:t>
      </w:r>
      <w:r>
        <w:rPr>
          <w:rFonts w:ascii="Times New Roman" w:cs="Times New Roman"/>
          <w:i/>
          <w:iCs/>
        </w:rPr>
        <w:t>p</w:t>
      </w:r>
      <w:r>
        <w:rPr>
          <w:rFonts w:ascii="Times New Roman" w:cs="Times New Roman"/>
          <w:spacing w:val="-2"/>
        </w:rPr>
        <w:t>′</w:t>
      </w:r>
      <w:r>
        <w:rPr>
          <w:rFonts w:hint="eastAsia"/>
        </w:rPr>
        <w:t>，根据投影的基本原则，其对应的投</w:t>
      </w:r>
      <w:r>
        <w:t xml:space="preserve"> </w:t>
      </w:r>
      <w:proofErr w:type="gramStart"/>
      <w:r>
        <w:rPr>
          <w:rFonts w:hint="eastAsia"/>
        </w:rPr>
        <w:t>影应为</w:t>
      </w:r>
      <w:proofErr w:type="gramEnd"/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</w:rPr>
        <w:t xml:space="preserve">p </w:t>
      </w:r>
      <w:r>
        <w:rPr>
          <w:rFonts w:hint="eastAsia"/>
        </w:rPr>
        <w:t>和</w:t>
      </w:r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  <w:spacing w:val="-2"/>
        </w:rPr>
        <w:t>p</w:t>
      </w:r>
      <w:r>
        <w:rPr>
          <w:rFonts w:ascii="Times New Roman" w:cs="Times New Roman"/>
          <w:spacing w:val="-1"/>
        </w:rPr>
        <w:t>′′</w:t>
      </w:r>
      <w:r>
        <w:rPr>
          <w:rFonts w:hint="eastAsia"/>
          <w:spacing w:val="-5"/>
        </w:rPr>
        <w:t>，</w:t>
      </w:r>
      <w:r>
        <w:rPr>
          <w:rFonts w:ascii="Times New Roman" w:cs="Times New Roman"/>
          <w:i/>
          <w:iCs/>
        </w:rPr>
        <w:t xml:space="preserve">p </w:t>
      </w:r>
      <w:r>
        <w:rPr>
          <w:rFonts w:hint="eastAsia"/>
        </w:rPr>
        <w:t>和</w:t>
      </w:r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</w:rPr>
        <w:t>p</w:t>
      </w:r>
      <w:r>
        <w:rPr>
          <w:rFonts w:ascii="Times New Roman" w:cs="Times New Roman"/>
          <w:spacing w:val="-1"/>
        </w:rPr>
        <w:t>′′</w:t>
      </w:r>
      <w:r>
        <w:rPr>
          <w:rFonts w:hint="eastAsia"/>
        </w:rPr>
        <w:t>是两个线框</w:t>
      </w:r>
      <w:r>
        <w:rPr>
          <w:rFonts w:hint="eastAsia"/>
          <w:spacing w:val="-5"/>
        </w:rPr>
        <w:t>，</w:t>
      </w:r>
      <w:r>
        <w:rPr>
          <w:rFonts w:hint="eastAsia"/>
        </w:rPr>
        <w:t>则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P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为正</w:t>
      </w:r>
      <w:r>
        <w:rPr>
          <w:rFonts w:hint="eastAsia"/>
          <w:spacing w:val="-2"/>
        </w:rPr>
        <w:t>垂</w:t>
      </w:r>
      <w:r>
        <w:rPr>
          <w:rFonts w:hint="eastAsia"/>
        </w:rPr>
        <w:t>面</w:t>
      </w:r>
      <w:r>
        <w:rPr>
          <w:rFonts w:hint="eastAsia"/>
          <w:spacing w:val="-5"/>
        </w:rPr>
        <w:t>。</w:t>
      </w:r>
      <w:r>
        <w:rPr>
          <w:rFonts w:hint="eastAsia"/>
        </w:rPr>
        <w:t>由此可知</w:t>
      </w:r>
      <w:r>
        <w:rPr>
          <w:rFonts w:hint="eastAsia"/>
          <w:spacing w:val="-5"/>
        </w:rPr>
        <w:t>，</w:t>
      </w:r>
      <w:r>
        <w:rPr>
          <w:rFonts w:hint="eastAsia"/>
        </w:rPr>
        <w:t>长方体的左上部被</w:t>
      </w:r>
      <w:proofErr w:type="gramStart"/>
      <w:r>
        <w:rPr>
          <w:rFonts w:hint="eastAsia"/>
        </w:rPr>
        <w:t>正</w:t>
      </w:r>
      <w:r>
        <w:rPr>
          <w:rFonts w:hint="eastAsia"/>
          <w:spacing w:val="1"/>
        </w:rPr>
        <w:t>垂</w:t>
      </w:r>
      <w:r>
        <w:rPr>
          <w:rFonts w:hint="eastAsia"/>
        </w:rPr>
        <w:t>面</w:t>
      </w:r>
      <w:proofErr w:type="gramEnd"/>
      <w:r>
        <w:t xml:space="preserve"> </w:t>
      </w:r>
      <w:r>
        <w:rPr>
          <w:rFonts w:ascii="Times New Roman" w:cs="Times New Roman"/>
          <w:i/>
          <w:iCs/>
        </w:rPr>
        <w:t>P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切去一个三棱柱。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51"/>
        </w:rPr>
        <w:t xml:space="preserve"> </w:t>
      </w:r>
      <w:r>
        <w:rPr>
          <w:rFonts w:hint="eastAsia"/>
        </w:rPr>
        <w:t>如图</w:t>
      </w:r>
      <w:r>
        <w:rPr>
          <w:spacing w:val="-54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3</w:t>
      </w:r>
      <w:r>
        <w:rPr>
          <w:rFonts w:ascii="Times New Roman" w:cs="Times New Roman"/>
        </w:rPr>
        <w:t>(c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7"/>
        </w:rPr>
        <w:t>，</w:t>
      </w:r>
      <w:r>
        <w:rPr>
          <w:rFonts w:hint="eastAsia"/>
        </w:rPr>
        <w:t>水平投影中有一条斜线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q</w:t>
      </w:r>
      <w:r>
        <w:rPr>
          <w:rFonts w:hint="eastAsia"/>
          <w:spacing w:val="-28"/>
        </w:rPr>
        <w:t>，</w:t>
      </w:r>
      <w:r>
        <w:rPr>
          <w:rFonts w:hint="eastAsia"/>
        </w:rPr>
        <w:t>根据投影的基本原则</w:t>
      </w:r>
      <w:r>
        <w:rPr>
          <w:rFonts w:hint="eastAsia"/>
          <w:spacing w:val="-27"/>
        </w:rPr>
        <w:t>，</w:t>
      </w:r>
      <w:r>
        <w:rPr>
          <w:rFonts w:hint="eastAsia"/>
        </w:rPr>
        <w:t>其对应的投影</w:t>
      </w:r>
      <w:r>
        <w:t xml:space="preserve"> </w:t>
      </w:r>
      <w:r>
        <w:rPr>
          <w:rFonts w:hint="eastAsia"/>
        </w:rPr>
        <w:t>应为</w:t>
      </w:r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</w:rPr>
        <w:t>q</w:t>
      </w:r>
      <w:r>
        <w:rPr>
          <w:rFonts w:ascii="Times New Roman" w:cs="Times New Roman"/>
          <w:spacing w:val="-1"/>
        </w:rPr>
        <w:t>′</w:t>
      </w:r>
      <w:r>
        <w:rPr>
          <w:rFonts w:hint="eastAsia"/>
        </w:rPr>
        <w:t>和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q</w:t>
      </w:r>
      <w:r>
        <w:rPr>
          <w:rFonts w:ascii="Times New Roman" w:cs="Times New Roman"/>
          <w:spacing w:val="-1"/>
        </w:rPr>
        <w:t>′</w:t>
      </w:r>
      <w:r>
        <w:rPr>
          <w:rFonts w:ascii="Times New Roman" w:cs="Times New Roman"/>
          <w:spacing w:val="-2"/>
        </w:rPr>
        <w:t>′</w:t>
      </w:r>
      <w:r>
        <w:rPr>
          <w:rFonts w:hint="eastAsia"/>
          <w:spacing w:val="-20"/>
        </w:rPr>
        <w:t>，</w:t>
      </w:r>
      <w:r>
        <w:rPr>
          <w:rFonts w:ascii="Times New Roman" w:cs="Times New Roman"/>
          <w:i/>
          <w:iCs/>
        </w:rPr>
        <w:t>q</w:t>
      </w:r>
      <w:r>
        <w:rPr>
          <w:rFonts w:ascii="Times New Roman" w:cs="Times New Roman"/>
          <w:spacing w:val="-1"/>
        </w:rPr>
        <w:t>′</w:t>
      </w:r>
      <w:r>
        <w:rPr>
          <w:rFonts w:hint="eastAsia"/>
        </w:rPr>
        <w:t>和</w:t>
      </w:r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</w:rPr>
        <w:t>q</w:t>
      </w:r>
      <w:r>
        <w:rPr>
          <w:rFonts w:ascii="Times New Roman" w:cs="Times New Roman"/>
          <w:spacing w:val="-1"/>
        </w:rPr>
        <w:t>′′</w:t>
      </w:r>
      <w:r>
        <w:rPr>
          <w:rFonts w:hint="eastAsia"/>
        </w:rPr>
        <w:t>是两个线框</w:t>
      </w:r>
      <w:r>
        <w:rPr>
          <w:rFonts w:hint="eastAsia"/>
          <w:spacing w:val="-20"/>
        </w:rPr>
        <w:t>，</w:t>
      </w:r>
      <w:r>
        <w:rPr>
          <w:rFonts w:hint="eastAsia"/>
        </w:rPr>
        <w:t>则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Q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为铅垂面</w:t>
      </w:r>
      <w:r>
        <w:rPr>
          <w:rFonts w:hint="eastAsia"/>
          <w:spacing w:val="-20"/>
        </w:rPr>
        <w:t>。</w:t>
      </w:r>
      <w:r>
        <w:rPr>
          <w:rFonts w:hint="eastAsia"/>
        </w:rPr>
        <w:t>由此可知</w:t>
      </w:r>
      <w:r>
        <w:rPr>
          <w:rFonts w:hint="eastAsia"/>
          <w:spacing w:val="-18"/>
        </w:rPr>
        <w:t>，</w:t>
      </w:r>
      <w:r>
        <w:rPr>
          <w:rFonts w:hint="eastAsia"/>
        </w:rPr>
        <w:t>长方体左前部被铅垂面</w:t>
      </w:r>
      <w:r>
        <w:rPr>
          <w:spacing w:val="-54"/>
        </w:rPr>
        <w:t xml:space="preserve"> </w:t>
      </w:r>
      <w:r>
        <w:rPr>
          <w:rFonts w:ascii="Times New Roman" w:cs="Times New Roman"/>
          <w:i/>
          <w:iCs/>
        </w:rPr>
        <w:t>Q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切</w:t>
      </w:r>
      <w:r>
        <w:t xml:space="preserve"> </w:t>
      </w:r>
      <w:r>
        <w:rPr>
          <w:rFonts w:hint="eastAsia"/>
        </w:rPr>
        <w:t>去一个三棱柱。</w:t>
      </w:r>
    </w:p>
    <w:p w:rsidR="00800CFE" w:rsidRDefault="00800CFE" w:rsidP="00800CFE">
      <w:pPr>
        <w:pStyle w:val="a3"/>
        <w:kinsoku w:val="0"/>
        <w:overflowPunct w:val="0"/>
        <w:spacing w:line="285" w:lineRule="exact"/>
      </w:pPr>
      <w:r>
        <w:rPr>
          <w:rFonts w:ascii="Times New Roman" w:eastAsiaTheme="minorEastAsia" w:cs="Times New Roman"/>
          <w:spacing w:val="-1"/>
        </w:rPr>
        <w:t>(4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52"/>
        </w:rPr>
        <w:t xml:space="preserve"> </w:t>
      </w:r>
      <w:r>
        <w:rPr>
          <w:rFonts w:hint="eastAsia"/>
          <w:spacing w:val="-5"/>
        </w:rPr>
        <w:t>如</w:t>
      </w:r>
      <w:r>
        <w:rPr>
          <w:rFonts w:hint="eastAsia"/>
        </w:rPr>
        <w:t>图</w:t>
      </w:r>
      <w:r>
        <w:rPr>
          <w:spacing w:val="-59"/>
        </w:rPr>
        <w:t xml:space="preserve"> </w:t>
      </w:r>
      <w:r>
        <w:rPr>
          <w:rFonts w:ascii="Times New Roman" w:cs="Times New Roman"/>
          <w:spacing w:val="-2"/>
        </w:rPr>
        <w:t>2.33(d)</w:t>
      </w:r>
      <w:r>
        <w:rPr>
          <w:rFonts w:hint="eastAsia"/>
          <w:spacing w:val="-5"/>
        </w:rPr>
        <w:t>所</w:t>
      </w:r>
      <w:r>
        <w:rPr>
          <w:rFonts w:hint="eastAsia"/>
          <w:spacing w:val="-4"/>
        </w:rPr>
        <w:t>示，是</w:t>
      </w:r>
      <w:r>
        <w:rPr>
          <w:rFonts w:hint="eastAsia"/>
          <w:spacing w:val="-5"/>
        </w:rPr>
        <w:t>根</w:t>
      </w:r>
      <w:r>
        <w:rPr>
          <w:rFonts w:hint="eastAsia"/>
          <w:spacing w:val="-4"/>
        </w:rPr>
        <w:t>据线</w:t>
      </w:r>
      <w:r>
        <w:rPr>
          <w:rFonts w:hint="eastAsia"/>
          <w:spacing w:val="-5"/>
        </w:rPr>
        <w:t>面</w:t>
      </w:r>
      <w:r>
        <w:rPr>
          <w:rFonts w:hint="eastAsia"/>
          <w:spacing w:val="-4"/>
        </w:rPr>
        <w:t>分</w:t>
      </w:r>
      <w:r>
        <w:rPr>
          <w:rFonts w:hint="eastAsia"/>
          <w:spacing w:val="-5"/>
        </w:rPr>
        <w:t>析</w:t>
      </w:r>
      <w:r>
        <w:rPr>
          <w:rFonts w:hint="eastAsia"/>
          <w:spacing w:val="-4"/>
        </w:rPr>
        <w:t>出各</w:t>
      </w:r>
      <w:r>
        <w:rPr>
          <w:rFonts w:hint="eastAsia"/>
          <w:spacing w:val="-5"/>
        </w:rPr>
        <w:t>平</w:t>
      </w:r>
      <w:r>
        <w:rPr>
          <w:rFonts w:hint="eastAsia"/>
          <w:spacing w:val="-4"/>
        </w:rPr>
        <w:t>面</w:t>
      </w:r>
      <w:r>
        <w:rPr>
          <w:rFonts w:hint="eastAsia"/>
          <w:spacing w:val="-5"/>
        </w:rPr>
        <w:t>位</w:t>
      </w:r>
      <w:r>
        <w:rPr>
          <w:rFonts w:hint="eastAsia"/>
          <w:spacing w:val="-4"/>
        </w:rPr>
        <w:t>置和</w:t>
      </w:r>
      <w:r>
        <w:rPr>
          <w:rFonts w:hint="eastAsia"/>
          <w:spacing w:val="-5"/>
        </w:rPr>
        <w:t>形</w:t>
      </w:r>
      <w:r>
        <w:rPr>
          <w:rFonts w:hint="eastAsia"/>
          <w:spacing w:val="-4"/>
        </w:rPr>
        <w:t>状</w:t>
      </w:r>
      <w:r>
        <w:rPr>
          <w:rFonts w:hint="eastAsia"/>
          <w:spacing w:val="-5"/>
        </w:rPr>
        <w:t>，</w:t>
      </w:r>
      <w:r>
        <w:rPr>
          <w:rFonts w:hint="eastAsia"/>
          <w:spacing w:val="-4"/>
        </w:rPr>
        <w:t>想象</w:t>
      </w:r>
      <w:r>
        <w:rPr>
          <w:rFonts w:hint="eastAsia"/>
          <w:spacing w:val="-5"/>
        </w:rPr>
        <w:t>出</w:t>
      </w:r>
      <w:r>
        <w:rPr>
          <w:rFonts w:hint="eastAsia"/>
          <w:spacing w:val="-4"/>
        </w:rPr>
        <w:t>的</w:t>
      </w:r>
      <w:r>
        <w:rPr>
          <w:rFonts w:hint="eastAsia"/>
          <w:spacing w:val="-5"/>
        </w:rPr>
        <w:t>整</w:t>
      </w:r>
      <w:r>
        <w:rPr>
          <w:rFonts w:hint="eastAsia"/>
          <w:spacing w:val="-4"/>
        </w:rPr>
        <w:t>体空</w:t>
      </w:r>
      <w:r>
        <w:rPr>
          <w:rFonts w:hint="eastAsia"/>
          <w:spacing w:val="-5"/>
        </w:rPr>
        <w:t>间</w:t>
      </w:r>
      <w:r>
        <w:rPr>
          <w:rFonts w:hint="eastAsia"/>
          <w:spacing w:val="-4"/>
        </w:rPr>
        <w:t>形</w:t>
      </w:r>
      <w:r>
        <w:rPr>
          <w:rFonts w:hint="eastAsia"/>
          <w:spacing w:val="-5"/>
        </w:rPr>
        <w:t>状</w:t>
      </w:r>
      <w:r>
        <w:rPr>
          <w:rFonts w:hint="eastAsia"/>
        </w:rPr>
        <w:t>。</w:t>
      </w:r>
    </w:p>
    <w:p w:rsidR="00800CFE" w:rsidRDefault="00800CFE" w:rsidP="00800CFE">
      <w:pPr>
        <w:pStyle w:val="a3"/>
        <w:kinsoku w:val="0"/>
        <w:overflowPunct w:val="0"/>
        <w:spacing w:before="74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</w:rPr>
        <w:t>．读图步骤</w:t>
      </w:r>
    </w:p>
    <w:p w:rsidR="00800CFE" w:rsidRDefault="00800CFE" w:rsidP="00800CFE">
      <w:pPr>
        <w:pStyle w:val="a3"/>
        <w:kinsoku w:val="0"/>
        <w:overflowPunct w:val="0"/>
        <w:spacing w:before="75"/>
      </w:pPr>
      <w:r>
        <w:rPr>
          <w:rFonts w:hint="eastAsia"/>
        </w:rPr>
        <w:t>阅读组合体投影图时，一般可按下列步骤进行。</w:t>
      </w:r>
    </w:p>
    <w:p w:rsidR="00800CFE" w:rsidRDefault="00800CFE" w:rsidP="00800CFE">
      <w:pPr>
        <w:pStyle w:val="a3"/>
        <w:kinsoku w:val="0"/>
        <w:overflowPunct w:val="0"/>
        <w:spacing w:before="30" w:line="30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从整</w:t>
      </w:r>
      <w:r>
        <w:rPr>
          <w:rFonts w:hint="eastAsia"/>
          <w:spacing w:val="3"/>
        </w:rPr>
        <w:t>体出</w:t>
      </w:r>
      <w:r>
        <w:rPr>
          <w:rFonts w:hint="eastAsia"/>
          <w:spacing w:val="2"/>
        </w:rPr>
        <w:t>发，</w:t>
      </w:r>
      <w:r>
        <w:rPr>
          <w:rFonts w:hint="eastAsia"/>
          <w:spacing w:val="3"/>
        </w:rPr>
        <w:t>先</w:t>
      </w:r>
      <w:r>
        <w:rPr>
          <w:rFonts w:hint="eastAsia"/>
          <w:spacing w:val="2"/>
        </w:rPr>
        <w:t>把</w:t>
      </w:r>
      <w:r>
        <w:rPr>
          <w:rFonts w:hint="eastAsia"/>
          <w:spacing w:val="3"/>
        </w:rPr>
        <w:t>一</w:t>
      </w:r>
      <w:r>
        <w:rPr>
          <w:rFonts w:hint="eastAsia"/>
          <w:spacing w:val="2"/>
        </w:rPr>
        <w:t>组</w:t>
      </w:r>
      <w:proofErr w:type="gramStart"/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统</w:t>
      </w:r>
      <w:r>
        <w:rPr>
          <w:rFonts w:hint="eastAsia"/>
          <w:spacing w:val="3"/>
        </w:rPr>
        <w:t>看</w:t>
      </w:r>
      <w:r>
        <w:rPr>
          <w:rFonts w:hint="eastAsia"/>
          <w:spacing w:val="2"/>
        </w:rPr>
        <w:t>一遍</w:t>
      </w:r>
      <w:proofErr w:type="gramEnd"/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找</w:t>
      </w:r>
      <w:r>
        <w:rPr>
          <w:rFonts w:hint="eastAsia"/>
          <w:spacing w:val="3"/>
        </w:rPr>
        <w:t>出</w:t>
      </w:r>
      <w:r>
        <w:rPr>
          <w:rFonts w:hint="eastAsia"/>
          <w:spacing w:val="2"/>
        </w:rPr>
        <w:t>特征</w:t>
      </w:r>
      <w:r>
        <w:rPr>
          <w:rFonts w:hint="eastAsia"/>
          <w:spacing w:val="3"/>
        </w:rPr>
        <w:t>明</w:t>
      </w:r>
      <w:r>
        <w:rPr>
          <w:rFonts w:hint="eastAsia"/>
          <w:spacing w:val="2"/>
        </w:rPr>
        <w:t>显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，</w:t>
      </w:r>
      <w:r>
        <w:rPr>
          <w:rFonts w:hint="eastAsia"/>
          <w:spacing w:val="3"/>
        </w:rPr>
        <w:t>粗</w:t>
      </w:r>
      <w:r>
        <w:rPr>
          <w:rFonts w:hint="eastAsia"/>
          <w:spacing w:val="2"/>
        </w:rPr>
        <w:t>略分</w:t>
      </w:r>
      <w:r>
        <w:rPr>
          <w:rFonts w:hint="eastAsia"/>
          <w:spacing w:val="3"/>
        </w:rPr>
        <w:t>析</w:t>
      </w:r>
      <w:r>
        <w:rPr>
          <w:rFonts w:hint="eastAsia"/>
          <w:spacing w:val="2"/>
        </w:rPr>
        <w:t>出</w:t>
      </w:r>
      <w:r>
        <w:rPr>
          <w:rFonts w:hint="eastAsia"/>
          <w:spacing w:val="3"/>
        </w:rPr>
        <w:t>该</w:t>
      </w:r>
      <w:r>
        <w:rPr>
          <w:rFonts w:hint="eastAsia"/>
        </w:rPr>
        <w:t>组</w:t>
      </w:r>
      <w:r>
        <w:t xml:space="preserve"> </w:t>
      </w:r>
      <w:r>
        <w:rPr>
          <w:rFonts w:hint="eastAsia"/>
        </w:rPr>
        <w:t>合体的组合方式。</w:t>
      </w:r>
    </w:p>
    <w:p w:rsidR="00800CFE" w:rsidRDefault="00800CFE" w:rsidP="00800CFE">
      <w:pPr>
        <w:pStyle w:val="a3"/>
        <w:kinsoku w:val="0"/>
        <w:overflowPunct w:val="0"/>
        <w:spacing w:line="285" w:lineRule="exact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根据组合方式，将特征投影大致划分为几个部分。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分别各部分的投影，根据每个部分的三面投影，想象出每个部分的形状。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  <w:spacing w:val="-1"/>
        </w:rPr>
        <w:t>(4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对不易确认形状的部分，应用线面分析法仔细推敲。</w:t>
      </w:r>
    </w:p>
    <w:p w:rsidR="00800CFE" w:rsidRDefault="0013141E" w:rsidP="00800CFE">
      <w:pPr>
        <w:pStyle w:val="a3"/>
        <w:kinsoku w:val="0"/>
        <w:overflowPunct w:val="0"/>
        <w:spacing w:line="300" w:lineRule="exact"/>
      </w:pPr>
      <w:r>
        <w:rPr>
          <w:noProof/>
        </w:rPr>
        <w:pict>
          <v:rect id="_x0000_s1084" style="position:absolute;left:0;text-align:left;margin-left:92.05pt;margin-top:25.85pt;width:56pt;height:12pt;z-index:-25161216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69" name="图片 1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Times New Roman" w:eastAsiaTheme="minorEastAsia" w:cs="Times New Roman"/>
          <w:spacing w:val="-1"/>
        </w:rPr>
        <w:t>(5</w:t>
      </w:r>
      <w:r w:rsidR="00800CFE">
        <w:rPr>
          <w:rFonts w:ascii="Times New Roman" w:eastAsiaTheme="minorEastAsia" w:cs="Times New Roman"/>
        </w:rPr>
        <w:t xml:space="preserve">) </w:t>
      </w:r>
      <w:r w:rsidR="00800CFE">
        <w:rPr>
          <w:rFonts w:ascii="Times New Roman" w:eastAsiaTheme="minorEastAsia" w:cs="Times New Roman"/>
          <w:spacing w:val="3"/>
        </w:rPr>
        <w:t xml:space="preserve"> </w:t>
      </w:r>
      <w:r w:rsidR="00800CFE">
        <w:rPr>
          <w:rFonts w:hint="eastAsia"/>
          <w:spacing w:val="2"/>
        </w:rPr>
        <w:t>将已</w:t>
      </w:r>
      <w:r w:rsidR="00800CFE">
        <w:rPr>
          <w:rFonts w:hint="eastAsia"/>
          <w:spacing w:val="3"/>
        </w:rPr>
        <w:t>经确</w:t>
      </w:r>
      <w:r w:rsidR="00800CFE">
        <w:rPr>
          <w:rFonts w:hint="eastAsia"/>
          <w:spacing w:val="2"/>
        </w:rPr>
        <w:t>认的</w:t>
      </w:r>
      <w:r w:rsidR="00800CFE">
        <w:rPr>
          <w:rFonts w:hint="eastAsia"/>
          <w:spacing w:val="3"/>
        </w:rPr>
        <w:t>各</w:t>
      </w:r>
      <w:r w:rsidR="00800CFE">
        <w:rPr>
          <w:rFonts w:hint="eastAsia"/>
          <w:spacing w:val="2"/>
        </w:rPr>
        <w:t>部</w:t>
      </w:r>
      <w:r w:rsidR="00800CFE">
        <w:rPr>
          <w:rFonts w:hint="eastAsia"/>
          <w:spacing w:val="3"/>
        </w:rPr>
        <w:t>分</w:t>
      </w:r>
      <w:r w:rsidR="00800CFE">
        <w:rPr>
          <w:rFonts w:hint="eastAsia"/>
          <w:spacing w:val="2"/>
        </w:rPr>
        <w:t>组合</w:t>
      </w:r>
      <w:r w:rsidR="00800CFE">
        <w:rPr>
          <w:rFonts w:hint="eastAsia"/>
          <w:spacing w:val="3"/>
        </w:rPr>
        <w:t>，</w:t>
      </w:r>
      <w:r w:rsidR="00800CFE">
        <w:rPr>
          <w:rFonts w:hint="eastAsia"/>
          <w:spacing w:val="2"/>
        </w:rPr>
        <w:t>形</w:t>
      </w:r>
      <w:r w:rsidR="00800CFE">
        <w:rPr>
          <w:rFonts w:hint="eastAsia"/>
          <w:spacing w:val="3"/>
        </w:rPr>
        <w:t>成</w:t>
      </w:r>
      <w:r w:rsidR="00800CFE">
        <w:rPr>
          <w:rFonts w:hint="eastAsia"/>
          <w:spacing w:val="2"/>
        </w:rPr>
        <w:t>一个</w:t>
      </w:r>
      <w:r w:rsidR="00800CFE">
        <w:rPr>
          <w:rFonts w:hint="eastAsia"/>
          <w:spacing w:val="3"/>
        </w:rPr>
        <w:t>整</w:t>
      </w:r>
      <w:r w:rsidR="00800CFE">
        <w:rPr>
          <w:rFonts w:hint="eastAsia"/>
          <w:spacing w:val="2"/>
        </w:rPr>
        <w:t>体</w:t>
      </w:r>
      <w:r w:rsidR="00800CFE">
        <w:rPr>
          <w:rFonts w:hint="eastAsia"/>
          <w:spacing w:val="3"/>
        </w:rPr>
        <w:t>。</w:t>
      </w:r>
      <w:r w:rsidR="00800CFE">
        <w:rPr>
          <w:rFonts w:hint="eastAsia"/>
          <w:spacing w:val="2"/>
        </w:rPr>
        <w:t>然后</w:t>
      </w:r>
      <w:r w:rsidR="00800CFE">
        <w:rPr>
          <w:rFonts w:hint="eastAsia"/>
          <w:spacing w:val="3"/>
        </w:rPr>
        <w:t>按</w:t>
      </w:r>
      <w:r w:rsidR="00800CFE">
        <w:rPr>
          <w:rFonts w:hint="eastAsia"/>
          <w:spacing w:val="2"/>
        </w:rPr>
        <w:t>想</w:t>
      </w:r>
      <w:r w:rsidR="00800CFE">
        <w:rPr>
          <w:rFonts w:hint="eastAsia"/>
          <w:spacing w:val="3"/>
        </w:rPr>
        <w:t>出</w:t>
      </w:r>
      <w:r w:rsidR="00800CFE">
        <w:rPr>
          <w:rFonts w:hint="eastAsia"/>
          <w:spacing w:val="2"/>
        </w:rPr>
        <w:t>的整</w:t>
      </w:r>
      <w:r w:rsidR="00800CFE">
        <w:rPr>
          <w:rFonts w:hint="eastAsia"/>
          <w:spacing w:val="3"/>
        </w:rPr>
        <w:t>体</w:t>
      </w:r>
      <w:r w:rsidR="00800CFE">
        <w:rPr>
          <w:rFonts w:hint="eastAsia"/>
          <w:spacing w:val="2"/>
        </w:rPr>
        <w:t>作</w:t>
      </w:r>
      <w:r w:rsidR="00800CFE">
        <w:rPr>
          <w:rFonts w:hint="eastAsia"/>
          <w:spacing w:val="3"/>
        </w:rPr>
        <w:t>三</w:t>
      </w:r>
      <w:r w:rsidR="00800CFE">
        <w:rPr>
          <w:rFonts w:hint="eastAsia"/>
          <w:spacing w:val="2"/>
        </w:rPr>
        <w:t>面投</w:t>
      </w:r>
      <w:r w:rsidR="00800CFE">
        <w:rPr>
          <w:rFonts w:hint="eastAsia"/>
          <w:spacing w:val="3"/>
        </w:rPr>
        <w:t>影</w:t>
      </w:r>
      <w:r w:rsidR="00800CFE">
        <w:rPr>
          <w:rFonts w:hint="eastAsia"/>
          <w:spacing w:val="2"/>
        </w:rPr>
        <w:t>，</w:t>
      </w:r>
      <w:r w:rsidR="00800CFE">
        <w:rPr>
          <w:rFonts w:hint="eastAsia"/>
          <w:spacing w:val="3"/>
        </w:rPr>
        <w:t>与</w:t>
      </w:r>
      <w:r w:rsidR="00800CFE">
        <w:rPr>
          <w:rFonts w:hint="eastAsia"/>
        </w:rPr>
        <w:t>原</w:t>
      </w:r>
    </w:p>
    <w:p w:rsidR="00800CFE" w:rsidRDefault="00800CFE" w:rsidP="00800CFE">
      <w:pPr>
        <w:kinsoku w:val="0"/>
        <w:overflowPunct w:val="0"/>
        <w:spacing w:before="1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56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30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85" style="position:absolute;left:0;text-align:left;margin-left:306.5pt;margin-top:14.9pt;width:197pt;height:19pt;z-index:-25161113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70" name="图片 1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11" w:line="260" w:lineRule="exact"/>
        <w:rPr>
          <w:sz w:val="26"/>
          <w:szCs w:val="26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35"/>
      </w:pPr>
      <w:r>
        <w:rPr>
          <w:rFonts w:hint="eastAsia"/>
          <w:spacing w:val="1"/>
        </w:rPr>
        <w:t>投影图</w:t>
      </w:r>
      <w:r>
        <w:rPr>
          <w:rFonts w:hint="eastAsia"/>
        </w:rPr>
        <w:t>相比</w:t>
      </w:r>
      <w:r>
        <w:rPr>
          <w:rFonts w:hint="eastAsia"/>
          <w:spacing w:val="1"/>
        </w:rPr>
        <w:t>，若有</w:t>
      </w:r>
      <w:r>
        <w:rPr>
          <w:rFonts w:hint="eastAsia"/>
        </w:rPr>
        <w:t>不符</w:t>
      </w:r>
      <w:r>
        <w:rPr>
          <w:rFonts w:hint="eastAsia"/>
          <w:spacing w:val="1"/>
        </w:rPr>
        <w:t>之处，</w:t>
      </w:r>
      <w:r>
        <w:rPr>
          <w:rFonts w:hint="eastAsia"/>
        </w:rPr>
        <w:t>则应</w:t>
      </w:r>
      <w:r>
        <w:rPr>
          <w:rFonts w:hint="eastAsia"/>
          <w:spacing w:val="1"/>
        </w:rPr>
        <w:t>将该部</w:t>
      </w:r>
      <w:r>
        <w:rPr>
          <w:rFonts w:hint="eastAsia"/>
        </w:rPr>
        <w:t>分重</w:t>
      </w:r>
      <w:r>
        <w:rPr>
          <w:rFonts w:hint="eastAsia"/>
          <w:spacing w:val="1"/>
        </w:rPr>
        <w:t>新分析</w:t>
      </w:r>
      <w:r>
        <w:rPr>
          <w:rFonts w:hint="eastAsia"/>
        </w:rPr>
        <w:t>和辨</w:t>
      </w:r>
      <w:r>
        <w:rPr>
          <w:rFonts w:hint="eastAsia"/>
          <w:spacing w:val="1"/>
        </w:rPr>
        <w:t>认，直</w:t>
      </w:r>
      <w:r>
        <w:rPr>
          <w:rFonts w:hint="eastAsia"/>
        </w:rPr>
        <w:t>至想</w:t>
      </w:r>
      <w:r>
        <w:rPr>
          <w:rFonts w:hint="eastAsia"/>
          <w:spacing w:val="1"/>
        </w:rPr>
        <w:t>出的形</w:t>
      </w:r>
      <w:r>
        <w:rPr>
          <w:rFonts w:hint="eastAsia"/>
        </w:rPr>
        <w:t>体的</w:t>
      </w:r>
      <w:r>
        <w:rPr>
          <w:rFonts w:hint="eastAsia"/>
          <w:spacing w:val="2"/>
        </w:rPr>
        <w:t>投影与原</w:t>
      </w:r>
      <w:r>
        <w:rPr>
          <w:spacing w:val="2"/>
        </w:rPr>
        <w:t xml:space="preserve"> </w:t>
      </w:r>
      <w:r>
        <w:rPr>
          <w:rFonts w:hint="eastAsia"/>
        </w:rPr>
        <w:t>投影完全符合为止。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18" w:firstLine="420"/>
        <w:jc w:val="both"/>
      </w:pPr>
      <w:r>
        <w:rPr>
          <w:rFonts w:hint="eastAsia"/>
          <w:spacing w:val="1"/>
        </w:rPr>
        <w:t>读图是一</w:t>
      </w:r>
      <w:r>
        <w:rPr>
          <w:rFonts w:hint="eastAsia"/>
        </w:rPr>
        <w:t>个</w:t>
      </w:r>
      <w:r>
        <w:rPr>
          <w:rFonts w:hint="eastAsia"/>
          <w:spacing w:val="1"/>
        </w:rPr>
        <w:t>空间思维</w:t>
      </w:r>
      <w:r>
        <w:rPr>
          <w:rFonts w:hint="eastAsia"/>
        </w:rPr>
        <w:t>的</w:t>
      </w:r>
      <w:r>
        <w:rPr>
          <w:rFonts w:hint="eastAsia"/>
          <w:spacing w:val="1"/>
        </w:rPr>
        <w:t>过程，每</w:t>
      </w:r>
      <w:r>
        <w:rPr>
          <w:rFonts w:hint="eastAsia"/>
        </w:rPr>
        <w:t>个</w:t>
      </w:r>
      <w:r>
        <w:rPr>
          <w:rFonts w:hint="eastAsia"/>
          <w:spacing w:val="1"/>
        </w:rPr>
        <w:t>人的读</w:t>
      </w:r>
      <w:proofErr w:type="gramStart"/>
      <w:r>
        <w:rPr>
          <w:rFonts w:hint="eastAsia"/>
          <w:spacing w:val="1"/>
        </w:rPr>
        <w:t>图</w:t>
      </w:r>
      <w:r>
        <w:rPr>
          <w:rFonts w:hint="eastAsia"/>
        </w:rPr>
        <w:t>能</w:t>
      </w:r>
      <w:r>
        <w:rPr>
          <w:rFonts w:hint="eastAsia"/>
          <w:spacing w:val="1"/>
        </w:rPr>
        <w:t>力</w:t>
      </w:r>
      <w:proofErr w:type="gramEnd"/>
      <w:r>
        <w:rPr>
          <w:rFonts w:hint="eastAsia"/>
          <w:spacing w:val="1"/>
        </w:rPr>
        <w:t>与掌握</w:t>
      </w:r>
      <w:r>
        <w:rPr>
          <w:rFonts w:hint="eastAsia"/>
        </w:rPr>
        <w:t>投</w:t>
      </w:r>
      <w:r>
        <w:rPr>
          <w:rFonts w:hint="eastAsia"/>
          <w:spacing w:val="1"/>
        </w:rPr>
        <w:t>影原理的</w:t>
      </w:r>
      <w:r>
        <w:rPr>
          <w:rFonts w:hint="eastAsia"/>
        </w:rPr>
        <w:t>深</w:t>
      </w:r>
      <w:r>
        <w:rPr>
          <w:rFonts w:hint="eastAsia"/>
          <w:spacing w:val="1"/>
        </w:rPr>
        <w:t>浅和运用</w:t>
      </w:r>
      <w:r>
        <w:rPr>
          <w:rFonts w:hint="eastAsia"/>
        </w:rPr>
        <w:t>的熟练</w:t>
      </w:r>
      <w:r>
        <w:t xml:space="preserve"> </w:t>
      </w:r>
      <w:r>
        <w:rPr>
          <w:rFonts w:hint="eastAsia"/>
          <w:spacing w:val="1"/>
        </w:rPr>
        <w:t>程度有</w:t>
      </w:r>
      <w:r>
        <w:rPr>
          <w:rFonts w:hint="eastAsia"/>
        </w:rPr>
        <w:t>关。</w:t>
      </w:r>
      <w:r>
        <w:rPr>
          <w:rFonts w:hint="eastAsia"/>
          <w:spacing w:val="1"/>
        </w:rPr>
        <w:t>因为较</w:t>
      </w:r>
      <w:r>
        <w:rPr>
          <w:rFonts w:hint="eastAsia"/>
        </w:rPr>
        <w:t>熟悉</w:t>
      </w:r>
      <w:r>
        <w:rPr>
          <w:rFonts w:hint="eastAsia"/>
          <w:spacing w:val="1"/>
        </w:rPr>
        <w:t>的形状</w:t>
      </w:r>
      <w:r>
        <w:rPr>
          <w:rFonts w:hint="eastAsia"/>
        </w:rPr>
        <w:t>易于</w:t>
      </w:r>
      <w:r>
        <w:rPr>
          <w:rFonts w:hint="eastAsia"/>
          <w:spacing w:val="1"/>
        </w:rPr>
        <w:t>想象，</w:t>
      </w:r>
      <w:r>
        <w:rPr>
          <w:rFonts w:hint="eastAsia"/>
        </w:rPr>
        <w:t>所以</w:t>
      </w:r>
      <w:r>
        <w:rPr>
          <w:rFonts w:hint="eastAsia"/>
          <w:spacing w:val="1"/>
        </w:rPr>
        <w:t>读图的</w:t>
      </w:r>
      <w:r>
        <w:rPr>
          <w:rFonts w:hint="eastAsia"/>
        </w:rPr>
        <w:t>关键</w:t>
      </w:r>
      <w:r>
        <w:rPr>
          <w:rFonts w:hint="eastAsia"/>
          <w:spacing w:val="1"/>
        </w:rPr>
        <w:t>是每个</w:t>
      </w:r>
      <w:r>
        <w:rPr>
          <w:rFonts w:hint="eastAsia"/>
        </w:rPr>
        <w:t>人都</w:t>
      </w:r>
      <w:r>
        <w:rPr>
          <w:rFonts w:hint="eastAsia"/>
          <w:spacing w:val="1"/>
        </w:rPr>
        <w:t>要尽可</w:t>
      </w:r>
      <w:r>
        <w:rPr>
          <w:rFonts w:hint="eastAsia"/>
        </w:rPr>
        <w:t>能多</w:t>
      </w:r>
      <w:r>
        <w:rPr>
          <w:rFonts w:hint="eastAsia"/>
          <w:spacing w:val="2"/>
        </w:rPr>
        <w:t>地记忆一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些常见</w:t>
      </w:r>
      <w:r>
        <w:rPr>
          <w:rFonts w:hint="eastAsia"/>
        </w:rPr>
        <w:t>形体</w:t>
      </w:r>
      <w:r>
        <w:rPr>
          <w:rFonts w:hint="eastAsia"/>
          <w:spacing w:val="1"/>
        </w:rPr>
        <w:t>的投影</w:t>
      </w:r>
      <w:r>
        <w:rPr>
          <w:rFonts w:hint="eastAsia"/>
        </w:rPr>
        <w:t>，并</w:t>
      </w:r>
      <w:r>
        <w:rPr>
          <w:rFonts w:hint="eastAsia"/>
          <w:spacing w:val="1"/>
        </w:rPr>
        <w:t>通过自</w:t>
      </w:r>
      <w:r>
        <w:rPr>
          <w:rFonts w:hint="eastAsia"/>
        </w:rPr>
        <w:t>己反</w:t>
      </w:r>
      <w:r>
        <w:rPr>
          <w:rFonts w:hint="eastAsia"/>
          <w:spacing w:val="1"/>
        </w:rPr>
        <w:t>复地读</w:t>
      </w:r>
      <w:r>
        <w:rPr>
          <w:rFonts w:hint="eastAsia"/>
        </w:rPr>
        <w:t>图实</w:t>
      </w:r>
      <w:r>
        <w:rPr>
          <w:rFonts w:hint="eastAsia"/>
          <w:spacing w:val="1"/>
        </w:rPr>
        <w:t>践，积</w:t>
      </w:r>
      <w:r>
        <w:rPr>
          <w:rFonts w:hint="eastAsia"/>
        </w:rPr>
        <w:t>累自</w:t>
      </w:r>
      <w:r>
        <w:rPr>
          <w:rFonts w:hint="eastAsia"/>
          <w:spacing w:val="1"/>
        </w:rPr>
        <w:t>己的经</w:t>
      </w:r>
      <w:r>
        <w:rPr>
          <w:rFonts w:hint="eastAsia"/>
        </w:rPr>
        <w:t>验，</w:t>
      </w:r>
      <w:r>
        <w:rPr>
          <w:rFonts w:hint="eastAsia"/>
          <w:spacing w:val="1"/>
        </w:rPr>
        <w:t>以提高</w:t>
      </w:r>
      <w:r>
        <w:rPr>
          <w:rFonts w:hint="eastAsia"/>
        </w:rPr>
        <w:t>读图</w:t>
      </w:r>
      <w:r>
        <w:rPr>
          <w:rFonts w:hint="eastAsia"/>
          <w:spacing w:val="2"/>
        </w:rPr>
        <w:t>的能力和</w:t>
      </w:r>
      <w:r>
        <w:rPr>
          <w:spacing w:val="2"/>
        </w:rPr>
        <w:t xml:space="preserve"> </w:t>
      </w:r>
      <w:r>
        <w:rPr>
          <w:rFonts w:hint="eastAsia"/>
        </w:rPr>
        <w:t>水平。</w:t>
      </w:r>
    </w:p>
    <w:p w:rsidR="00800CFE" w:rsidRDefault="00800CFE" w:rsidP="00800CFE">
      <w:pPr>
        <w:pStyle w:val="a3"/>
        <w:kinsoku w:val="0"/>
        <w:overflowPunct w:val="0"/>
        <w:spacing w:line="285" w:lineRule="exact"/>
        <w:ind w:left="476"/>
      </w:pPr>
      <w:r>
        <w:rPr>
          <w:rFonts w:ascii="黑体" w:eastAsia="黑体" w:cs="黑体" w:hint="eastAsia"/>
        </w:rPr>
        <w:t>【例</w:t>
      </w:r>
      <w:r>
        <w:rPr>
          <w:rFonts w:ascii="黑体" w:eastAsia="黑体" w:cs="黑体"/>
          <w:spacing w:val="-56"/>
        </w:rPr>
        <w:t xml:space="preserve"> </w:t>
      </w:r>
      <w:r>
        <w:rPr>
          <w:rFonts w:ascii="Arial" w:eastAsia="黑体" w:hAnsi="Arial" w:cs="Arial"/>
          <w:spacing w:val="-1"/>
        </w:rPr>
        <w:t>2-3</w:t>
      </w:r>
      <w:r>
        <w:rPr>
          <w:rFonts w:ascii="黑体" w:eastAsia="黑体" w:hAnsi="Arial" w:cs="黑体" w:hint="eastAsia"/>
        </w:rPr>
        <w:t>】</w:t>
      </w:r>
      <w:r>
        <w:rPr>
          <w:rFonts w:hAnsi="Arial" w:hint="eastAsia"/>
        </w:rPr>
        <w:t>如图</w:t>
      </w:r>
      <w:r>
        <w:rPr>
          <w:rFonts w:hAnsi="Arial"/>
          <w:spacing w:val="-55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34(a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  <w:spacing w:val="-2"/>
        </w:rPr>
        <w:t>所</w:t>
      </w:r>
      <w:r>
        <w:rPr>
          <w:rFonts w:hint="eastAsia"/>
        </w:rPr>
        <w:t>示，想象其空间形状。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06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076700" cy="133350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tabs>
          <w:tab w:val="left" w:pos="6299"/>
        </w:tabs>
        <w:kinsoku w:val="0"/>
        <w:overflowPunct w:val="0"/>
        <w:spacing w:before="98"/>
        <w:ind w:left="2680"/>
        <w:rPr>
          <w:sz w:val="18"/>
          <w:szCs w:val="18"/>
        </w:rPr>
      </w:pPr>
      <w:r>
        <w:rPr>
          <w:sz w:val="18"/>
          <w:szCs w:val="18"/>
        </w:rPr>
        <w:t>(a)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2948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1682750" cy="121920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3"/>
        <w:ind w:left="4151" w:right="4213"/>
        <w:jc w:val="center"/>
        <w:rPr>
          <w:sz w:val="18"/>
          <w:szCs w:val="18"/>
        </w:rPr>
      </w:pPr>
      <w:r>
        <w:rPr>
          <w:sz w:val="18"/>
          <w:szCs w:val="18"/>
        </w:rPr>
        <w:t>(c)</w:t>
      </w: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  <w:sectPr w:rsidR="00800CFE">
          <w:pgSz w:w="11905" w:h="16840"/>
          <w:pgMar w:top="7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6" w:line="180" w:lineRule="exact"/>
        <w:rPr>
          <w:sz w:val="18"/>
          <w:szCs w:val="18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黑体" w:eastAsia="黑体" w:cs="黑体"/>
        </w:rPr>
      </w:pPr>
      <w:r>
        <w:rPr>
          <w:rFonts w:ascii="黑体" w:eastAsia="黑体" w:cs="黑体" w:hint="eastAsia"/>
        </w:rPr>
        <w:t>分析：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2.3</w:t>
      </w:r>
      <w:r>
        <w:rPr>
          <w:rFonts w:ascii="Arial" w:eastAsia="黑体" w:hAnsi="Arial" w:cs="Arial"/>
          <w:sz w:val="18"/>
          <w:szCs w:val="18"/>
        </w:rPr>
        <w:t xml:space="preserve">4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形</w:t>
      </w:r>
      <w:r>
        <w:rPr>
          <w:rFonts w:ascii="黑体" w:eastAsia="黑体" w:hAnsi="Arial" w:cs="黑体" w:hint="eastAsia"/>
          <w:spacing w:val="1"/>
          <w:sz w:val="18"/>
          <w:szCs w:val="18"/>
        </w:rPr>
        <w:t>体</w:t>
      </w:r>
      <w:r>
        <w:rPr>
          <w:rFonts w:ascii="黑体" w:eastAsia="黑体" w:hAnsi="Arial" w:cs="黑体" w:hint="eastAsia"/>
          <w:sz w:val="18"/>
          <w:szCs w:val="18"/>
        </w:rPr>
        <w:t>投影图的识读</w:t>
      </w:r>
    </w:p>
    <w:p w:rsidR="00800CFE" w:rsidRDefault="00800CFE" w:rsidP="00800CFE">
      <w:pPr>
        <w:kinsoku w:val="0"/>
        <w:overflowPunct w:val="0"/>
        <w:spacing w:before="14"/>
        <w:ind w:left="580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1211" w:space="1382"/>
            <w:col w:w="6012"/>
          </w:cols>
          <w:noEndnote/>
        </w:sectPr>
      </w:pPr>
    </w:p>
    <w:p w:rsidR="00800CFE" w:rsidRDefault="00800CFE" w:rsidP="00800CFE">
      <w:pPr>
        <w:pStyle w:val="a3"/>
        <w:kinsoku w:val="0"/>
        <w:overflowPunct w:val="0"/>
        <w:spacing w:before="30" w:line="300" w:lineRule="exact"/>
        <w:ind w:left="160" w:right="221" w:firstLine="419"/>
        <w:jc w:val="both"/>
      </w:pPr>
      <w:r>
        <w:rPr>
          <w:rFonts w:ascii="Times New Roman" w:eastAsiaTheme="minorEastAsia" w:cs="Times New Roman"/>
          <w:spacing w:val="-1"/>
        </w:rPr>
        <w:lastRenderedPageBreak/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51"/>
        </w:rPr>
        <w:t xml:space="preserve"> </w:t>
      </w:r>
      <w:r>
        <w:rPr>
          <w:rFonts w:hint="eastAsia"/>
          <w:spacing w:val="1"/>
        </w:rPr>
        <w:t>从</w:t>
      </w:r>
      <w:r>
        <w:rPr>
          <w:rFonts w:hint="eastAsia"/>
        </w:rPr>
        <w:t>图</w:t>
      </w:r>
      <w:r>
        <w:rPr>
          <w:spacing w:val="-1"/>
        </w:rPr>
        <w:t xml:space="preserve"> </w:t>
      </w:r>
      <w:r>
        <w:rPr>
          <w:rFonts w:ascii="Times New Roman" w:cs="Times New Roman"/>
        </w:rPr>
        <w:t>2.</w:t>
      </w:r>
      <w:r>
        <w:rPr>
          <w:rFonts w:ascii="Times New Roman" w:cs="Times New Roman"/>
          <w:spacing w:val="-1"/>
        </w:rPr>
        <w:t>3</w:t>
      </w:r>
      <w:r>
        <w:rPr>
          <w:rFonts w:ascii="Times New Roman" w:cs="Times New Roman"/>
        </w:rPr>
        <w:t>4(a)</w:t>
      </w:r>
      <w:r>
        <w:rPr>
          <w:rFonts w:hint="eastAsia"/>
          <w:spacing w:val="1"/>
        </w:rPr>
        <w:t>中</w:t>
      </w:r>
      <w:r>
        <w:rPr>
          <w:rFonts w:hint="eastAsia"/>
        </w:rPr>
        <w:t>可</w:t>
      </w:r>
      <w:r>
        <w:rPr>
          <w:rFonts w:hint="eastAsia"/>
          <w:spacing w:val="1"/>
        </w:rPr>
        <w:t>看</w:t>
      </w:r>
      <w:r>
        <w:rPr>
          <w:rFonts w:hint="eastAsia"/>
        </w:rPr>
        <w:t>出</w:t>
      </w:r>
      <w:r>
        <w:rPr>
          <w:rFonts w:hint="eastAsia"/>
          <w:spacing w:val="1"/>
        </w:rPr>
        <w:t>，水平</w:t>
      </w:r>
      <w:r>
        <w:rPr>
          <w:rFonts w:hint="eastAsia"/>
        </w:rPr>
        <w:t>投影</w:t>
      </w:r>
      <w:r>
        <w:rPr>
          <w:rFonts w:hint="eastAsia"/>
          <w:spacing w:val="1"/>
        </w:rPr>
        <w:t>比较能</w:t>
      </w:r>
      <w:r>
        <w:rPr>
          <w:rFonts w:hint="eastAsia"/>
        </w:rPr>
        <w:t>反映</w:t>
      </w:r>
      <w:r>
        <w:rPr>
          <w:rFonts w:hint="eastAsia"/>
          <w:spacing w:val="1"/>
        </w:rPr>
        <w:t>该形体</w:t>
      </w:r>
      <w:r>
        <w:rPr>
          <w:rFonts w:hint="eastAsia"/>
        </w:rPr>
        <w:t>的形</w:t>
      </w:r>
      <w:r>
        <w:rPr>
          <w:rFonts w:hint="eastAsia"/>
          <w:spacing w:val="1"/>
        </w:rPr>
        <w:t>状特征</w:t>
      </w:r>
      <w:r>
        <w:rPr>
          <w:rFonts w:hint="eastAsia"/>
        </w:rPr>
        <w:t>，从</w:t>
      </w:r>
      <w:r>
        <w:rPr>
          <w:rFonts w:hint="eastAsia"/>
          <w:spacing w:val="1"/>
        </w:rPr>
        <w:t>整体看</w:t>
      </w:r>
      <w:r>
        <w:rPr>
          <w:rFonts w:hint="eastAsia"/>
        </w:rPr>
        <w:t>该</w:t>
      </w:r>
      <w:r>
        <w:rPr>
          <w:rFonts w:hint="eastAsia"/>
          <w:spacing w:val="1"/>
        </w:rPr>
        <w:t>形体</w:t>
      </w:r>
      <w:r>
        <w:rPr>
          <w:spacing w:val="1"/>
        </w:rPr>
        <w:t xml:space="preserve"> </w:t>
      </w:r>
      <w:r>
        <w:rPr>
          <w:rFonts w:hint="eastAsia"/>
        </w:rPr>
        <w:t>既有叠加又有切割，故该形体为混合型组合体。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2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按正</w:t>
      </w:r>
      <w:r>
        <w:rPr>
          <w:rFonts w:hint="eastAsia"/>
          <w:spacing w:val="3"/>
        </w:rPr>
        <w:t>面投</w:t>
      </w:r>
      <w:r>
        <w:rPr>
          <w:rFonts w:hint="eastAsia"/>
          <w:spacing w:val="2"/>
        </w:rPr>
        <w:t>影和</w:t>
      </w:r>
      <w:r>
        <w:rPr>
          <w:rFonts w:hint="eastAsia"/>
          <w:spacing w:val="3"/>
        </w:rPr>
        <w:t>水</w:t>
      </w:r>
      <w:r>
        <w:rPr>
          <w:rFonts w:hint="eastAsia"/>
          <w:spacing w:val="2"/>
        </w:rPr>
        <w:t>平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影的</w:t>
      </w:r>
      <w:r>
        <w:rPr>
          <w:rFonts w:hint="eastAsia"/>
          <w:spacing w:val="3"/>
        </w:rPr>
        <w:t>特</w:t>
      </w:r>
      <w:r>
        <w:rPr>
          <w:rFonts w:hint="eastAsia"/>
          <w:spacing w:val="2"/>
        </w:rPr>
        <w:t>征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整体</w:t>
      </w:r>
      <w:r>
        <w:rPr>
          <w:rFonts w:hint="eastAsia"/>
          <w:spacing w:val="3"/>
        </w:rPr>
        <w:t>上</w:t>
      </w:r>
      <w:r>
        <w:rPr>
          <w:rFonts w:hint="eastAsia"/>
          <w:spacing w:val="2"/>
        </w:rPr>
        <w:t>该</w:t>
      </w:r>
      <w:r>
        <w:rPr>
          <w:rFonts w:hint="eastAsia"/>
          <w:spacing w:val="3"/>
        </w:rPr>
        <w:t>组</w:t>
      </w:r>
      <w:r>
        <w:rPr>
          <w:rFonts w:hint="eastAsia"/>
          <w:spacing w:val="2"/>
        </w:rPr>
        <w:t>合体</w:t>
      </w:r>
      <w:r>
        <w:rPr>
          <w:rFonts w:hint="eastAsia"/>
          <w:spacing w:val="3"/>
        </w:rPr>
        <w:t>可</w:t>
      </w:r>
      <w:r>
        <w:rPr>
          <w:rFonts w:hint="eastAsia"/>
          <w:spacing w:val="2"/>
        </w:rPr>
        <w:t>分</w:t>
      </w:r>
      <w:r>
        <w:rPr>
          <w:rFonts w:hint="eastAsia"/>
          <w:spacing w:val="3"/>
        </w:rPr>
        <w:t>为</w:t>
      </w:r>
      <w:r>
        <w:rPr>
          <w:rFonts w:hint="eastAsia"/>
          <w:spacing w:val="2"/>
        </w:rPr>
        <w:t>左右</w:t>
      </w:r>
      <w:r>
        <w:rPr>
          <w:rFonts w:hint="eastAsia"/>
          <w:spacing w:val="3"/>
        </w:rPr>
        <w:t>两</w:t>
      </w:r>
      <w:r>
        <w:rPr>
          <w:rFonts w:hint="eastAsia"/>
          <w:spacing w:val="2"/>
        </w:rPr>
        <w:t>部</w:t>
      </w:r>
      <w:r>
        <w:rPr>
          <w:rFonts w:hint="eastAsia"/>
          <w:spacing w:val="3"/>
        </w:rPr>
        <w:t>分</w:t>
      </w:r>
      <w:r>
        <w:rPr>
          <w:rFonts w:hint="eastAsia"/>
          <w:spacing w:val="2"/>
        </w:rPr>
        <w:t>，细</w:t>
      </w:r>
      <w:r>
        <w:rPr>
          <w:rFonts w:hint="eastAsia"/>
          <w:spacing w:val="3"/>
        </w:rPr>
        <w:t>部</w:t>
      </w:r>
      <w:r>
        <w:rPr>
          <w:rFonts w:hint="eastAsia"/>
          <w:spacing w:val="2"/>
        </w:rPr>
        <w:t>上</w:t>
      </w:r>
      <w:r>
        <w:rPr>
          <w:rFonts w:hint="eastAsia"/>
          <w:spacing w:val="3"/>
        </w:rPr>
        <w:t>每</w:t>
      </w:r>
      <w:r>
        <w:rPr>
          <w:rFonts w:hint="eastAsia"/>
        </w:rPr>
        <w:t>一</w:t>
      </w:r>
      <w:r>
        <w:t xml:space="preserve"> </w:t>
      </w:r>
      <w:r>
        <w:rPr>
          <w:rFonts w:hint="eastAsia"/>
        </w:rPr>
        <w:t>部分又是一个切割体，如图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34(b</w:t>
      </w:r>
      <w:r>
        <w:rPr>
          <w:rFonts w:ascii="Times New Roman" w:cs="Times New Roman"/>
          <w:spacing w:val="-2"/>
        </w:rPr>
        <w:t>)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17" w:firstLine="420"/>
        <w:jc w:val="both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分别</w:t>
      </w:r>
      <w:r>
        <w:rPr>
          <w:rFonts w:hint="eastAsia"/>
          <w:spacing w:val="3"/>
        </w:rPr>
        <w:t>找出</w:t>
      </w:r>
      <w:r>
        <w:rPr>
          <w:rFonts w:hint="eastAsia"/>
          <w:spacing w:val="2"/>
        </w:rPr>
        <w:t>各部</w:t>
      </w:r>
      <w:r>
        <w:rPr>
          <w:rFonts w:hint="eastAsia"/>
          <w:spacing w:val="3"/>
        </w:rPr>
        <w:t>分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影。</w:t>
      </w:r>
      <w:r>
        <w:rPr>
          <w:rFonts w:hint="eastAsia"/>
          <w:spacing w:val="3"/>
        </w:rPr>
        <w:t>从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图中</w:t>
      </w:r>
      <w:r>
        <w:rPr>
          <w:rFonts w:hint="eastAsia"/>
          <w:spacing w:val="3"/>
        </w:rPr>
        <w:t>可</w:t>
      </w:r>
      <w:r>
        <w:rPr>
          <w:rFonts w:hint="eastAsia"/>
          <w:spacing w:val="2"/>
        </w:rPr>
        <w:t>明</w:t>
      </w:r>
      <w:r>
        <w:rPr>
          <w:rFonts w:hint="eastAsia"/>
          <w:spacing w:val="3"/>
        </w:rPr>
        <w:t>显</w:t>
      </w:r>
      <w:r>
        <w:rPr>
          <w:rFonts w:hint="eastAsia"/>
          <w:spacing w:val="2"/>
        </w:rPr>
        <w:t>地分</w:t>
      </w:r>
      <w:r>
        <w:rPr>
          <w:rFonts w:hint="eastAsia"/>
          <w:spacing w:val="3"/>
        </w:rPr>
        <w:t>辨</w:t>
      </w:r>
      <w:r>
        <w:rPr>
          <w:rFonts w:hint="eastAsia"/>
          <w:spacing w:val="2"/>
        </w:rPr>
        <w:t>出</w:t>
      </w:r>
      <w:r>
        <w:rPr>
          <w:rFonts w:hint="eastAsia"/>
          <w:spacing w:val="3"/>
        </w:rPr>
        <w:t>各</w:t>
      </w:r>
      <w:r>
        <w:rPr>
          <w:rFonts w:hint="eastAsia"/>
          <w:spacing w:val="2"/>
        </w:rPr>
        <w:t>部分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水</w:t>
      </w:r>
      <w:r>
        <w:rPr>
          <w:rFonts w:hint="eastAsia"/>
          <w:spacing w:val="3"/>
        </w:rPr>
        <w:t>平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和</w:t>
      </w:r>
      <w:r>
        <w:rPr>
          <w:rFonts w:hint="eastAsia"/>
          <w:spacing w:val="2"/>
        </w:rPr>
        <w:t>正</w:t>
      </w:r>
      <w:r>
        <w:rPr>
          <w:rFonts w:hint="eastAsia"/>
          <w:spacing w:val="3"/>
        </w:rPr>
        <w:t>面</w:t>
      </w:r>
      <w:r>
        <w:rPr>
          <w:rFonts w:hint="eastAsia"/>
        </w:rPr>
        <w:t>投</w:t>
      </w:r>
      <w:r>
        <w:t xml:space="preserve"> </w:t>
      </w:r>
      <w:r>
        <w:rPr>
          <w:rFonts w:hint="eastAsia"/>
        </w:rPr>
        <w:t>影</w:t>
      </w:r>
      <w:r>
        <w:rPr>
          <w:rFonts w:hint="eastAsia"/>
          <w:spacing w:val="-5"/>
        </w:rPr>
        <w:t>，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2-</w:t>
      </w:r>
      <w:r>
        <w:rPr>
          <w:rFonts w:ascii="Times New Roman" w:cs="Times New Roman"/>
          <w:spacing w:val="-1"/>
        </w:rPr>
        <w:t>3</w:t>
      </w:r>
      <w:r>
        <w:rPr>
          <w:rFonts w:ascii="Times New Roman" w:cs="Times New Roman"/>
        </w:rPr>
        <w:t>4(b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5"/>
        </w:rPr>
        <w:t>，</w:t>
      </w:r>
      <w:r>
        <w:rPr>
          <w:rFonts w:hint="eastAsia"/>
          <w:spacing w:val="-2"/>
        </w:rPr>
        <w:t>粗</w:t>
      </w:r>
      <w:r>
        <w:rPr>
          <w:rFonts w:hint="eastAsia"/>
        </w:rPr>
        <w:t>线部分为左半部投影</w:t>
      </w:r>
      <w:r>
        <w:rPr>
          <w:rFonts w:hint="eastAsia"/>
          <w:spacing w:val="-5"/>
        </w:rPr>
        <w:t>，</w:t>
      </w:r>
      <w:r>
        <w:rPr>
          <w:rFonts w:hint="eastAsia"/>
        </w:rPr>
        <w:t>细线部分为右半部投影</w:t>
      </w:r>
      <w:r>
        <w:rPr>
          <w:rFonts w:hint="eastAsia"/>
          <w:spacing w:val="-5"/>
        </w:rPr>
        <w:t>，</w:t>
      </w:r>
      <w:r>
        <w:rPr>
          <w:rFonts w:hint="eastAsia"/>
        </w:rPr>
        <w:t>侧面</w:t>
      </w:r>
      <w:proofErr w:type="gramStart"/>
      <w:r>
        <w:rPr>
          <w:rFonts w:hint="eastAsia"/>
        </w:rPr>
        <w:t>投影需进一</w:t>
      </w:r>
      <w:proofErr w:type="gramEnd"/>
      <w:r>
        <w:t xml:space="preserve"> </w:t>
      </w:r>
      <w:r>
        <w:rPr>
          <w:rFonts w:hint="eastAsia"/>
          <w:spacing w:val="-5"/>
        </w:rPr>
        <w:t>步</w:t>
      </w:r>
      <w:r>
        <w:rPr>
          <w:rFonts w:hint="eastAsia"/>
          <w:spacing w:val="-4"/>
        </w:rPr>
        <w:t>分</w:t>
      </w:r>
      <w:r>
        <w:rPr>
          <w:rFonts w:hint="eastAsia"/>
          <w:spacing w:val="-5"/>
        </w:rPr>
        <w:t>析</w:t>
      </w:r>
      <w:r>
        <w:rPr>
          <w:rFonts w:hint="eastAsia"/>
          <w:spacing w:val="-46"/>
        </w:rPr>
        <w:t>。</w:t>
      </w:r>
      <w:r>
        <w:rPr>
          <w:rFonts w:hint="eastAsia"/>
          <w:spacing w:val="-4"/>
        </w:rPr>
        <w:t>因此</w:t>
      </w:r>
      <w:r>
        <w:rPr>
          <w:rFonts w:hint="eastAsia"/>
          <w:spacing w:val="-47"/>
        </w:rPr>
        <w:t>，</w:t>
      </w:r>
      <w:r>
        <w:rPr>
          <w:rFonts w:hint="eastAsia"/>
          <w:spacing w:val="-4"/>
        </w:rPr>
        <w:t>可</w:t>
      </w:r>
      <w:r>
        <w:rPr>
          <w:rFonts w:hint="eastAsia"/>
          <w:spacing w:val="-5"/>
        </w:rPr>
        <w:t>以</w:t>
      </w:r>
      <w:r>
        <w:rPr>
          <w:rFonts w:hint="eastAsia"/>
          <w:spacing w:val="-4"/>
        </w:rPr>
        <w:t>先从正</w:t>
      </w:r>
      <w:r>
        <w:rPr>
          <w:rFonts w:hint="eastAsia"/>
          <w:spacing w:val="-5"/>
        </w:rPr>
        <w:t>面</w:t>
      </w:r>
      <w:r>
        <w:rPr>
          <w:rFonts w:hint="eastAsia"/>
          <w:spacing w:val="-4"/>
        </w:rPr>
        <w:t>投影</w:t>
      </w:r>
      <w:r>
        <w:rPr>
          <w:rFonts w:hint="eastAsia"/>
          <w:spacing w:val="-5"/>
        </w:rPr>
        <w:t>和</w:t>
      </w:r>
      <w:r>
        <w:rPr>
          <w:rFonts w:hint="eastAsia"/>
          <w:spacing w:val="-4"/>
        </w:rPr>
        <w:t>水</w:t>
      </w:r>
      <w:r>
        <w:rPr>
          <w:rFonts w:hint="eastAsia"/>
          <w:spacing w:val="-5"/>
        </w:rPr>
        <w:t>平</w:t>
      </w:r>
      <w:r>
        <w:rPr>
          <w:rFonts w:hint="eastAsia"/>
          <w:spacing w:val="-4"/>
        </w:rPr>
        <w:t>投影</w:t>
      </w:r>
      <w:r>
        <w:rPr>
          <w:rFonts w:hint="eastAsia"/>
          <w:spacing w:val="-5"/>
        </w:rPr>
        <w:t>想</w:t>
      </w:r>
      <w:r>
        <w:rPr>
          <w:rFonts w:hint="eastAsia"/>
          <w:spacing w:val="-4"/>
        </w:rPr>
        <w:t>象</w:t>
      </w:r>
      <w:r>
        <w:rPr>
          <w:rFonts w:hint="eastAsia"/>
          <w:spacing w:val="-5"/>
        </w:rPr>
        <w:t>物</w:t>
      </w:r>
      <w:r>
        <w:rPr>
          <w:rFonts w:hint="eastAsia"/>
          <w:spacing w:val="-4"/>
        </w:rPr>
        <w:t>体的</w:t>
      </w:r>
      <w:r>
        <w:rPr>
          <w:rFonts w:hint="eastAsia"/>
          <w:spacing w:val="-5"/>
        </w:rPr>
        <w:t>空</w:t>
      </w:r>
      <w:r>
        <w:rPr>
          <w:rFonts w:hint="eastAsia"/>
          <w:spacing w:val="-4"/>
        </w:rPr>
        <w:t>间</w:t>
      </w:r>
      <w:r>
        <w:rPr>
          <w:rFonts w:hint="eastAsia"/>
          <w:spacing w:val="-5"/>
        </w:rPr>
        <w:t>形</w:t>
      </w:r>
      <w:r>
        <w:rPr>
          <w:rFonts w:hint="eastAsia"/>
          <w:spacing w:val="-4"/>
        </w:rPr>
        <w:t>状</w:t>
      </w:r>
      <w:r>
        <w:rPr>
          <w:rFonts w:hint="eastAsia"/>
          <w:spacing w:val="-47"/>
        </w:rPr>
        <w:t>，</w:t>
      </w:r>
      <w:r>
        <w:rPr>
          <w:rFonts w:hint="eastAsia"/>
          <w:spacing w:val="-4"/>
        </w:rPr>
        <w:t>再用侧</w:t>
      </w:r>
      <w:r>
        <w:rPr>
          <w:rFonts w:hint="eastAsia"/>
          <w:spacing w:val="-5"/>
        </w:rPr>
        <w:t>面</w:t>
      </w:r>
      <w:r>
        <w:rPr>
          <w:rFonts w:hint="eastAsia"/>
          <w:spacing w:val="-4"/>
        </w:rPr>
        <w:t>投影</w:t>
      </w:r>
      <w:r>
        <w:rPr>
          <w:rFonts w:hint="eastAsia"/>
          <w:spacing w:val="-5"/>
        </w:rPr>
        <w:t>进</w:t>
      </w:r>
      <w:r>
        <w:rPr>
          <w:rFonts w:hint="eastAsia"/>
          <w:spacing w:val="-4"/>
        </w:rPr>
        <w:t>行</w:t>
      </w:r>
      <w:r>
        <w:rPr>
          <w:rFonts w:hint="eastAsia"/>
          <w:spacing w:val="-5"/>
        </w:rPr>
        <w:t>验</w:t>
      </w:r>
      <w:r>
        <w:rPr>
          <w:rFonts w:hint="eastAsia"/>
        </w:rPr>
        <w:t>证。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18" w:firstLine="420"/>
        <w:jc w:val="both"/>
      </w:pPr>
      <w:r>
        <w:rPr>
          <w:rFonts w:ascii="Times New Roman" w:eastAsiaTheme="minorEastAsia" w:cs="Times New Roman"/>
          <w:spacing w:val="-1"/>
        </w:rPr>
        <w:t>(4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想象</w:t>
      </w:r>
      <w:r>
        <w:rPr>
          <w:rFonts w:hint="eastAsia"/>
          <w:spacing w:val="3"/>
        </w:rPr>
        <w:t>各部</w:t>
      </w:r>
      <w:r>
        <w:rPr>
          <w:rFonts w:hint="eastAsia"/>
          <w:spacing w:val="2"/>
        </w:rPr>
        <w:t>分形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形</w:t>
      </w:r>
      <w:r>
        <w:rPr>
          <w:rFonts w:hint="eastAsia"/>
          <w:spacing w:val="2"/>
        </w:rPr>
        <w:t>状。</w:t>
      </w:r>
      <w:r>
        <w:rPr>
          <w:rFonts w:hint="eastAsia"/>
          <w:spacing w:val="3"/>
        </w:rPr>
        <w:t>左</w:t>
      </w:r>
      <w:r>
        <w:rPr>
          <w:rFonts w:hint="eastAsia"/>
          <w:spacing w:val="2"/>
        </w:rPr>
        <w:t>半</w:t>
      </w:r>
      <w:r>
        <w:rPr>
          <w:rFonts w:hint="eastAsia"/>
          <w:spacing w:val="3"/>
        </w:rPr>
        <w:t>部</w:t>
      </w:r>
      <w:r>
        <w:rPr>
          <w:rFonts w:hint="eastAsia"/>
          <w:spacing w:val="2"/>
        </w:rPr>
        <w:t>分的</w:t>
      </w:r>
      <w:r>
        <w:rPr>
          <w:rFonts w:hint="eastAsia"/>
          <w:spacing w:val="3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3"/>
        </w:rPr>
        <w:t>分</w:t>
      </w:r>
      <w:r>
        <w:rPr>
          <w:rFonts w:hint="eastAsia"/>
          <w:spacing w:val="2"/>
        </w:rPr>
        <w:t>析：</w:t>
      </w:r>
      <w:r>
        <w:rPr>
          <w:rFonts w:hint="eastAsia"/>
          <w:spacing w:val="3"/>
        </w:rPr>
        <w:t>将</w:t>
      </w:r>
      <w:r>
        <w:rPr>
          <w:rFonts w:hint="eastAsia"/>
          <w:spacing w:val="2"/>
        </w:rPr>
        <w:t>正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和</w:t>
      </w:r>
      <w:r>
        <w:rPr>
          <w:rFonts w:hint="eastAsia"/>
          <w:spacing w:val="2"/>
        </w:rPr>
        <w:t>水</w:t>
      </w:r>
      <w:r>
        <w:rPr>
          <w:rFonts w:hint="eastAsia"/>
          <w:spacing w:val="3"/>
        </w:rPr>
        <w:t>平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外</w:t>
      </w:r>
      <w:r>
        <w:rPr>
          <w:rFonts w:hint="eastAsia"/>
          <w:spacing w:val="2"/>
        </w:rPr>
        <w:t>形</w:t>
      </w:r>
      <w:r>
        <w:rPr>
          <w:rFonts w:hint="eastAsia"/>
          <w:spacing w:val="3"/>
        </w:rPr>
        <w:t>补</w:t>
      </w:r>
      <w:r>
        <w:rPr>
          <w:rFonts w:hint="eastAsia"/>
        </w:rPr>
        <w:t>成</w:t>
      </w:r>
      <w:r>
        <w:t xml:space="preserve"> </w:t>
      </w:r>
      <w:r>
        <w:rPr>
          <w:rFonts w:hint="eastAsia"/>
          <w:spacing w:val="1"/>
        </w:rPr>
        <w:t>长方形</w:t>
      </w:r>
      <w:r>
        <w:rPr>
          <w:rFonts w:hint="eastAsia"/>
        </w:rPr>
        <w:t>后，</w:t>
      </w:r>
      <w:r>
        <w:rPr>
          <w:rFonts w:hint="eastAsia"/>
          <w:spacing w:val="1"/>
        </w:rPr>
        <w:t>可看出</w:t>
      </w:r>
      <w:r>
        <w:rPr>
          <w:rFonts w:hint="eastAsia"/>
        </w:rPr>
        <w:t>左部</w:t>
      </w:r>
      <w:r>
        <w:rPr>
          <w:rFonts w:hint="eastAsia"/>
          <w:spacing w:val="1"/>
        </w:rPr>
        <w:t>形体的</w:t>
      </w:r>
      <w:r>
        <w:rPr>
          <w:rFonts w:hint="eastAsia"/>
        </w:rPr>
        <w:t>外形</w:t>
      </w:r>
      <w:r>
        <w:rPr>
          <w:rFonts w:hint="eastAsia"/>
          <w:spacing w:val="1"/>
        </w:rPr>
        <w:t>为一长</w:t>
      </w:r>
      <w:r>
        <w:rPr>
          <w:rFonts w:hint="eastAsia"/>
        </w:rPr>
        <w:t>方体</w:t>
      </w:r>
      <w:r>
        <w:rPr>
          <w:rFonts w:hint="eastAsia"/>
          <w:spacing w:val="1"/>
        </w:rPr>
        <w:t>，从其</w:t>
      </w:r>
      <w:r>
        <w:rPr>
          <w:rFonts w:hint="eastAsia"/>
        </w:rPr>
        <w:t>水平</w:t>
      </w:r>
      <w:r>
        <w:rPr>
          <w:rFonts w:hint="eastAsia"/>
          <w:spacing w:val="1"/>
        </w:rPr>
        <w:t>投影可</w:t>
      </w:r>
      <w:r>
        <w:rPr>
          <w:rFonts w:hint="eastAsia"/>
        </w:rPr>
        <w:t>知，</w:t>
      </w:r>
      <w:r>
        <w:rPr>
          <w:rFonts w:hint="eastAsia"/>
          <w:spacing w:val="1"/>
        </w:rPr>
        <w:t>长方体</w:t>
      </w:r>
      <w:r>
        <w:rPr>
          <w:rFonts w:hint="eastAsia"/>
        </w:rPr>
        <w:t>的左</w:t>
      </w:r>
      <w:r>
        <w:rPr>
          <w:rFonts w:hint="eastAsia"/>
          <w:spacing w:val="2"/>
        </w:rPr>
        <w:t>前和左后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各被切</w:t>
      </w:r>
      <w:r>
        <w:rPr>
          <w:rFonts w:hint="eastAsia"/>
        </w:rPr>
        <w:t>去了</w:t>
      </w:r>
      <w:r>
        <w:rPr>
          <w:rFonts w:hint="eastAsia"/>
          <w:spacing w:val="1"/>
        </w:rPr>
        <w:t>一个长</w:t>
      </w:r>
      <w:r>
        <w:rPr>
          <w:rFonts w:hint="eastAsia"/>
        </w:rPr>
        <w:t>方体</w:t>
      </w:r>
      <w:r>
        <w:rPr>
          <w:rFonts w:hint="eastAsia"/>
          <w:spacing w:val="1"/>
        </w:rPr>
        <w:t>；从其</w:t>
      </w:r>
      <w:r>
        <w:rPr>
          <w:rFonts w:hint="eastAsia"/>
        </w:rPr>
        <w:t>正面</w:t>
      </w:r>
      <w:r>
        <w:rPr>
          <w:rFonts w:hint="eastAsia"/>
          <w:spacing w:val="1"/>
        </w:rPr>
        <w:t>投影可</w:t>
      </w:r>
      <w:r>
        <w:rPr>
          <w:rFonts w:hint="eastAsia"/>
        </w:rPr>
        <w:t>知，</w:t>
      </w:r>
      <w:r>
        <w:rPr>
          <w:rFonts w:hint="eastAsia"/>
          <w:spacing w:val="1"/>
        </w:rPr>
        <w:t>长方体</w:t>
      </w:r>
      <w:r>
        <w:rPr>
          <w:rFonts w:hint="eastAsia"/>
        </w:rPr>
        <w:t>的上</w:t>
      </w:r>
      <w:r>
        <w:rPr>
          <w:rFonts w:hint="eastAsia"/>
          <w:spacing w:val="1"/>
        </w:rPr>
        <w:t>部被</w:t>
      </w:r>
      <w:proofErr w:type="gramStart"/>
      <w:r>
        <w:rPr>
          <w:rFonts w:hint="eastAsia"/>
          <w:spacing w:val="1"/>
        </w:rPr>
        <w:t>一</w:t>
      </w:r>
      <w:r>
        <w:rPr>
          <w:rFonts w:hint="eastAsia"/>
        </w:rPr>
        <w:t>正垂</w:t>
      </w:r>
      <w:r>
        <w:rPr>
          <w:rFonts w:hint="eastAsia"/>
          <w:spacing w:val="1"/>
        </w:rPr>
        <w:t>面切</w:t>
      </w:r>
      <w:proofErr w:type="gramEnd"/>
      <w:r>
        <w:rPr>
          <w:rFonts w:hint="eastAsia"/>
          <w:spacing w:val="1"/>
        </w:rPr>
        <w:t>去</w:t>
      </w:r>
      <w:r>
        <w:rPr>
          <w:rFonts w:hint="eastAsia"/>
        </w:rPr>
        <w:t>一部</w:t>
      </w:r>
      <w:r>
        <w:rPr>
          <w:rFonts w:hint="eastAsia"/>
          <w:spacing w:val="2"/>
        </w:rPr>
        <w:t>分，则可</w:t>
      </w:r>
      <w:r>
        <w:rPr>
          <w:spacing w:val="2"/>
        </w:rPr>
        <w:t xml:space="preserve"> </w:t>
      </w:r>
      <w:proofErr w:type="gramStart"/>
      <w:r>
        <w:rPr>
          <w:rFonts w:hint="eastAsia"/>
        </w:rPr>
        <w:t>想像</w:t>
      </w:r>
      <w:proofErr w:type="gramEnd"/>
      <w:r>
        <w:rPr>
          <w:rFonts w:hint="eastAsia"/>
        </w:rPr>
        <w:t>出其空间形状如图</w:t>
      </w:r>
      <w:r>
        <w:rPr>
          <w:spacing w:val="-58"/>
        </w:rPr>
        <w:t xml:space="preserve"> </w:t>
      </w:r>
      <w:r>
        <w:rPr>
          <w:rFonts w:ascii="Times New Roman" w:cs="Times New Roman"/>
          <w:spacing w:val="-1"/>
        </w:rPr>
        <w:t>2</w:t>
      </w:r>
      <w:r>
        <w:rPr>
          <w:rFonts w:ascii="Times New Roman" w:cs="Times New Roman"/>
        </w:rPr>
        <w:t>.34(c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"/>
        </w:rPr>
        <w:t>左</w:t>
      </w:r>
      <w:r>
        <w:rPr>
          <w:rFonts w:hint="eastAsia"/>
        </w:rPr>
        <w:t>半部。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18" w:firstLine="420"/>
        <w:jc w:val="both"/>
      </w:pPr>
      <w:r>
        <w:rPr>
          <w:rFonts w:hint="eastAsia"/>
          <w:spacing w:val="1"/>
        </w:rPr>
        <w:t>右半部分</w:t>
      </w:r>
      <w:r>
        <w:rPr>
          <w:rFonts w:hint="eastAsia"/>
        </w:rPr>
        <w:t>的</w:t>
      </w:r>
      <w:r>
        <w:rPr>
          <w:rFonts w:hint="eastAsia"/>
          <w:spacing w:val="1"/>
        </w:rPr>
        <w:t>投影分析</w:t>
      </w:r>
      <w:r>
        <w:rPr>
          <w:rFonts w:hint="eastAsia"/>
        </w:rPr>
        <w:t>：</w:t>
      </w:r>
      <w:r>
        <w:rPr>
          <w:rFonts w:hint="eastAsia"/>
          <w:spacing w:val="1"/>
        </w:rPr>
        <w:t>该部分外</w:t>
      </w:r>
      <w:r>
        <w:rPr>
          <w:rFonts w:hint="eastAsia"/>
        </w:rPr>
        <w:t>形</w:t>
      </w:r>
      <w:r>
        <w:rPr>
          <w:rFonts w:hint="eastAsia"/>
          <w:spacing w:val="1"/>
        </w:rPr>
        <w:t>的投影是</w:t>
      </w:r>
      <w:r>
        <w:rPr>
          <w:rFonts w:hint="eastAsia"/>
        </w:rPr>
        <w:t>一</w:t>
      </w:r>
      <w:r>
        <w:rPr>
          <w:rFonts w:hint="eastAsia"/>
          <w:spacing w:val="1"/>
        </w:rPr>
        <w:t>个长方体</w:t>
      </w:r>
      <w:r>
        <w:rPr>
          <w:rFonts w:hint="eastAsia"/>
        </w:rPr>
        <w:t>，</w:t>
      </w:r>
      <w:r>
        <w:rPr>
          <w:rFonts w:hint="eastAsia"/>
          <w:spacing w:val="1"/>
        </w:rPr>
        <w:t>从其水平</w:t>
      </w:r>
      <w:r>
        <w:rPr>
          <w:rFonts w:hint="eastAsia"/>
        </w:rPr>
        <w:t>投</w:t>
      </w:r>
      <w:r>
        <w:rPr>
          <w:rFonts w:hint="eastAsia"/>
          <w:spacing w:val="1"/>
        </w:rPr>
        <w:t>影可知，</w:t>
      </w:r>
      <w:r>
        <w:rPr>
          <w:rFonts w:hint="eastAsia"/>
        </w:rPr>
        <w:t>长方体</w:t>
      </w:r>
      <w:r>
        <w:t xml:space="preserve"> </w:t>
      </w:r>
      <w:r>
        <w:rPr>
          <w:rFonts w:hint="eastAsia"/>
          <w:spacing w:val="1"/>
        </w:rPr>
        <w:t>的右中</w:t>
      </w:r>
      <w:r>
        <w:rPr>
          <w:rFonts w:hint="eastAsia"/>
        </w:rPr>
        <w:t>部被</w:t>
      </w:r>
      <w:r>
        <w:rPr>
          <w:rFonts w:hint="eastAsia"/>
          <w:spacing w:val="1"/>
        </w:rPr>
        <w:t>切去了</w:t>
      </w:r>
      <w:r>
        <w:rPr>
          <w:rFonts w:hint="eastAsia"/>
        </w:rPr>
        <w:t>一部</w:t>
      </w:r>
      <w:r>
        <w:rPr>
          <w:rFonts w:hint="eastAsia"/>
          <w:spacing w:val="1"/>
        </w:rPr>
        <w:t>分；结</w:t>
      </w:r>
      <w:r>
        <w:rPr>
          <w:rFonts w:hint="eastAsia"/>
        </w:rPr>
        <w:t>合正</w:t>
      </w:r>
      <w:r>
        <w:rPr>
          <w:rFonts w:hint="eastAsia"/>
          <w:spacing w:val="1"/>
        </w:rPr>
        <w:t>面投影</w:t>
      </w:r>
      <w:r>
        <w:rPr>
          <w:rFonts w:hint="eastAsia"/>
        </w:rPr>
        <w:t>，可</w:t>
      </w:r>
      <w:r>
        <w:rPr>
          <w:rFonts w:hint="eastAsia"/>
          <w:spacing w:val="1"/>
        </w:rPr>
        <w:t>初步确</w:t>
      </w:r>
      <w:r>
        <w:rPr>
          <w:rFonts w:hint="eastAsia"/>
        </w:rPr>
        <w:t>定被</w:t>
      </w:r>
      <w:r>
        <w:rPr>
          <w:rFonts w:hint="eastAsia"/>
          <w:spacing w:val="1"/>
        </w:rPr>
        <w:t>切去的</w:t>
      </w:r>
      <w:r>
        <w:rPr>
          <w:rFonts w:hint="eastAsia"/>
        </w:rPr>
        <w:t>为一</w:t>
      </w:r>
      <w:r>
        <w:rPr>
          <w:rFonts w:hint="eastAsia"/>
          <w:spacing w:val="1"/>
        </w:rPr>
        <w:t>个长方</w:t>
      </w:r>
      <w:r>
        <w:rPr>
          <w:rFonts w:hint="eastAsia"/>
        </w:rPr>
        <w:t>体，</w:t>
      </w:r>
      <w:r>
        <w:rPr>
          <w:rFonts w:hint="eastAsia"/>
          <w:spacing w:val="2"/>
        </w:rPr>
        <w:t>则可想象</w:t>
      </w:r>
      <w:r>
        <w:rPr>
          <w:spacing w:val="2"/>
        </w:rPr>
        <w:t xml:space="preserve"> </w:t>
      </w:r>
      <w:r>
        <w:rPr>
          <w:rFonts w:hint="eastAsia"/>
        </w:rPr>
        <w:t>出其空间形状如图</w:t>
      </w:r>
      <w:r>
        <w:rPr>
          <w:spacing w:val="-57"/>
        </w:rPr>
        <w:t xml:space="preserve"> 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34(</w:t>
      </w:r>
      <w:r>
        <w:rPr>
          <w:rFonts w:ascii="Times New Roman" w:cs="Times New Roman"/>
          <w:spacing w:val="-1"/>
        </w:rPr>
        <w:t>c)</w:t>
      </w:r>
      <w:r>
        <w:rPr>
          <w:rFonts w:hint="eastAsia"/>
        </w:rPr>
        <w:t>所示右半部。</w:t>
      </w:r>
    </w:p>
    <w:p w:rsidR="00800CFE" w:rsidRDefault="0013141E" w:rsidP="00800CFE">
      <w:pPr>
        <w:pStyle w:val="a3"/>
        <w:kinsoku w:val="0"/>
        <w:overflowPunct w:val="0"/>
        <w:spacing w:line="270" w:lineRule="exact"/>
      </w:pPr>
      <w:r>
        <w:rPr>
          <w:noProof/>
        </w:rPr>
        <w:pict>
          <v:rect id="_x0000_s1086" style="position:absolute;left:0;text-align:left;margin-left:447.35pt;margin-top:21.3pt;width:56pt;height:12pt;z-index:-25161011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71" name="图片 1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将两部分</w:t>
      </w:r>
      <w:r w:rsidR="00800CFE">
        <w:rPr>
          <w:rFonts w:hint="eastAsia"/>
        </w:rPr>
        <w:t>组</w:t>
      </w:r>
      <w:r w:rsidR="00800CFE">
        <w:rPr>
          <w:rFonts w:hint="eastAsia"/>
          <w:spacing w:val="1"/>
        </w:rPr>
        <w:t>合在一起</w:t>
      </w:r>
      <w:r w:rsidR="00800CFE">
        <w:rPr>
          <w:rFonts w:hint="eastAsia"/>
        </w:rPr>
        <w:t>，</w:t>
      </w:r>
      <w:r w:rsidR="00800CFE">
        <w:rPr>
          <w:rFonts w:hint="eastAsia"/>
          <w:spacing w:val="1"/>
        </w:rPr>
        <w:t>组成该物</w:t>
      </w:r>
      <w:r w:rsidR="00800CFE">
        <w:rPr>
          <w:rFonts w:hint="eastAsia"/>
        </w:rPr>
        <w:t>体</w:t>
      </w:r>
      <w:r w:rsidR="00800CFE">
        <w:rPr>
          <w:rFonts w:hint="eastAsia"/>
          <w:spacing w:val="1"/>
        </w:rPr>
        <w:t>的空间形</w:t>
      </w:r>
      <w:r w:rsidR="00800CFE">
        <w:rPr>
          <w:rFonts w:hint="eastAsia"/>
        </w:rPr>
        <w:t>状</w:t>
      </w:r>
      <w:r w:rsidR="00800CFE">
        <w:rPr>
          <w:rFonts w:hint="eastAsia"/>
          <w:spacing w:val="1"/>
        </w:rPr>
        <w:t>，与侧面</w:t>
      </w:r>
      <w:r w:rsidR="00800CFE">
        <w:rPr>
          <w:rFonts w:hint="eastAsia"/>
        </w:rPr>
        <w:t>图</w:t>
      </w:r>
      <w:r w:rsidR="00800CFE">
        <w:rPr>
          <w:rFonts w:hint="eastAsia"/>
          <w:spacing w:val="1"/>
        </w:rPr>
        <w:t>进行对照</w:t>
      </w:r>
      <w:r w:rsidR="00800CFE">
        <w:rPr>
          <w:rFonts w:hint="eastAsia"/>
        </w:rPr>
        <w:t>，</w:t>
      </w:r>
      <w:r w:rsidR="00800CFE">
        <w:rPr>
          <w:rFonts w:hint="eastAsia"/>
          <w:spacing w:val="1"/>
        </w:rPr>
        <w:t>左半部侧</w:t>
      </w:r>
      <w:r w:rsidR="00800CFE">
        <w:rPr>
          <w:rFonts w:hint="eastAsia"/>
        </w:rPr>
        <w:t>投影相</w:t>
      </w:r>
    </w:p>
    <w:p w:rsidR="00800CFE" w:rsidRDefault="00800CFE" w:rsidP="00800CFE">
      <w:pPr>
        <w:kinsoku w:val="0"/>
        <w:overflowPunct w:val="0"/>
        <w:spacing w:before="10" w:line="170" w:lineRule="exact"/>
        <w:rPr>
          <w:sz w:val="17"/>
          <w:szCs w:val="17"/>
        </w:rPr>
      </w:pPr>
    </w:p>
    <w:p w:rsidR="00800CFE" w:rsidRDefault="00800CFE" w:rsidP="00800CFE">
      <w:pPr>
        <w:kinsoku w:val="0"/>
        <w:overflowPunct w:val="0"/>
        <w:ind w:right="52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57</w:t>
      </w:r>
    </w:p>
    <w:p w:rsidR="00800CFE" w:rsidRDefault="00800CFE" w:rsidP="00800CFE">
      <w:pPr>
        <w:kinsoku w:val="0"/>
        <w:overflowPunct w:val="0"/>
        <w:ind w:right="52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77" w:line="300" w:lineRule="exact"/>
        <w:ind w:left="160" w:right="218"/>
        <w:jc w:val="both"/>
      </w:pPr>
      <w:r>
        <w:rPr>
          <w:rFonts w:hint="eastAsia"/>
          <w:spacing w:val="1"/>
        </w:rPr>
        <w:t>符，右</w:t>
      </w:r>
      <w:r>
        <w:rPr>
          <w:rFonts w:hint="eastAsia"/>
        </w:rPr>
        <w:t>半部</w:t>
      </w:r>
      <w:r>
        <w:rPr>
          <w:rFonts w:hint="eastAsia"/>
          <w:spacing w:val="1"/>
        </w:rPr>
        <w:t>投影中</w:t>
      </w:r>
      <w:r>
        <w:rPr>
          <w:rFonts w:hint="eastAsia"/>
        </w:rPr>
        <w:t>，因</w:t>
      </w:r>
      <w:r>
        <w:rPr>
          <w:rFonts w:hint="eastAsia"/>
          <w:spacing w:val="1"/>
        </w:rPr>
        <w:t>左半部</w:t>
      </w:r>
      <w:r>
        <w:rPr>
          <w:rFonts w:hint="eastAsia"/>
        </w:rPr>
        <w:t>高，</w:t>
      </w:r>
      <w:r>
        <w:rPr>
          <w:rFonts w:hint="eastAsia"/>
          <w:spacing w:val="1"/>
        </w:rPr>
        <w:t>故在侧</w:t>
      </w:r>
      <w:r>
        <w:rPr>
          <w:rFonts w:hint="eastAsia"/>
        </w:rPr>
        <w:t>投影</w:t>
      </w:r>
      <w:r>
        <w:rPr>
          <w:rFonts w:hint="eastAsia"/>
          <w:spacing w:val="1"/>
        </w:rPr>
        <w:t>中出现</w:t>
      </w:r>
      <w:r>
        <w:rPr>
          <w:rFonts w:hint="eastAsia"/>
        </w:rPr>
        <w:t>了虚</w:t>
      </w:r>
      <w:r>
        <w:rPr>
          <w:rFonts w:hint="eastAsia"/>
          <w:spacing w:val="1"/>
        </w:rPr>
        <w:t>线；又</w:t>
      </w:r>
      <w:r>
        <w:rPr>
          <w:rFonts w:hint="eastAsia"/>
        </w:rPr>
        <w:t>因右</w:t>
      </w:r>
      <w:r>
        <w:rPr>
          <w:rFonts w:hint="eastAsia"/>
          <w:spacing w:val="1"/>
        </w:rPr>
        <w:t>半</w:t>
      </w:r>
      <w:proofErr w:type="gramStart"/>
      <w:r>
        <w:rPr>
          <w:rFonts w:hint="eastAsia"/>
          <w:spacing w:val="1"/>
        </w:rPr>
        <w:t>凹</w:t>
      </w:r>
      <w:proofErr w:type="gramEnd"/>
      <w:r>
        <w:rPr>
          <w:rFonts w:hint="eastAsia"/>
          <w:spacing w:val="1"/>
        </w:rPr>
        <w:t>口</w:t>
      </w:r>
      <w:r>
        <w:rPr>
          <w:rFonts w:hint="eastAsia"/>
        </w:rPr>
        <w:t>宽度</w:t>
      </w:r>
      <w:r>
        <w:rPr>
          <w:rFonts w:hint="eastAsia"/>
          <w:spacing w:val="2"/>
        </w:rPr>
        <w:t>和左半部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的</w:t>
      </w:r>
      <w:proofErr w:type="gramStart"/>
      <w:r>
        <w:rPr>
          <w:rFonts w:hint="eastAsia"/>
          <w:spacing w:val="1"/>
        </w:rPr>
        <w:t>凸块</w:t>
      </w:r>
      <w:r>
        <w:rPr>
          <w:rFonts w:hint="eastAsia"/>
        </w:rPr>
        <w:t>部分</w:t>
      </w:r>
      <w:proofErr w:type="gramEnd"/>
      <w:r>
        <w:rPr>
          <w:rFonts w:hint="eastAsia"/>
          <w:spacing w:val="1"/>
        </w:rPr>
        <w:t>的宽度</w:t>
      </w:r>
      <w:r>
        <w:rPr>
          <w:rFonts w:hint="eastAsia"/>
        </w:rPr>
        <w:t>相等</w:t>
      </w:r>
      <w:r>
        <w:rPr>
          <w:rFonts w:hint="eastAsia"/>
          <w:spacing w:val="1"/>
        </w:rPr>
        <w:t>，故</w:t>
      </w:r>
      <w:proofErr w:type="gramStart"/>
      <w:r>
        <w:rPr>
          <w:rFonts w:hint="eastAsia"/>
          <w:spacing w:val="1"/>
        </w:rPr>
        <w:t>凹</w:t>
      </w:r>
      <w:proofErr w:type="gramEnd"/>
      <w:r>
        <w:rPr>
          <w:rFonts w:hint="eastAsia"/>
        </w:rPr>
        <w:t>口在</w:t>
      </w:r>
      <w:r>
        <w:rPr>
          <w:rFonts w:hint="eastAsia"/>
          <w:spacing w:val="1"/>
        </w:rPr>
        <w:t>侧面投</w:t>
      </w:r>
      <w:r>
        <w:rPr>
          <w:rFonts w:hint="eastAsia"/>
        </w:rPr>
        <w:t>影上</w:t>
      </w:r>
      <w:r>
        <w:rPr>
          <w:rFonts w:hint="eastAsia"/>
          <w:spacing w:val="1"/>
        </w:rPr>
        <w:t>的虚线</w:t>
      </w:r>
      <w:r>
        <w:rPr>
          <w:rFonts w:hint="eastAsia"/>
        </w:rPr>
        <w:t>正好</w:t>
      </w:r>
      <w:r>
        <w:rPr>
          <w:rFonts w:hint="eastAsia"/>
          <w:spacing w:val="1"/>
        </w:rPr>
        <w:t>与</w:t>
      </w:r>
      <w:proofErr w:type="gramStart"/>
      <w:r>
        <w:rPr>
          <w:rFonts w:hint="eastAsia"/>
          <w:spacing w:val="1"/>
        </w:rPr>
        <w:t>凸</w:t>
      </w:r>
      <w:proofErr w:type="gramEnd"/>
      <w:r>
        <w:rPr>
          <w:rFonts w:hint="eastAsia"/>
          <w:spacing w:val="1"/>
        </w:rPr>
        <w:t>块</w:t>
      </w:r>
      <w:r>
        <w:rPr>
          <w:rFonts w:hint="eastAsia"/>
        </w:rPr>
        <w:t>的实</w:t>
      </w:r>
      <w:r>
        <w:rPr>
          <w:rFonts w:hint="eastAsia"/>
          <w:spacing w:val="1"/>
        </w:rPr>
        <w:t>线重合</w:t>
      </w:r>
      <w:r>
        <w:rPr>
          <w:rFonts w:hint="eastAsia"/>
        </w:rPr>
        <w:t>，由</w:t>
      </w:r>
      <w:r>
        <w:rPr>
          <w:rFonts w:hint="eastAsia"/>
          <w:spacing w:val="2"/>
        </w:rPr>
        <w:t>分析可知</w:t>
      </w:r>
      <w:r>
        <w:rPr>
          <w:spacing w:val="2"/>
        </w:rPr>
        <w:t xml:space="preserve"> </w:t>
      </w:r>
      <w:r>
        <w:rPr>
          <w:rFonts w:hint="eastAsia"/>
        </w:rPr>
        <w:t>右半部投影也相符。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firstLine="420"/>
      </w:pPr>
      <w:r>
        <w:rPr>
          <w:rFonts w:ascii="Times New Roman" w:eastAsiaTheme="minorEastAsia" w:cs="Times New Roman"/>
          <w:spacing w:val="-1"/>
        </w:rPr>
        <w:t>(5</w:t>
      </w:r>
      <w:r>
        <w:rPr>
          <w:rFonts w:ascii="Times New Roman" w:eastAsiaTheme="minorEastAsia" w:cs="Times New Roman"/>
        </w:rPr>
        <w:t xml:space="preserve">) 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最后</w:t>
      </w:r>
      <w:r>
        <w:rPr>
          <w:rFonts w:hint="eastAsia"/>
          <w:spacing w:val="3"/>
        </w:rPr>
        <w:t>将想</w:t>
      </w:r>
      <w:r>
        <w:rPr>
          <w:rFonts w:hint="eastAsia"/>
          <w:spacing w:val="2"/>
        </w:rPr>
        <w:t>象出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空</w:t>
      </w:r>
      <w:r>
        <w:rPr>
          <w:rFonts w:hint="eastAsia"/>
          <w:spacing w:val="3"/>
        </w:rPr>
        <w:t>间</w:t>
      </w:r>
      <w:r>
        <w:rPr>
          <w:rFonts w:hint="eastAsia"/>
          <w:spacing w:val="2"/>
        </w:rPr>
        <w:t>形状</w:t>
      </w:r>
      <w:r>
        <w:rPr>
          <w:rFonts w:hint="eastAsia"/>
          <w:spacing w:val="3"/>
        </w:rPr>
        <w:t>和</w:t>
      </w:r>
      <w:r>
        <w:rPr>
          <w:rFonts w:hint="eastAsia"/>
          <w:spacing w:val="2"/>
        </w:rPr>
        <w:t>物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的三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投</w:t>
      </w:r>
      <w:r>
        <w:rPr>
          <w:rFonts w:hint="eastAsia"/>
          <w:spacing w:val="3"/>
        </w:rPr>
        <w:t>影</w:t>
      </w:r>
      <w:r>
        <w:rPr>
          <w:rFonts w:hint="eastAsia"/>
          <w:spacing w:val="2"/>
        </w:rPr>
        <w:t>一一</w:t>
      </w:r>
      <w:r>
        <w:rPr>
          <w:rFonts w:hint="eastAsia"/>
          <w:spacing w:val="3"/>
        </w:rPr>
        <w:t>对</w:t>
      </w:r>
      <w:r>
        <w:rPr>
          <w:rFonts w:hint="eastAsia"/>
          <w:spacing w:val="2"/>
        </w:rPr>
        <w:t>比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检查</w:t>
      </w:r>
      <w:r>
        <w:rPr>
          <w:rFonts w:hint="eastAsia"/>
          <w:spacing w:val="3"/>
        </w:rPr>
        <w:t>是</w:t>
      </w:r>
      <w:r>
        <w:rPr>
          <w:rFonts w:hint="eastAsia"/>
          <w:spacing w:val="2"/>
        </w:rPr>
        <w:t>否</w:t>
      </w:r>
      <w:r>
        <w:rPr>
          <w:rFonts w:hint="eastAsia"/>
          <w:spacing w:val="3"/>
        </w:rPr>
        <w:t>完</w:t>
      </w:r>
      <w:r>
        <w:rPr>
          <w:rFonts w:hint="eastAsia"/>
          <w:spacing w:val="2"/>
        </w:rPr>
        <w:t>全相</w:t>
      </w:r>
      <w:r>
        <w:rPr>
          <w:rFonts w:hint="eastAsia"/>
          <w:spacing w:val="3"/>
        </w:rPr>
        <w:t>符</w:t>
      </w:r>
      <w:r>
        <w:rPr>
          <w:rFonts w:hint="eastAsia"/>
          <w:spacing w:val="2"/>
        </w:rPr>
        <w:t>，</w:t>
      </w:r>
      <w:r>
        <w:rPr>
          <w:rFonts w:hint="eastAsia"/>
          <w:spacing w:val="3"/>
        </w:rPr>
        <w:t>对</w:t>
      </w:r>
      <w:r>
        <w:rPr>
          <w:rFonts w:hint="eastAsia"/>
        </w:rPr>
        <w:t>不</w:t>
      </w:r>
      <w:r>
        <w:t xml:space="preserve"> </w:t>
      </w:r>
      <w:r>
        <w:rPr>
          <w:rFonts w:hint="eastAsia"/>
        </w:rPr>
        <w:t>符之处，再进行分析、辨认，直至想出的形体的投影与原投影完全符合为止。</w:t>
      </w:r>
    </w:p>
    <w:p w:rsidR="00800CFE" w:rsidRDefault="00800CFE" w:rsidP="00800CFE">
      <w:pPr>
        <w:kinsoku w:val="0"/>
        <w:overflowPunct w:val="0"/>
        <w:spacing w:before="9" w:line="280" w:lineRule="exact"/>
        <w:rPr>
          <w:sz w:val="28"/>
          <w:szCs w:val="28"/>
        </w:rPr>
      </w:pPr>
    </w:p>
    <w:p w:rsidR="00800CFE" w:rsidRDefault="0013141E" w:rsidP="00800CFE">
      <w:pPr>
        <w:pStyle w:val="Heading4"/>
        <w:kinsoku w:val="0"/>
        <w:overflowPunct w:val="0"/>
        <w:ind w:right="61"/>
        <w:jc w:val="center"/>
        <w:outlineLvl w:val="9"/>
      </w:pPr>
      <w:r>
        <w:rPr>
          <w:noProof/>
        </w:rPr>
        <w:pict>
          <v:group id="_x0000_s1088" style="position:absolute;left:0;text-align:left;margin-left:90.8pt;margin-top:35.85pt;width:412.3pt;height:249.05pt;z-index:-251608064;mso-position-horizontal-relative:page" coordorigin="1816,717" coordsize="8246,4981" o:allowincell="f">
            <v:rect id="_x0000_s1089" style="position:absolute;left:1946;top:847;width:8106;height:4840" o:allowincell="f" fillcolor="silver" stroked="f">
              <v:path arrowok="t"/>
            </v:rect>
            <v:rect id="_x0000_s1090" style="position:absolute;left:1826;top:727;width:8106;height:4840" o:allowincell="f" stroked="f">
              <v:path arrowok="t"/>
            </v:rect>
            <v:rect id="_x0000_s1091" style="position:absolute;left:1826;top:727;width:8107;height:4840" o:allowincell="f" filled="f" strokecolor="#010101" strokeweight="1pt">
              <v:path arrowok="t"/>
            </v:rect>
            <w10:wrap anchorx="page"/>
          </v:group>
        </w:pict>
      </w:r>
      <w:r w:rsidR="00800CFE">
        <w:rPr>
          <w:rFonts w:hint="eastAsia"/>
        </w:rPr>
        <w:t>本</w:t>
      </w:r>
      <w:r w:rsidR="00800CFE">
        <w:rPr>
          <w:spacing w:val="-4"/>
        </w:rPr>
        <w:t xml:space="preserve"> </w:t>
      </w:r>
      <w:r w:rsidR="00800CFE">
        <w:rPr>
          <w:rFonts w:hint="eastAsia"/>
        </w:rPr>
        <w:t>章</w:t>
      </w:r>
      <w:r w:rsidR="00800CFE">
        <w:rPr>
          <w:spacing w:val="-4"/>
        </w:rPr>
        <w:t xml:space="preserve"> </w:t>
      </w:r>
      <w:r w:rsidR="00800CFE">
        <w:rPr>
          <w:rFonts w:hint="eastAsia"/>
        </w:rPr>
        <w:t>小</w:t>
      </w:r>
      <w:r w:rsidR="00800CFE">
        <w:rPr>
          <w:spacing w:val="-4"/>
        </w:rPr>
        <w:t xml:space="preserve"> </w:t>
      </w:r>
      <w:r w:rsidR="00800CFE">
        <w:rPr>
          <w:rFonts w:hint="eastAsia"/>
        </w:rPr>
        <w:t>结</w:t>
      </w:r>
    </w:p>
    <w:p w:rsidR="00800CFE" w:rsidRDefault="00800CFE" w:rsidP="00800CFE">
      <w:pPr>
        <w:kinsoku w:val="0"/>
        <w:overflowPunct w:val="0"/>
        <w:spacing w:before="7" w:line="160" w:lineRule="exact"/>
        <w:rPr>
          <w:sz w:val="16"/>
          <w:szCs w:val="16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spacing w:line="280" w:lineRule="exact"/>
        <w:ind w:left="286" w:right="473" w:firstLine="411"/>
        <w:jc w:val="both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2"/>
        </w:rPr>
        <w:t>1</w:t>
      </w:r>
      <w:r>
        <w:rPr>
          <w:rFonts w:ascii="楷体" w:eastAsia="楷体" w:cs="楷体" w:hint="eastAsia"/>
          <w:spacing w:val="-47"/>
        </w:rPr>
        <w:t>．</w:t>
      </w:r>
      <w:r>
        <w:rPr>
          <w:rFonts w:ascii="楷体" w:eastAsia="楷体" w:cs="楷体" w:hint="eastAsia"/>
          <w:spacing w:val="-4"/>
        </w:rPr>
        <w:t>投</w:t>
      </w:r>
      <w:r>
        <w:rPr>
          <w:rFonts w:ascii="楷体" w:eastAsia="楷体" w:cs="楷体" w:hint="eastAsia"/>
          <w:spacing w:val="-5"/>
        </w:rPr>
        <w:t>影</w:t>
      </w:r>
      <w:r>
        <w:rPr>
          <w:rFonts w:ascii="楷体" w:eastAsia="楷体" w:cs="楷体" w:hint="eastAsia"/>
          <w:spacing w:val="-4"/>
        </w:rPr>
        <w:t>是</w:t>
      </w:r>
      <w:r>
        <w:rPr>
          <w:rFonts w:ascii="楷体" w:eastAsia="楷体" w:cs="楷体" w:hint="eastAsia"/>
          <w:spacing w:val="-5"/>
        </w:rPr>
        <w:t>假</w:t>
      </w:r>
      <w:r>
        <w:rPr>
          <w:rFonts w:ascii="楷体" w:eastAsia="楷体" w:cs="楷体" w:hint="eastAsia"/>
          <w:spacing w:val="-4"/>
        </w:rPr>
        <w:t>设按规</w:t>
      </w:r>
      <w:r>
        <w:rPr>
          <w:rFonts w:ascii="楷体" w:eastAsia="楷体" w:cs="楷体" w:hint="eastAsia"/>
          <w:spacing w:val="-5"/>
        </w:rPr>
        <w:t>定方</w:t>
      </w:r>
      <w:r>
        <w:rPr>
          <w:rFonts w:ascii="楷体" w:eastAsia="楷体" w:cs="楷体" w:hint="eastAsia"/>
          <w:spacing w:val="-4"/>
        </w:rPr>
        <w:t>向射来</w:t>
      </w:r>
      <w:r>
        <w:rPr>
          <w:rFonts w:ascii="楷体" w:eastAsia="楷体" w:cs="楷体" w:hint="eastAsia"/>
          <w:spacing w:val="-5"/>
        </w:rPr>
        <w:t>的光</w:t>
      </w:r>
      <w:r>
        <w:rPr>
          <w:rFonts w:ascii="楷体" w:eastAsia="楷体" w:cs="楷体" w:hint="eastAsia"/>
          <w:spacing w:val="-4"/>
        </w:rPr>
        <w:t>线能够</w:t>
      </w:r>
      <w:r>
        <w:rPr>
          <w:rFonts w:ascii="楷体" w:eastAsia="楷体" w:cs="楷体" w:hint="eastAsia"/>
          <w:spacing w:val="-5"/>
        </w:rPr>
        <w:t>透过</w:t>
      </w:r>
      <w:r>
        <w:rPr>
          <w:rFonts w:ascii="楷体" w:eastAsia="楷体" w:cs="楷体" w:hint="eastAsia"/>
          <w:spacing w:val="-4"/>
        </w:rPr>
        <w:t>物体照</w:t>
      </w:r>
      <w:r>
        <w:rPr>
          <w:rFonts w:ascii="楷体" w:eastAsia="楷体" w:cs="楷体" w:hint="eastAsia"/>
          <w:spacing w:val="-5"/>
        </w:rPr>
        <w:t>射形</w:t>
      </w:r>
      <w:r>
        <w:rPr>
          <w:rFonts w:ascii="楷体" w:eastAsia="楷体" w:cs="楷体" w:hint="eastAsia"/>
          <w:spacing w:val="-4"/>
        </w:rPr>
        <w:t>成的影</w:t>
      </w:r>
      <w:r>
        <w:rPr>
          <w:rFonts w:ascii="楷体" w:eastAsia="楷体" w:cs="楷体" w:hint="eastAsia"/>
          <w:spacing w:val="-5"/>
        </w:rPr>
        <w:t>子</w:t>
      </w:r>
      <w:r>
        <w:rPr>
          <w:rFonts w:ascii="楷体" w:eastAsia="楷体" w:cs="楷体" w:hint="eastAsia"/>
          <w:spacing w:val="-47"/>
        </w:rPr>
        <w:t>，</w:t>
      </w:r>
      <w:r>
        <w:rPr>
          <w:rFonts w:ascii="楷体" w:eastAsia="楷体" w:cs="楷体" w:hint="eastAsia"/>
          <w:spacing w:val="-5"/>
        </w:rPr>
        <w:t>不</w:t>
      </w:r>
      <w:r>
        <w:rPr>
          <w:rFonts w:ascii="楷体" w:eastAsia="楷体" w:cs="楷体" w:hint="eastAsia"/>
          <w:spacing w:val="-4"/>
        </w:rPr>
        <w:t>但能反映物</w:t>
      </w:r>
      <w:r>
        <w:rPr>
          <w:rFonts w:ascii="楷体" w:eastAsia="楷体" w:cs="楷体"/>
          <w:spacing w:val="-4"/>
        </w:rPr>
        <w:t xml:space="preserve"> </w:t>
      </w:r>
      <w:r>
        <w:rPr>
          <w:rFonts w:ascii="楷体" w:eastAsia="楷体" w:cs="楷体" w:hint="eastAsia"/>
          <w:spacing w:val="-4"/>
        </w:rPr>
        <w:t>体的外形，同时也能反映物体上部和内部的情况。投影分中心投影和平行投影。平行投</w:t>
      </w:r>
      <w:r>
        <w:rPr>
          <w:rFonts w:ascii="楷体" w:eastAsia="楷体" w:cs="楷体"/>
          <w:spacing w:val="-4"/>
        </w:rPr>
        <w:t xml:space="preserve"> </w:t>
      </w:r>
      <w:r>
        <w:rPr>
          <w:rFonts w:ascii="楷体" w:eastAsia="楷体" w:cs="楷体" w:hint="eastAsia"/>
          <w:spacing w:val="-4"/>
        </w:rPr>
        <w:t>影又分</w:t>
      </w:r>
      <w:r>
        <w:rPr>
          <w:rFonts w:ascii="楷体" w:eastAsia="楷体" w:cs="楷体" w:hint="eastAsia"/>
          <w:spacing w:val="-5"/>
        </w:rPr>
        <w:t>正投</w:t>
      </w:r>
      <w:r>
        <w:rPr>
          <w:rFonts w:ascii="楷体" w:eastAsia="楷体" w:cs="楷体" w:hint="eastAsia"/>
          <w:spacing w:val="-4"/>
        </w:rPr>
        <w:t>影和斜</w:t>
      </w:r>
      <w:r>
        <w:rPr>
          <w:rFonts w:ascii="楷体" w:eastAsia="楷体" w:cs="楷体" w:hint="eastAsia"/>
          <w:spacing w:val="-5"/>
        </w:rPr>
        <w:t>投影</w:t>
      </w:r>
      <w:r>
        <w:rPr>
          <w:rFonts w:ascii="楷体" w:eastAsia="楷体" w:cs="楷体" w:hint="eastAsia"/>
          <w:spacing w:val="-4"/>
        </w:rPr>
        <w:t>两种。</w:t>
      </w:r>
      <w:r>
        <w:rPr>
          <w:rFonts w:ascii="楷体" w:eastAsia="楷体" w:cs="楷体" w:hint="eastAsia"/>
          <w:spacing w:val="-5"/>
        </w:rPr>
        <w:t>平行</w:t>
      </w:r>
      <w:r>
        <w:rPr>
          <w:rFonts w:ascii="楷体" w:eastAsia="楷体" w:cs="楷体" w:hint="eastAsia"/>
          <w:spacing w:val="-4"/>
        </w:rPr>
        <w:t>投影的</w:t>
      </w:r>
      <w:r>
        <w:rPr>
          <w:rFonts w:ascii="楷体" w:eastAsia="楷体" w:cs="楷体" w:hint="eastAsia"/>
          <w:spacing w:val="-5"/>
        </w:rPr>
        <w:t>基本</w:t>
      </w:r>
      <w:r>
        <w:rPr>
          <w:rFonts w:ascii="楷体" w:eastAsia="楷体" w:cs="楷体" w:hint="eastAsia"/>
          <w:spacing w:val="-4"/>
        </w:rPr>
        <w:t>性质主</w:t>
      </w:r>
      <w:r>
        <w:rPr>
          <w:rFonts w:ascii="楷体" w:eastAsia="楷体" w:cs="楷体" w:hint="eastAsia"/>
          <w:spacing w:val="-5"/>
        </w:rPr>
        <w:t>要有</w:t>
      </w:r>
      <w:r>
        <w:rPr>
          <w:rFonts w:ascii="楷体" w:eastAsia="楷体" w:cs="楷体" w:hint="eastAsia"/>
          <w:spacing w:val="-4"/>
        </w:rPr>
        <w:t>积聚性</w:t>
      </w:r>
      <w:r>
        <w:rPr>
          <w:rFonts w:ascii="楷体" w:eastAsia="楷体" w:cs="楷体" w:hint="eastAsia"/>
          <w:spacing w:val="-5"/>
        </w:rPr>
        <w:t>、</w:t>
      </w:r>
      <w:proofErr w:type="gramStart"/>
      <w:r>
        <w:rPr>
          <w:rFonts w:ascii="楷体" w:eastAsia="楷体" w:cs="楷体" w:hint="eastAsia"/>
          <w:spacing w:val="-5"/>
        </w:rPr>
        <w:t>显</w:t>
      </w:r>
      <w:r>
        <w:rPr>
          <w:rFonts w:ascii="楷体" w:eastAsia="楷体" w:cs="楷体" w:hint="eastAsia"/>
          <w:spacing w:val="-4"/>
        </w:rPr>
        <w:t>实性</w:t>
      </w:r>
      <w:proofErr w:type="gramEnd"/>
      <w:r>
        <w:rPr>
          <w:rFonts w:ascii="楷体" w:eastAsia="楷体" w:cs="楷体" w:hint="eastAsia"/>
          <w:spacing w:val="-4"/>
        </w:rPr>
        <w:t>和</w:t>
      </w:r>
      <w:r>
        <w:rPr>
          <w:rFonts w:ascii="楷体" w:eastAsia="楷体" w:cs="楷体" w:hint="eastAsia"/>
          <w:spacing w:val="-5"/>
        </w:rPr>
        <w:t>类似</w:t>
      </w:r>
      <w:r>
        <w:rPr>
          <w:rFonts w:ascii="楷体" w:eastAsia="楷体" w:cs="楷体" w:hint="eastAsia"/>
          <w:spacing w:val="-4"/>
        </w:rPr>
        <w:t>性</w:t>
      </w:r>
      <w:r>
        <w:rPr>
          <w:rFonts w:ascii="楷体" w:eastAsia="楷体" w:cs="楷体" w:hint="eastAsia"/>
        </w:rPr>
        <w:t>。</w:t>
      </w:r>
    </w:p>
    <w:p w:rsidR="00800CFE" w:rsidRDefault="00800CFE" w:rsidP="00800CFE">
      <w:pPr>
        <w:pStyle w:val="a3"/>
        <w:kinsoku w:val="0"/>
        <w:overflowPunct w:val="0"/>
        <w:spacing w:line="280" w:lineRule="exact"/>
        <w:ind w:left="286" w:right="470" w:firstLine="420"/>
        <w:jc w:val="both"/>
        <w:rPr>
          <w:rFonts w:ascii="楷体" w:eastAsia="楷体" w:cs="楷体"/>
        </w:rPr>
      </w:pPr>
      <w:r>
        <w:rPr>
          <w:rFonts w:ascii="Times New Roman" w:eastAsiaTheme="minorEastAsia" w:cs="Times New Roman"/>
        </w:rPr>
        <w:t>2</w:t>
      </w:r>
      <w:r>
        <w:rPr>
          <w:rFonts w:ascii="楷体" w:eastAsia="楷体" w:cs="楷体" w:hint="eastAsia"/>
          <w:spacing w:val="1"/>
        </w:rPr>
        <w:t>．设立三个相互垂直的投影</w:t>
      </w:r>
      <w:r>
        <w:rPr>
          <w:rFonts w:ascii="楷体" w:eastAsia="楷体" w:cs="楷体" w:hint="eastAsia"/>
        </w:rPr>
        <w:t>面</w:t>
      </w:r>
      <w:r>
        <w:rPr>
          <w:rFonts w:ascii="楷体" w:eastAsia="楷体" w:cs="楷体"/>
          <w:spacing w:val="1"/>
        </w:rPr>
        <w:t xml:space="preserve"> </w:t>
      </w:r>
      <w:r>
        <w:rPr>
          <w:rFonts w:ascii="Times New Roman" w:eastAsia="楷体" w:cs="Times New Roman"/>
          <w:i/>
          <w:iCs/>
        </w:rPr>
        <w:t>H</w:t>
      </w:r>
      <w:r>
        <w:rPr>
          <w:rFonts w:ascii="楷体" w:eastAsia="楷体" w:cs="楷体" w:hint="eastAsia"/>
          <w:spacing w:val="1"/>
        </w:rPr>
        <w:t>、</w:t>
      </w:r>
      <w:r>
        <w:rPr>
          <w:rFonts w:ascii="Times New Roman" w:eastAsia="楷体" w:cs="Times New Roman"/>
          <w:i/>
          <w:iCs/>
        </w:rPr>
        <w:t>V</w:t>
      </w:r>
      <w:r>
        <w:rPr>
          <w:rFonts w:ascii="楷体" w:eastAsia="楷体" w:cs="楷体" w:hint="eastAsia"/>
          <w:spacing w:val="1"/>
        </w:rPr>
        <w:t>、</w:t>
      </w:r>
      <w:r>
        <w:rPr>
          <w:rFonts w:ascii="Times New Roman" w:eastAsia="楷体" w:cs="Times New Roman"/>
          <w:i/>
          <w:iCs/>
          <w:spacing w:val="-1"/>
        </w:rPr>
        <w:t>W</w:t>
      </w:r>
      <w:r>
        <w:rPr>
          <w:rFonts w:ascii="楷体" w:eastAsia="楷体" w:cs="楷体" w:hint="eastAsia"/>
          <w:spacing w:val="1"/>
        </w:rPr>
        <w:t>，组成一个三面投影体系。利用正投影</w:t>
      </w:r>
      <w:r>
        <w:rPr>
          <w:rFonts w:ascii="楷体" w:eastAsia="楷体" w:cs="楷体"/>
          <w:spacing w:val="1"/>
        </w:rPr>
        <w:t xml:space="preserve"> </w:t>
      </w:r>
      <w:r>
        <w:rPr>
          <w:rFonts w:ascii="楷体" w:eastAsia="楷体" w:cs="楷体" w:hint="eastAsia"/>
        </w:rPr>
        <w:t>原理将物体分别向这三个投影面上进行投影</w:t>
      </w:r>
      <w:r>
        <w:rPr>
          <w:rFonts w:ascii="楷体" w:eastAsia="楷体" w:cs="楷体" w:hint="eastAsia"/>
          <w:spacing w:val="-22"/>
        </w:rPr>
        <w:t>，</w:t>
      </w:r>
      <w:r>
        <w:rPr>
          <w:rFonts w:ascii="楷体" w:eastAsia="楷体" w:cs="楷体" w:hint="eastAsia"/>
        </w:rPr>
        <w:t>就会在</w:t>
      </w:r>
      <w:r>
        <w:rPr>
          <w:rFonts w:ascii="楷体" w:eastAsia="楷体" w:cs="楷体"/>
          <w:spacing w:val="-51"/>
        </w:rPr>
        <w:t xml:space="preserve"> </w:t>
      </w:r>
      <w:r>
        <w:rPr>
          <w:rFonts w:ascii="Times New Roman" w:eastAsia="楷体" w:cs="Times New Roman"/>
          <w:i/>
          <w:iCs/>
          <w:spacing w:val="-3"/>
        </w:rPr>
        <w:t>H</w:t>
      </w:r>
      <w:r>
        <w:rPr>
          <w:rFonts w:ascii="楷体" w:eastAsia="楷体" w:cs="楷体" w:hint="eastAsia"/>
          <w:spacing w:val="-21"/>
        </w:rPr>
        <w:t>、</w:t>
      </w:r>
      <w:r>
        <w:rPr>
          <w:rFonts w:ascii="Times New Roman" w:eastAsia="楷体" w:cs="Times New Roman"/>
          <w:i/>
          <w:iCs/>
          <w:spacing w:val="-2"/>
        </w:rPr>
        <w:t>V</w:t>
      </w:r>
      <w:r>
        <w:rPr>
          <w:rFonts w:ascii="楷体" w:eastAsia="楷体" w:cs="楷体" w:hint="eastAsia"/>
          <w:spacing w:val="-22"/>
        </w:rPr>
        <w:t>、</w:t>
      </w:r>
      <w:r>
        <w:rPr>
          <w:rFonts w:ascii="Times New Roman" w:eastAsia="楷体" w:cs="Times New Roman"/>
          <w:i/>
          <w:iCs/>
        </w:rPr>
        <w:t>W</w:t>
      </w:r>
      <w:r>
        <w:rPr>
          <w:rFonts w:ascii="Times New Roman" w:eastAsia="楷体" w:cs="Times New Roman"/>
          <w:i/>
          <w:iCs/>
          <w:spacing w:val="-2"/>
        </w:rPr>
        <w:t xml:space="preserve"> </w:t>
      </w:r>
      <w:r>
        <w:rPr>
          <w:rFonts w:ascii="楷体" w:eastAsia="楷体" w:cs="楷体" w:hint="eastAsia"/>
        </w:rPr>
        <w:t>面上得到物体的三面投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  <w:spacing w:val="2"/>
        </w:rPr>
        <w:t>影，分别</w:t>
      </w:r>
      <w:r>
        <w:rPr>
          <w:rFonts w:ascii="楷体" w:eastAsia="楷体" w:cs="楷体" w:hint="eastAsia"/>
          <w:spacing w:val="1"/>
        </w:rPr>
        <w:t>称</w:t>
      </w:r>
      <w:r>
        <w:rPr>
          <w:rFonts w:ascii="楷体" w:eastAsia="楷体" w:cs="楷体" w:hint="eastAsia"/>
          <w:spacing w:val="2"/>
        </w:rPr>
        <w:t>为水平投</w:t>
      </w:r>
      <w:r>
        <w:rPr>
          <w:rFonts w:ascii="楷体" w:eastAsia="楷体" w:cs="楷体" w:hint="eastAsia"/>
          <w:spacing w:val="1"/>
        </w:rPr>
        <w:t>影</w:t>
      </w:r>
      <w:r>
        <w:rPr>
          <w:rFonts w:ascii="楷体" w:eastAsia="楷体" w:cs="楷体" w:hint="eastAsia"/>
          <w:spacing w:val="2"/>
        </w:rPr>
        <w:t>、正面投</w:t>
      </w:r>
      <w:r>
        <w:rPr>
          <w:rFonts w:ascii="楷体" w:eastAsia="楷体" w:cs="楷体" w:hint="eastAsia"/>
          <w:spacing w:val="1"/>
        </w:rPr>
        <w:t>影</w:t>
      </w:r>
      <w:r>
        <w:rPr>
          <w:rFonts w:ascii="楷体" w:eastAsia="楷体" w:cs="楷体" w:hint="eastAsia"/>
          <w:spacing w:val="2"/>
        </w:rPr>
        <w:t>和侧面投</w:t>
      </w:r>
      <w:r>
        <w:rPr>
          <w:rFonts w:ascii="楷体" w:eastAsia="楷体" w:cs="楷体" w:hint="eastAsia"/>
          <w:spacing w:val="1"/>
        </w:rPr>
        <w:t>影</w:t>
      </w:r>
      <w:r>
        <w:rPr>
          <w:rFonts w:ascii="楷体" w:eastAsia="楷体" w:cs="楷体" w:hint="eastAsia"/>
          <w:spacing w:val="2"/>
        </w:rPr>
        <w:t>。物体的</w:t>
      </w:r>
      <w:r>
        <w:rPr>
          <w:rFonts w:ascii="楷体" w:eastAsia="楷体" w:cs="楷体" w:hint="eastAsia"/>
          <w:spacing w:val="1"/>
        </w:rPr>
        <w:t>三</w:t>
      </w:r>
      <w:r>
        <w:rPr>
          <w:rFonts w:ascii="楷体" w:eastAsia="楷体" w:cs="楷体" w:hint="eastAsia"/>
          <w:spacing w:val="2"/>
        </w:rPr>
        <w:t>面投影之</w:t>
      </w:r>
      <w:r>
        <w:rPr>
          <w:rFonts w:ascii="楷体" w:eastAsia="楷体" w:cs="楷体" w:hint="eastAsia"/>
          <w:spacing w:val="1"/>
        </w:rPr>
        <w:t>间</w:t>
      </w:r>
      <w:r>
        <w:rPr>
          <w:rFonts w:ascii="楷体" w:eastAsia="楷体" w:cs="楷体" w:hint="eastAsia"/>
          <w:spacing w:val="2"/>
        </w:rPr>
        <w:t>存在下列</w:t>
      </w:r>
      <w:r>
        <w:rPr>
          <w:rFonts w:ascii="楷体" w:eastAsia="楷体" w:cs="楷体" w:hint="eastAsia"/>
        </w:rPr>
        <w:t>的</w:t>
      </w:r>
      <w:r>
        <w:rPr>
          <w:rFonts w:ascii="楷体" w:eastAsia="楷体" w:cs="楷体" w:hint="eastAsia"/>
          <w:spacing w:val="1"/>
        </w:rPr>
        <w:t>对</w:t>
      </w:r>
      <w:r>
        <w:rPr>
          <w:rFonts w:ascii="楷体" w:eastAsia="楷体" w:cs="楷体" w:hint="eastAsia"/>
        </w:rPr>
        <w:t>应</w:t>
      </w:r>
    </w:p>
    <w:p w:rsidR="00800CFE" w:rsidRDefault="00800CFE" w:rsidP="00800CFE">
      <w:pPr>
        <w:pStyle w:val="a3"/>
        <w:kinsoku w:val="0"/>
        <w:overflowPunct w:val="0"/>
        <w:spacing w:line="254" w:lineRule="exact"/>
        <w:ind w:left="286"/>
        <w:rPr>
          <w:rFonts w:ascii="楷体" w:eastAsia="楷体" w:cs="楷体"/>
        </w:rPr>
      </w:pPr>
      <w:r>
        <w:rPr>
          <w:rFonts w:ascii="楷体" w:eastAsia="楷体" w:cs="楷体" w:hint="eastAsia"/>
        </w:rPr>
        <w:t>关系：长对正、高平齐、宽相等。</w:t>
      </w:r>
    </w:p>
    <w:p w:rsidR="00800CFE" w:rsidRDefault="00800CFE" w:rsidP="00800CFE">
      <w:pPr>
        <w:pStyle w:val="a3"/>
        <w:kinsoku w:val="0"/>
        <w:overflowPunct w:val="0"/>
        <w:spacing w:line="214" w:lineRule="auto"/>
        <w:ind w:left="286" w:firstLine="42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  <w:spacing w:val="-6"/>
        </w:rPr>
        <w:t>．</w:t>
      </w:r>
      <w:r>
        <w:rPr>
          <w:rFonts w:ascii="楷体" w:eastAsia="楷体" w:cs="楷体" w:hint="eastAsia"/>
        </w:rPr>
        <w:t>任何复杂的形体都可以看成是由点</w:t>
      </w:r>
      <w:r>
        <w:rPr>
          <w:rFonts w:ascii="楷体" w:eastAsia="楷体" w:cs="楷体" w:hint="eastAsia"/>
          <w:spacing w:val="-6"/>
        </w:rPr>
        <w:t>、</w:t>
      </w:r>
      <w:r>
        <w:rPr>
          <w:rFonts w:ascii="楷体" w:eastAsia="楷体" w:cs="楷体" w:hint="eastAsia"/>
        </w:rPr>
        <w:t>线和面所组成的</w:t>
      </w:r>
      <w:r>
        <w:rPr>
          <w:rFonts w:ascii="楷体" w:eastAsia="楷体" w:cs="楷体" w:hint="eastAsia"/>
          <w:spacing w:val="-6"/>
        </w:rPr>
        <w:t>。</w:t>
      </w:r>
      <w:r>
        <w:rPr>
          <w:rFonts w:ascii="楷体" w:eastAsia="楷体" w:cs="楷体" w:hint="eastAsia"/>
        </w:rPr>
        <w:t>因此</w:t>
      </w:r>
      <w:r>
        <w:rPr>
          <w:rFonts w:ascii="楷体" w:eastAsia="楷体" w:cs="楷体" w:hint="eastAsia"/>
          <w:spacing w:val="-6"/>
        </w:rPr>
        <w:t>，</w:t>
      </w:r>
      <w:r>
        <w:rPr>
          <w:rFonts w:ascii="楷体" w:eastAsia="楷体" w:cs="楷体" w:hint="eastAsia"/>
        </w:rPr>
        <w:t>研究点</w:t>
      </w:r>
      <w:r>
        <w:rPr>
          <w:rFonts w:ascii="楷体" w:eastAsia="楷体" w:cs="楷体" w:hint="eastAsia"/>
          <w:spacing w:val="-6"/>
        </w:rPr>
        <w:t>、</w:t>
      </w:r>
      <w:r>
        <w:rPr>
          <w:rFonts w:ascii="楷体" w:eastAsia="楷体" w:cs="楷体" w:hint="eastAsia"/>
        </w:rPr>
        <w:t>线和面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  <w:spacing w:val="2"/>
        </w:rPr>
        <w:t>的投影特</w:t>
      </w:r>
      <w:r>
        <w:rPr>
          <w:rFonts w:ascii="楷体" w:eastAsia="楷体" w:cs="楷体" w:hint="eastAsia"/>
          <w:spacing w:val="1"/>
        </w:rPr>
        <w:t>性</w:t>
      </w:r>
      <w:r>
        <w:rPr>
          <w:rFonts w:ascii="楷体" w:eastAsia="楷体" w:cs="楷体" w:hint="eastAsia"/>
          <w:spacing w:val="2"/>
        </w:rPr>
        <w:t>对正确地</w:t>
      </w:r>
      <w:r>
        <w:rPr>
          <w:rFonts w:ascii="楷体" w:eastAsia="楷体" w:cs="楷体" w:hint="eastAsia"/>
          <w:spacing w:val="1"/>
        </w:rPr>
        <w:t>绘</w:t>
      </w:r>
      <w:r>
        <w:rPr>
          <w:rFonts w:ascii="楷体" w:eastAsia="楷体" w:cs="楷体" w:hint="eastAsia"/>
          <w:spacing w:val="2"/>
        </w:rPr>
        <w:t>制和阅读</w:t>
      </w:r>
      <w:r>
        <w:rPr>
          <w:rFonts w:ascii="楷体" w:eastAsia="楷体" w:cs="楷体" w:hint="eastAsia"/>
          <w:spacing w:val="1"/>
        </w:rPr>
        <w:t>物</w:t>
      </w:r>
      <w:r>
        <w:rPr>
          <w:rFonts w:ascii="楷体" w:eastAsia="楷体" w:cs="楷体" w:hint="eastAsia"/>
          <w:spacing w:val="2"/>
        </w:rPr>
        <w:t>体的投影</w:t>
      </w:r>
      <w:r>
        <w:rPr>
          <w:rFonts w:ascii="楷体" w:eastAsia="楷体" w:cs="楷体" w:hint="eastAsia"/>
          <w:spacing w:val="1"/>
        </w:rPr>
        <w:t>图</w:t>
      </w:r>
      <w:r>
        <w:rPr>
          <w:rFonts w:ascii="楷体" w:eastAsia="楷体" w:cs="楷体" w:hint="eastAsia"/>
          <w:spacing w:val="2"/>
        </w:rPr>
        <w:t>是十分重</w:t>
      </w:r>
      <w:r>
        <w:rPr>
          <w:rFonts w:ascii="楷体" w:eastAsia="楷体" w:cs="楷体" w:hint="eastAsia"/>
          <w:spacing w:val="1"/>
        </w:rPr>
        <w:t>要</w:t>
      </w:r>
      <w:r>
        <w:rPr>
          <w:rFonts w:ascii="楷体" w:eastAsia="楷体" w:cs="楷体" w:hint="eastAsia"/>
          <w:spacing w:val="2"/>
        </w:rPr>
        <w:t>的。点的</w:t>
      </w:r>
      <w:r>
        <w:rPr>
          <w:rFonts w:ascii="楷体" w:eastAsia="楷体" w:cs="楷体" w:hint="eastAsia"/>
          <w:spacing w:val="1"/>
        </w:rPr>
        <w:t>投</w:t>
      </w:r>
      <w:r>
        <w:rPr>
          <w:rFonts w:ascii="楷体" w:eastAsia="楷体" w:cs="楷体" w:hint="eastAsia"/>
          <w:spacing w:val="2"/>
        </w:rPr>
        <w:t>影仍是点</w:t>
      </w:r>
      <w:r>
        <w:rPr>
          <w:rFonts w:ascii="楷体" w:eastAsia="楷体" w:cs="楷体" w:hint="eastAsia"/>
        </w:rPr>
        <w:t>。</w:t>
      </w:r>
      <w:r>
        <w:rPr>
          <w:rFonts w:ascii="楷体" w:eastAsia="楷体" w:cs="楷体" w:hint="eastAsia"/>
          <w:spacing w:val="1"/>
        </w:rPr>
        <w:t>当</w:t>
      </w:r>
      <w:r>
        <w:rPr>
          <w:rFonts w:ascii="楷体" w:eastAsia="楷体" w:cs="楷体" w:hint="eastAsia"/>
        </w:rPr>
        <w:t>空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</w:rPr>
        <w:t>间两点位于某一投影面的同一投影线上时</w:t>
      </w:r>
      <w:r>
        <w:rPr>
          <w:rFonts w:ascii="楷体" w:eastAsia="楷体" w:cs="楷体" w:hint="eastAsia"/>
          <w:spacing w:val="-16"/>
        </w:rPr>
        <w:t>，</w:t>
      </w:r>
      <w:r>
        <w:rPr>
          <w:rFonts w:ascii="楷体" w:eastAsia="楷体" w:cs="楷体" w:hint="eastAsia"/>
        </w:rPr>
        <w:t>则此两点的投影重合</w:t>
      </w:r>
      <w:r>
        <w:rPr>
          <w:rFonts w:ascii="楷体" w:eastAsia="楷体" w:cs="楷体" w:hint="eastAsia"/>
          <w:spacing w:val="-16"/>
        </w:rPr>
        <w:t>，</w:t>
      </w:r>
      <w:r>
        <w:rPr>
          <w:rFonts w:ascii="楷体" w:eastAsia="楷体" w:cs="楷体" w:hint="eastAsia"/>
        </w:rPr>
        <w:t>这两点称为重影点。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  <w:spacing w:val="2"/>
        </w:rPr>
        <w:t>直线的投</w:t>
      </w:r>
      <w:r>
        <w:rPr>
          <w:rFonts w:ascii="楷体" w:eastAsia="楷体" w:cs="楷体" w:hint="eastAsia"/>
          <w:spacing w:val="1"/>
        </w:rPr>
        <w:t>影</w:t>
      </w:r>
      <w:r>
        <w:rPr>
          <w:rFonts w:ascii="楷体" w:eastAsia="楷体" w:cs="楷体" w:hint="eastAsia"/>
          <w:spacing w:val="2"/>
        </w:rPr>
        <w:t>可是直线</w:t>
      </w:r>
      <w:r>
        <w:rPr>
          <w:rFonts w:ascii="楷体" w:eastAsia="楷体" w:cs="楷体" w:hint="eastAsia"/>
          <w:spacing w:val="1"/>
        </w:rPr>
        <w:t>或</w:t>
      </w:r>
      <w:r>
        <w:rPr>
          <w:rFonts w:ascii="楷体" w:eastAsia="楷体" w:cs="楷体" w:hint="eastAsia"/>
          <w:spacing w:val="2"/>
        </w:rPr>
        <w:t>点，平面</w:t>
      </w:r>
      <w:r>
        <w:rPr>
          <w:rFonts w:ascii="楷体" w:eastAsia="楷体" w:cs="楷体" w:hint="eastAsia"/>
          <w:spacing w:val="1"/>
        </w:rPr>
        <w:t>的</w:t>
      </w:r>
      <w:r>
        <w:rPr>
          <w:rFonts w:ascii="楷体" w:eastAsia="楷体" w:cs="楷体" w:hint="eastAsia"/>
          <w:spacing w:val="2"/>
        </w:rPr>
        <w:t>投影可是</w:t>
      </w:r>
      <w:r>
        <w:rPr>
          <w:rFonts w:ascii="楷体" w:eastAsia="楷体" w:cs="楷体" w:hint="eastAsia"/>
          <w:spacing w:val="1"/>
        </w:rPr>
        <w:t>平</w:t>
      </w:r>
      <w:r>
        <w:rPr>
          <w:rFonts w:ascii="楷体" w:eastAsia="楷体" w:cs="楷体" w:hint="eastAsia"/>
          <w:spacing w:val="2"/>
        </w:rPr>
        <w:t>面或直线</w:t>
      </w:r>
      <w:r>
        <w:rPr>
          <w:rFonts w:ascii="楷体" w:eastAsia="楷体" w:cs="楷体" w:hint="eastAsia"/>
          <w:spacing w:val="1"/>
        </w:rPr>
        <w:t>，</w:t>
      </w:r>
      <w:r>
        <w:rPr>
          <w:rFonts w:ascii="楷体" w:eastAsia="楷体" w:cs="楷体" w:hint="eastAsia"/>
          <w:spacing w:val="2"/>
        </w:rPr>
        <w:t>根据其对</w:t>
      </w:r>
      <w:r>
        <w:rPr>
          <w:rFonts w:ascii="楷体" w:eastAsia="楷体" w:cs="楷体" w:hint="eastAsia"/>
          <w:spacing w:val="1"/>
        </w:rPr>
        <w:t>投</w:t>
      </w:r>
      <w:r>
        <w:rPr>
          <w:rFonts w:ascii="楷体" w:eastAsia="楷体" w:cs="楷体" w:hint="eastAsia"/>
          <w:spacing w:val="2"/>
        </w:rPr>
        <w:t>影面之间</w:t>
      </w:r>
      <w:r>
        <w:rPr>
          <w:rFonts w:ascii="楷体" w:eastAsia="楷体" w:cs="楷体" w:hint="eastAsia"/>
        </w:rPr>
        <w:t>的</w:t>
      </w:r>
      <w:r>
        <w:rPr>
          <w:rFonts w:ascii="楷体" w:eastAsia="楷体" w:cs="楷体" w:hint="eastAsia"/>
          <w:spacing w:val="1"/>
        </w:rPr>
        <w:t>相</w:t>
      </w:r>
      <w:r>
        <w:rPr>
          <w:rFonts w:ascii="楷体" w:eastAsia="楷体" w:cs="楷体" w:hint="eastAsia"/>
        </w:rPr>
        <w:t>对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</w:rPr>
        <w:t>位置不同，投影特性亦不同。</w:t>
      </w:r>
    </w:p>
    <w:p w:rsidR="00800CFE" w:rsidRDefault="00800CFE" w:rsidP="00800CFE">
      <w:pPr>
        <w:pStyle w:val="a3"/>
        <w:kinsoku w:val="0"/>
        <w:overflowPunct w:val="0"/>
        <w:spacing w:before="30" w:line="280" w:lineRule="exact"/>
        <w:ind w:left="286" w:right="472" w:firstLine="420"/>
        <w:jc w:val="both"/>
        <w:rPr>
          <w:rFonts w:ascii="楷体" w:eastAsia="楷体" w:cs="楷体"/>
        </w:rPr>
      </w:pPr>
      <w:r>
        <w:rPr>
          <w:rFonts w:ascii="Times New Roman" w:eastAsiaTheme="minorEastAsia" w:cs="Times New Roman"/>
        </w:rPr>
        <w:t>4</w:t>
      </w:r>
      <w:r>
        <w:rPr>
          <w:rFonts w:ascii="楷体" w:eastAsia="楷体" w:cs="楷体" w:hint="eastAsia"/>
          <w:spacing w:val="-16"/>
        </w:rPr>
        <w:t>．</w:t>
      </w:r>
      <w:r>
        <w:rPr>
          <w:rFonts w:ascii="楷体" w:eastAsia="楷体" w:cs="楷体" w:hint="eastAsia"/>
        </w:rPr>
        <w:t>组合体是由基本几何体按不同方式组合而成的形体</w:t>
      </w:r>
      <w:r>
        <w:rPr>
          <w:rFonts w:ascii="楷体" w:eastAsia="楷体" w:cs="楷体" w:hint="eastAsia"/>
          <w:spacing w:val="-16"/>
        </w:rPr>
        <w:t>。</w:t>
      </w:r>
      <w:r>
        <w:rPr>
          <w:rFonts w:ascii="楷体" w:eastAsia="楷体" w:cs="楷体" w:hint="eastAsia"/>
        </w:rPr>
        <w:t>基本几何体常分为平面体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  <w:spacing w:val="2"/>
        </w:rPr>
        <w:t>和曲面体</w:t>
      </w:r>
      <w:r>
        <w:rPr>
          <w:rFonts w:ascii="楷体" w:eastAsia="楷体" w:cs="楷体" w:hint="eastAsia"/>
          <w:spacing w:val="1"/>
        </w:rPr>
        <w:t>。</w:t>
      </w:r>
      <w:r>
        <w:rPr>
          <w:rFonts w:ascii="楷体" w:eastAsia="楷体" w:cs="楷体" w:hint="eastAsia"/>
          <w:spacing w:val="2"/>
        </w:rPr>
        <w:t>建筑工程</w:t>
      </w:r>
      <w:r>
        <w:rPr>
          <w:rFonts w:ascii="楷体" w:eastAsia="楷体" w:cs="楷体" w:hint="eastAsia"/>
          <w:spacing w:val="1"/>
        </w:rPr>
        <w:t>中</w:t>
      </w:r>
      <w:r>
        <w:rPr>
          <w:rFonts w:ascii="楷体" w:eastAsia="楷体" w:cs="楷体" w:hint="eastAsia"/>
          <w:spacing w:val="2"/>
        </w:rPr>
        <w:t>的基本形</w:t>
      </w:r>
      <w:r>
        <w:rPr>
          <w:rFonts w:ascii="楷体" w:eastAsia="楷体" w:cs="楷体" w:hint="eastAsia"/>
          <w:spacing w:val="1"/>
        </w:rPr>
        <w:t>体</w:t>
      </w:r>
      <w:r>
        <w:rPr>
          <w:rFonts w:ascii="楷体" w:eastAsia="楷体" w:cs="楷体" w:hint="eastAsia"/>
          <w:spacing w:val="2"/>
        </w:rPr>
        <w:t>大部分是</w:t>
      </w:r>
      <w:r>
        <w:rPr>
          <w:rFonts w:ascii="楷体" w:eastAsia="楷体" w:cs="楷体" w:hint="eastAsia"/>
          <w:spacing w:val="1"/>
        </w:rPr>
        <w:t>较</w:t>
      </w:r>
      <w:r>
        <w:rPr>
          <w:rFonts w:ascii="楷体" w:eastAsia="楷体" w:cs="楷体" w:hint="eastAsia"/>
          <w:spacing w:val="2"/>
        </w:rPr>
        <w:t>规整的形</w:t>
      </w:r>
      <w:r>
        <w:rPr>
          <w:rFonts w:ascii="楷体" w:eastAsia="楷体" w:cs="楷体" w:hint="eastAsia"/>
          <w:spacing w:val="1"/>
        </w:rPr>
        <w:t>体</w:t>
      </w:r>
      <w:r>
        <w:rPr>
          <w:rFonts w:ascii="楷体" w:eastAsia="楷体" w:cs="楷体" w:hint="eastAsia"/>
          <w:spacing w:val="2"/>
        </w:rPr>
        <w:t>，因此要</w:t>
      </w:r>
      <w:r>
        <w:rPr>
          <w:rFonts w:ascii="楷体" w:eastAsia="楷体" w:cs="楷体" w:hint="eastAsia"/>
          <w:spacing w:val="1"/>
        </w:rPr>
        <w:t>理</w:t>
      </w:r>
      <w:r>
        <w:rPr>
          <w:rFonts w:ascii="楷体" w:eastAsia="楷体" w:cs="楷体" w:hint="eastAsia"/>
          <w:spacing w:val="2"/>
        </w:rPr>
        <w:t>解好正平</w:t>
      </w:r>
      <w:r>
        <w:rPr>
          <w:rFonts w:ascii="楷体" w:eastAsia="楷体" w:cs="楷体" w:hint="eastAsia"/>
        </w:rPr>
        <w:t>面</w:t>
      </w:r>
      <w:r>
        <w:rPr>
          <w:rFonts w:ascii="楷体" w:eastAsia="楷体" w:cs="楷体" w:hint="eastAsia"/>
          <w:spacing w:val="1"/>
        </w:rPr>
        <w:t>体</w:t>
      </w:r>
      <w:r>
        <w:rPr>
          <w:rFonts w:ascii="楷体" w:eastAsia="楷体" w:cs="楷体" w:hint="eastAsia"/>
        </w:rPr>
        <w:t>和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</w:rPr>
        <w:t>正曲面体的投影特性。</w:t>
      </w:r>
    </w:p>
    <w:p w:rsidR="00800CFE" w:rsidRDefault="00800CFE" w:rsidP="00800CFE">
      <w:pPr>
        <w:pStyle w:val="a3"/>
        <w:kinsoku w:val="0"/>
        <w:overflowPunct w:val="0"/>
        <w:spacing w:line="280" w:lineRule="exact"/>
        <w:ind w:left="286" w:right="471" w:firstLine="420"/>
        <w:jc w:val="both"/>
        <w:rPr>
          <w:rFonts w:ascii="楷体" w:eastAsia="楷体" w:cs="楷体"/>
        </w:rPr>
      </w:pPr>
      <w:r>
        <w:rPr>
          <w:rFonts w:ascii="楷体" w:eastAsia="楷体" w:cs="楷体" w:hint="eastAsia"/>
          <w:spacing w:val="2"/>
        </w:rPr>
        <w:t>由于组合</w:t>
      </w:r>
      <w:r>
        <w:rPr>
          <w:rFonts w:ascii="楷体" w:eastAsia="楷体" w:cs="楷体" w:hint="eastAsia"/>
          <w:spacing w:val="1"/>
        </w:rPr>
        <w:t>体</w:t>
      </w:r>
      <w:r>
        <w:rPr>
          <w:rFonts w:ascii="楷体" w:eastAsia="楷体" w:cs="楷体" w:hint="eastAsia"/>
          <w:spacing w:val="2"/>
        </w:rPr>
        <w:t>形状比较</w:t>
      </w:r>
      <w:r>
        <w:rPr>
          <w:rFonts w:ascii="楷体" w:eastAsia="楷体" w:cs="楷体" w:hint="eastAsia"/>
          <w:spacing w:val="1"/>
        </w:rPr>
        <w:t>复</w:t>
      </w:r>
      <w:r>
        <w:rPr>
          <w:rFonts w:ascii="楷体" w:eastAsia="楷体" w:cs="楷体" w:hint="eastAsia"/>
          <w:spacing w:val="2"/>
        </w:rPr>
        <w:t>杂，要下</w:t>
      </w:r>
      <w:r>
        <w:rPr>
          <w:rFonts w:ascii="楷体" w:eastAsia="楷体" w:cs="楷体" w:hint="eastAsia"/>
          <w:spacing w:val="1"/>
        </w:rPr>
        <w:t>工</w:t>
      </w:r>
      <w:r>
        <w:rPr>
          <w:rFonts w:ascii="楷体" w:eastAsia="楷体" w:cs="楷体" w:hint="eastAsia"/>
          <w:spacing w:val="2"/>
        </w:rPr>
        <w:t>夫掌握绘</w:t>
      </w:r>
      <w:r>
        <w:rPr>
          <w:rFonts w:ascii="楷体" w:eastAsia="楷体" w:cs="楷体" w:hint="eastAsia"/>
          <w:spacing w:val="1"/>
        </w:rPr>
        <w:t>制</w:t>
      </w:r>
      <w:r>
        <w:rPr>
          <w:rFonts w:ascii="楷体" w:eastAsia="楷体" w:cs="楷体" w:hint="eastAsia"/>
          <w:spacing w:val="2"/>
        </w:rPr>
        <w:t>和识读组</w:t>
      </w:r>
      <w:r>
        <w:rPr>
          <w:rFonts w:ascii="楷体" w:eastAsia="楷体" w:cs="楷体" w:hint="eastAsia"/>
          <w:spacing w:val="1"/>
        </w:rPr>
        <w:t>合</w:t>
      </w:r>
      <w:r>
        <w:rPr>
          <w:rFonts w:ascii="楷体" w:eastAsia="楷体" w:cs="楷体" w:hint="eastAsia"/>
          <w:spacing w:val="2"/>
        </w:rPr>
        <w:t>体的投影</w:t>
      </w:r>
      <w:r>
        <w:rPr>
          <w:rFonts w:ascii="楷体" w:eastAsia="楷体" w:cs="楷体" w:hint="eastAsia"/>
          <w:spacing w:val="1"/>
        </w:rPr>
        <w:t>图</w:t>
      </w:r>
      <w:r>
        <w:rPr>
          <w:rFonts w:ascii="楷体" w:eastAsia="楷体" w:cs="楷体" w:hint="eastAsia"/>
          <w:spacing w:val="2"/>
        </w:rPr>
        <w:t>的一般思路</w:t>
      </w:r>
      <w:r>
        <w:rPr>
          <w:rFonts w:ascii="楷体" w:eastAsia="楷体" w:cs="楷体"/>
          <w:spacing w:val="2"/>
        </w:rPr>
        <w:t xml:space="preserve"> </w:t>
      </w:r>
      <w:r>
        <w:rPr>
          <w:rFonts w:ascii="楷体" w:eastAsia="楷体" w:cs="楷体" w:hint="eastAsia"/>
        </w:rPr>
        <w:t>与方法。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3" w:line="200" w:lineRule="exact"/>
        <w:rPr>
          <w:sz w:val="20"/>
          <w:szCs w:val="20"/>
        </w:rPr>
      </w:pPr>
    </w:p>
    <w:p w:rsidR="00800CFE" w:rsidRDefault="00800CFE" w:rsidP="00800CFE">
      <w:pPr>
        <w:pStyle w:val="Heading4"/>
        <w:tabs>
          <w:tab w:val="left" w:pos="841"/>
        </w:tabs>
        <w:kinsoku w:val="0"/>
        <w:overflowPunct w:val="0"/>
        <w:ind w:right="60"/>
        <w:jc w:val="center"/>
        <w:outlineLvl w:val="9"/>
      </w:pPr>
      <w:r>
        <w:rPr>
          <w:rFonts w:hint="eastAsia"/>
        </w:rPr>
        <w:t>习</w:t>
      </w:r>
      <w:r>
        <w:tab/>
      </w:r>
      <w:r>
        <w:rPr>
          <w:rFonts w:hint="eastAsia"/>
        </w:rPr>
        <w:t>题</w:t>
      </w:r>
    </w:p>
    <w:p w:rsidR="00800CFE" w:rsidRDefault="00800CFE" w:rsidP="00800CFE">
      <w:pPr>
        <w:kinsoku w:val="0"/>
        <w:overflowPunct w:val="0"/>
        <w:spacing w:before="14" w:line="240" w:lineRule="exact"/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楷体" w:eastAsia="楷体" w:cs="楷体" w:hint="eastAsia"/>
        </w:rPr>
        <w:t>一、填空题</w:t>
      </w:r>
    </w:p>
    <w:p w:rsidR="00800CFE" w:rsidRDefault="00800CFE" w:rsidP="00800CFE">
      <w:pPr>
        <w:kinsoku w:val="0"/>
        <w:overflowPunct w:val="0"/>
        <w:spacing w:before="2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tabs>
          <w:tab w:val="left" w:pos="3310"/>
          <w:tab w:val="left" w:pos="5198"/>
        </w:tabs>
        <w:kinsoku w:val="0"/>
        <w:overflowPunct w:val="0"/>
      </w:pPr>
      <w:r>
        <w:rPr>
          <w:rFonts w:ascii="Times New Roman" w:eastAsiaTheme="minorEastAsia" w:cs="Times New Roman"/>
        </w:rPr>
        <w:t>1</w:t>
      </w:r>
      <w:r>
        <w:rPr>
          <w:rFonts w:hint="eastAsia"/>
        </w:rPr>
        <w:t>．投影可</w:t>
      </w:r>
      <w:r>
        <w:rPr>
          <w:rFonts w:hint="eastAsia"/>
          <w:spacing w:val="-2"/>
        </w:rPr>
        <w:t>分</w:t>
      </w:r>
      <w:r>
        <w:rPr>
          <w:rFonts w:hint="eastAsia"/>
        </w:rPr>
        <w:t>为</w:t>
      </w:r>
      <w:r>
        <w:rPr>
          <w:u w:val="single"/>
        </w:rPr>
        <w:tab/>
      </w:r>
      <w:r>
        <w:rPr>
          <w:rFonts w:hint="eastAsia"/>
          <w:spacing w:val="-2"/>
        </w:rPr>
        <w:t>和</w:t>
      </w:r>
      <w:r>
        <w:rPr>
          <w:spacing w:val="-2"/>
          <w:u w:val="single"/>
        </w:rPr>
        <w:tab/>
      </w:r>
      <w:r>
        <w:rPr>
          <w:rFonts w:hint="eastAsia"/>
        </w:rPr>
        <w:t>两类。</w:t>
      </w:r>
    </w:p>
    <w:p w:rsidR="00800CFE" w:rsidRDefault="00800CFE" w:rsidP="00800CFE">
      <w:pPr>
        <w:pStyle w:val="a3"/>
        <w:tabs>
          <w:tab w:val="left" w:pos="4149"/>
          <w:tab w:val="left" w:pos="6563"/>
        </w:tabs>
        <w:kinsoku w:val="0"/>
        <w:overflowPunct w:val="0"/>
        <w:spacing w:line="312" w:lineRule="exact"/>
      </w:pPr>
      <w:r>
        <w:rPr>
          <w:rFonts w:ascii="Times New Roman" w:eastAsiaTheme="minorEastAsia" w:cs="Times New Roman"/>
        </w:rPr>
        <w:t>2</w:t>
      </w:r>
      <w:r>
        <w:rPr>
          <w:rFonts w:hint="eastAsia"/>
        </w:rPr>
        <w:t>．平行投</w:t>
      </w:r>
      <w:r>
        <w:rPr>
          <w:rFonts w:hint="eastAsia"/>
          <w:spacing w:val="-2"/>
        </w:rPr>
        <w:t>影</w:t>
      </w:r>
      <w:r>
        <w:rPr>
          <w:rFonts w:hint="eastAsia"/>
        </w:rPr>
        <w:t>可分为</w:t>
      </w:r>
      <w:r>
        <w:rPr>
          <w:u w:val="single"/>
        </w:rPr>
        <w:tab/>
      </w:r>
      <w:r>
        <w:rPr>
          <w:rFonts w:hint="eastAsia"/>
        </w:rPr>
        <w:t>和</w:t>
      </w:r>
      <w:r>
        <w:rPr>
          <w:u w:val="single"/>
        </w:rPr>
        <w:tab/>
      </w:r>
      <w:r>
        <w:rPr>
          <w:rFonts w:hint="eastAsia"/>
        </w:rPr>
        <w:t>两类。</w:t>
      </w:r>
    </w:p>
    <w:p w:rsidR="00800CFE" w:rsidRDefault="00800CFE" w:rsidP="00800CFE">
      <w:pPr>
        <w:pStyle w:val="a3"/>
        <w:tabs>
          <w:tab w:val="left" w:pos="4301"/>
          <w:tab w:val="left" w:pos="6133"/>
          <w:tab w:val="left" w:pos="8277"/>
        </w:tabs>
        <w:kinsoku w:val="0"/>
        <w:overflowPunct w:val="0"/>
        <w:spacing w:line="312" w:lineRule="exact"/>
      </w:pPr>
      <w:r>
        <w:rPr>
          <w:rFonts w:ascii="Times New Roman" w:eastAsiaTheme="minorEastAsia" w:cs="Times New Roman"/>
        </w:rPr>
        <w:t>3</w:t>
      </w:r>
      <w:r>
        <w:rPr>
          <w:rFonts w:hint="eastAsia"/>
          <w:spacing w:val="-59"/>
        </w:rPr>
        <w:t>．</w:t>
      </w:r>
      <w:r>
        <w:rPr>
          <w:rFonts w:hint="eastAsia"/>
        </w:rPr>
        <w:t>平行投</w:t>
      </w:r>
      <w:r>
        <w:rPr>
          <w:rFonts w:hint="eastAsia"/>
          <w:spacing w:val="-2"/>
        </w:rPr>
        <w:t>影</w:t>
      </w:r>
      <w:r>
        <w:rPr>
          <w:rFonts w:hint="eastAsia"/>
        </w:rPr>
        <w:t>的基本性质有</w:t>
      </w:r>
      <w:r>
        <w:rPr>
          <w:u w:val="single"/>
        </w:rPr>
        <w:tab/>
      </w:r>
      <w:r>
        <w:rPr>
          <w:rFonts w:hint="eastAsia"/>
          <w:spacing w:val="-60"/>
        </w:rPr>
        <w:t>、</w:t>
      </w:r>
      <w:r>
        <w:rPr>
          <w:spacing w:val="-60"/>
          <w:u w:val="single"/>
        </w:rPr>
        <w:tab/>
      </w:r>
      <w:r>
        <w:rPr>
          <w:rFonts w:hint="eastAsia"/>
          <w:spacing w:val="-60"/>
        </w:rPr>
        <w:t>、</w:t>
      </w:r>
      <w:r>
        <w:rPr>
          <w:spacing w:val="-60"/>
          <w:u w:val="single"/>
        </w:rPr>
        <w:tab/>
      </w:r>
      <w:r>
        <w:rPr>
          <w:rFonts w:hint="eastAsia"/>
        </w:rPr>
        <w:t>。</w:t>
      </w:r>
    </w:p>
    <w:p w:rsidR="00800CFE" w:rsidRDefault="00800CFE" w:rsidP="00800CFE">
      <w:pPr>
        <w:pStyle w:val="a3"/>
        <w:tabs>
          <w:tab w:val="left" w:pos="5375"/>
          <w:tab w:val="left" w:pos="6975"/>
          <w:tab w:val="left" w:pos="8276"/>
        </w:tabs>
        <w:kinsoku w:val="0"/>
        <w:overflowPunct w:val="0"/>
        <w:spacing w:line="312" w:lineRule="exact"/>
      </w:pPr>
      <w:r>
        <w:rPr>
          <w:rFonts w:ascii="Times New Roman" w:eastAsiaTheme="minorEastAsia" w:cs="Times New Roman"/>
        </w:rPr>
        <w:t>4</w:t>
      </w:r>
      <w:r>
        <w:rPr>
          <w:rFonts w:hint="eastAsia"/>
          <w:spacing w:val="-23"/>
        </w:rPr>
        <w:t>．</w:t>
      </w:r>
      <w:r>
        <w:rPr>
          <w:rFonts w:hint="eastAsia"/>
          <w:spacing w:val="-5"/>
        </w:rPr>
        <w:t>三</w:t>
      </w:r>
      <w:r>
        <w:rPr>
          <w:rFonts w:hint="eastAsia"/>
          <w:spacing w:val="-4"/>
        </w:rPr>
        <w:t>面投影</w:t>
      </w:r>
      <w:r>
        <w:rPr>
          <w:rFonts w:hint="eastAsia"/>
          <w:spacing w:val="-5"/>
        </w:rPr>
        <w:t>体</w:t>
      </w:r>
      <w:r>
        <w:rPr>
          <w:rFonts w:hint="eastAsia"/>
          <w:spacing w:val="-4"/>
        </w:rPr>
        <w:t>系中</w:t>
      </w:r>
      <w:r>
        <w:rPr>
          <w:rFonts w:hint="eastAsia"/>
          <w:spacing w:val="-5"/>
        </w:rPr>
        <w:t>投</w:t>
      </w:r>
      <w:r>
        <w:rPr>
          <w:rFonts w:hint="eastAsia"/>
          <w:spacing w:val="-4"/>
        </w:rPr>
        <w:t>影</w:t>
      </w:r>
      <w:r>
        <w:rPr>
          <w:rFonts w:hint="eastAsia"/>
          <w:spacing w:val="-5"/>
        </w:rPr>
        <w:t>的</w:t>
      </w:r>
      <w:r>
        <w:rPr>
          <w:rFonts w:hint="eastAsia"/>
          <w:spacing w:val="-4"/>
        </w:rPr>
        <w:t>基本</w:t>
      </w:r>
      <w:r>
        <w:rPr>
          <w:rFonts w:hint="eastAsia"/>
          <w:spacing w:val="-5"/>
        </w:rPr>
        <w:t>规</w:t>
      </w:r>
      <w:r>
        <w:rPr>
          <w:rFonts w:hint="eastAsia"/>
          <w:spacing w:val="-4"/>
        </w:rPr>
        <w:t>律</w:t>
      </w:r>
      <w:r>
        <w:rPr>
          <w:rFonts w:hint="eastAsia"/>
          <w:spacing w:val="-5"/>
        </w:rPr>
        <w:t>为</w:t>
      </w:r>
      <w:r>
        <w:rPr>
          <w:spacing w:val="-5"/>
          <w:u w:val="single"/>
        </w:rPr>
        <w:tab/>
      </w:r>
      <w:r>
        <w:rPr>
          <w:rFonts w:hint="eastAsia"/>
          <w:spacing w:val="-24"/>
        </w:rPr>
        <w:t>、</w:t>
      </w:r>
      <w:r>
        <w:rPr>
          <w:spacing w:val="-24"/>
          <w:u w:val="single"/>
        </w:rPr>
        <w:tab/>
      </w:r>
      <w:r>
        <w:rPr>
          <w:rFonts w:hint="eastAsia"/>
          <w:spacing w:val="-26"/>
        </w:rPr>
        <w:t>、</w:t>
      </w:r>
      <w:r>
        <w:rPr>
          <w:spacing w:val="-26"/>
          <w:u w:val="single"/>
        </w:rPr>
        <w:tab/>
      </w:r>
      <w:r>
        <w:rPr>
          <w:rFonts w:hint="eastAsia"/>
        </w:rPr>
        <w:t>。</w:t>
      </w:r>
    </w:p>
    <w:p w:rsidR="00800CFE" w:rsidRDefault="00800CFE" w:rsidP="00800CFE">
      <w:pPr>
        <w:pStyle w:val="a3"/>
        <w:tabs>
          <w:tab w:val="left" w:pos="5066"/>
          <w:tab w:val="left" w:pos="6932"/>
          <w:tab w:val="left" w:pos="7043"/>
        </w:tabs>
        <w:kinsoku w:val="0"/>
        <w:overflowPunct w:val="0"/>
        <w:spacing w:before="17" w:line="312" w:lineRule="exact"/>
        <w:ind w:left="160" w:right="221" w:firstLine="420"/>
        <w:jc w:val="both"/>
      </w:pPr>
      <w:r>
        <w:rPr>
          <w:rFonts w:ascii="Times New Roman" w:eastAsiaTheme="minorEastAsia" w:cs="Times New Roman"/>
        </w:rPr>
        <w:t>5</w:t>
      </w:r>
      <w:r>
        <w:rPr>
          <w:rFonts w:hint="eastAsia"/>
          <w:spacing w:val="-20"/>
        </w:rPr>
        <w:t>．</w:t>
      </w:r>
      <w:r>
        <w:rPr>
          <w:rFonts w:hint="eastAsia"/>
        </w:rPr>
        <w:t>点的水平投影到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O</w:t>
      </w:r>
      <w:r>
        <w:rPr>
          <w:rFonts w:ascii="Times New Roman" w:cs="Times New Roman"/>
          <w:i/>
          <w:iCs/>
        </w:rPr>
        <w:t>X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轴的距离等于空间点到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</w:rPr>
        <w:t>面</w:t>
      </w:r>
      <w:r>
        <w:rPr>
          <w:rFonts w:hint="eastAsia"/>
          <w:spacing w:val="-2"/>
        </w:rPr>
        <w:t>的</w:t>
      </w:r>
      <w:r>
        <w:rPr>
          <w:rFonts w:hint="eastAsia"/>
        </w:rPr>
        <w:t>距离</w:t>
      </w:r>
      <w:r>
        <w:rPr>
          <w:rFonts w:hint="eastAsia"/>
          <w:spacing w:val="-20"/>
        </w:rPr>
        <w:t>；</w:t>
      </w:r>
      <w:r>
        <w:rPr>
          <w:rFonts w:hint="eastAsia"/>
        </w:rPr>
        <w:t>点的</w:t>
      </w:r>
      <w:r>
        <w:t xml:space="preserve"> </w:t>
      </w:r>
      <w:r>
        <w:rPr>
          <w:rFonts w:hint="eastAsia"/>
        </w:rPr>
        <w:t>正面投影到</w:t>
      </w:r>
      <w:r>
        <w:rPr>
          <w:spacing w:val="-50"/>
        </w:rPr>
        <w:t xml:space="preserve"> </w:t>
      </w:r>
      <w:r>
        <w:rPr>
          <w:rFonts w:ascii="Times New Roman" w:cs="Times New Roman"/>
          <w:i/>
          <w:iCs/>
          <w:spacing w:val="-2"/>
        </w:rPr>
        <w:t>O</w:t>
      </w:r>
      <w:r>
        <w:rPr>
          <w:rFonts w:ascii="Times New Roman" w:cs="Times New Roman"/>
          <w:i/>
          <w:iCs/>
        </w:rPr>
        <w:t>X</w:t>
      </w:r>
      <w:r>
        <w:rPr>
          <w:rFonts w:ascii="Times New Roman" w:cs="Times New Roman"/>
          <w:i/>
          <w:iCs/>
          <w:spacing w:val="2"/>
        </w:rPr>
        <w:t xml:space="preserve"> </w:t>
      </w:r>
      <w:r>
        <w:rPr>
          <w:rFonts w:hint="eastAsia"/>
        </w:rPr>
        <w:t>轴的距离等于空间点到</w:t>
      </w:r>
      <w:r>
        <w:rPr>
          <w:u w:val="single"/>
        </w:rPr>
        <w:tab/>
      </w:r>
      <w:r>
        <w:rPr>
          <w:rFonts w:hint="eastAsia"/>
        </w:rPr>
        <w:t>面的</w:t>
      </w:r>
      <w:r>
        <w:rPr>
          <w:rFonts w:hint="eastAsia"/>
          <w:spacing w:val="-2"/>
        </w:rPr>
        <w:t>距</w:t>
      </w:r>
      <w:r>
        <w:rPr>
          <w:rFonts w:hint="eastAsia"/>
        </w:rPr>
        <w:t>离；点的侧面投影到</w:t>
      </w:r>
      <w:r>
        <w:rPr>
          <w:spacing w:val="-50"/>
        </w:rPr>
        <w:t xml:space="preserve"> </w:t>
      </w:r>
      <w:r>
        <w:rPr>
          <w:rFonts w:ascii="Times New Roman" w:cs="Times New Roman"/>
          <w:i/>
          <w:iCs/>
          <w:spacing w:val="-2"/>
        </w:rPr>
        <w:t>O</w:t>
      </w:r>
      <w:r>
        <w:rPr>
          <w:rFonts w:ascii="Times New Roman" w:cs="Times New Roman"/>
          <w:i/>
          <w:iCs/>
        </w:rPr>
        <w:t>Z</w:t>
      </w:r>
      <w:r>
        <w:rPr>
          <w:rFonts w:ascii="Times New Roman" w:cs="Times New Roman"/>
          <w:i/>
          <w:iCs/>
          <w:spacing w:val="1"/>
        </w:rPr>
        <w:t xml:space="preserve"> </w:t>
      </w:r>
      <w:r>
        <w:rPr>
          <w:rFonts w:hint="eastAsia"/>
        </w:rPr>
        <w:t>轴的</w:t>
      </w:r>
      <w:r>
        <w:t xml:space="preserve"> </w:t>
      </w:r>
      <w:r>
        <w:rPr>
          <w:rFonts w:hint="eastAsia"/>
        </w:rPr>
        <w:t>距离与点的水平投影到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  <w:spacing w:val="-2"/>
        </w:rPr>
        <w:t>O</w:t>
      </w:r>
      <w:r>
        <w:rPr>
          <w:rFonts w:ascii="Times New Roman" w:cs="Times New Roman"/>
          <w:i/>
          <w:iCs/>
        </w:rPr>
        <w:t xml:space="preserve">Y </w:t>
      </w:r>
      <w:r>
        <w:rPr>
          <w:rFonts w:hint="eastAsia"/>
        </w:rPr>
        <w:t>轴的距</w:t>
      </w:r>
      <w:r>
        <w:rPr>
          <w:rFonts w:hint="eastAsia"/>
          <w:spacing w:val="-2"/>
        </w:rPr>
        <w:t>离</w:t>
      </w:r>
      <w:r>
        <w:rPr>
          <w:rFonts w:hint="eastAsia"/>
        </w:rPr>
        <w:t>，都等于空间点到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</w:rPr>
        <w:t>面的距</w:t>
      </w:r>
      <w:r>
        <w:rPr>
          <w:rFonts w:hint="eastAsia"/>
          <w:spacing w:val="-2"/>
        </w:rPr>
        <w:t>离</w:t>
      </w:r>
      <w:r>
        <w:rPr>
          <w:rFonts w:hint="eastAsia"/>
        </w:rPr>
        <w:t>。</w:t>
      </w:r>
    </w:p>
    <w:p w:rsidR="00800CFE" w:rsidRDefault="00800CFE" w:rsidP="00800CFE">
      <w:pPr>
        <w:pStyle w:val="a3"/>
        <w:tabs>
          <w:tab w:val="left" w:pos="5725"/>
        </w:tabs>
        <w:kinsoku w:val="0"/>
        <w:overflowPunct w:val="0"/>
        <w:spacing w:line="312" w:lineRule="exact"/>
        <w:ind w:left="160" w:right="221" w:firstLine="420"/>
      </w:pPr>
      <w:r>
        <w:rPr>
          <w:rFonts w:ascii="Times New Roman" w:eastAsiaTheme="minorEastAsia" w:cs="Times New Roman"/>
        </w:rPr>
        <w:t>6</w:t>
      </w:r>
      <w:r>
        <w:rPr>
          <w:rFonts w:hint="eastAsia"/>
          <w:spacing w:val="-36"/>
        </w:rPr>
        <w:t>．</w:t>
      </w:r>
      <w:r>
        <w:rPr>
          <w:rFonts w:hint="eastAsia"/>
        </w:rPr>
        <w:t>当空间</w:t>
      </w:r>
      <w:r>
        <w:rPr>
          <w:rFonts w:hint="eastAsia"/>
          <w:spacing w:val="-2"/>
        </w:rPr>
        <w:t>的</w:t>
      </w:r>
      <w:r>
        <w:rPr>
          <w:rFonts w:hint="eastAsia"/>
        </w:rPr>
        <w:t>两点位于同一条投射线上时</w:t>
      </w:r>
      <w:r>
        <w:rPr>
          <w:rFonts w:hint="eastAsia"/>
          <w:spacing w:val="-36"/>
        </w:rPr>
        <w:t>，</w:t>
      </w:r>
      <w:r>
        <w:rPr>
          <w:rFonts w:hint="eastAsia"/>
        </w:rPr>
        <w:t>它们在该投射线所垂直的投影面上的</w:t>
      </w:r>
      <w:proofErr w:type="gramStart"/>
      <w:r>
        <w:rPr>
          <w:rFonts w:hint="eastAsia"/>
        </w:rPr>
        <w:t>投影重</w:t>
      </w:r>
      <w:proofErr w:type="gramEnd"/>
      <w:r>
        <w:t xml:space="preserve"> </w:t>
      </w:r>
      <w:r>
        <w:rPr>
          <w:rFonts w:hint="eastAsia"/>
        </w:rPr>
        <w:t>合为一点，称这样的两点为对该投影面的</w:t>
      </w:r>
      <w:r>
        <w:rPr>
          <w:u w:val="single"/>
        </w:rPr>
        <w:tab/>
      </w:r>
      <w:r>
        <w:rPr>
          <w:rFonts w:hint="eastAsia"/>
        </w:rPr>
        <w:t>。</w:t>
      </w:r>
    </w:p>
    <w:p w:rsidR="00800CFE" w:rsidRDefault="00800CFE" w:rsidP="00800CFE">
      <w:pPr>
        <w:pStyle w:val="a3"/>
        <w:tabs>
          <w:tab w:val="left" w:pos="5636"/>
          <w:tab w:val="left" w:pos="7061"/>
          <w:tab w:val="left" w:pos="8277"/>
        </w:tabs>
        <w:kinsoku w:val="0"/>
        <w:overflowPunct w:val="0"/>
        <w:spacing w:line="295" w:lineRule="exact"/>
      </w:pPr>
      <w:r>
        <w:rPr>
          <w:rFonts w:ascii="Times New Roman" w:eastAsiaTheme="minorEastAsia" w:cs="Times New Roman"/>
        </w:rPr>
        <w:t>7</w:t>
      </w:r>
      <w:r>
        <w:rPr>
          <w:rFonts w:hint="eastAsia"/>
          <w:spacing w:val="-45"/>
        </w:rPr>
        <w:t>．</w:t>
      </w:r>
      <w:r>
        <w:rPr>
          <w:rFonts w:hint="eastAsia"/>
        </w:rPr>
        <w:t>直线在</w:t>
      </w:r>
      <w:r>
        <w:rPr>
          <w:rFonts w:hint="eastAsia"/>
          <w:spacing w:val="-2"/>
        </w:rPr>
        <w:t>三</w:t>
      </w:r>
      <w:r>
        <w:rPr>
          <w:rFonts w:hint="eastAsia"/>
        </w:rPr>
        <w:t>面投影体系中的位置</w:t>
      </w:r>
      <w:r>
        <w:rPr>
          <w:rFonts w:hint="eastAsia"/>
          <w:spacing w:val="-45"/>
        </w:rPr>
        <w:t>，</w:t>
      </w:r>
      <w:r>
        <w:rPr>
          <w:rFonts w:hint="eastAsia"/>
        </w:rPr>
        <w:t>可分</w:t>
      </w:r>
      <w:r>
        <w:rPr>
          <w:rFonts w:hint="eastAsia"/>
          <w:spacing w:val="-1"/>
        </w:rPr>
        <w:t>为</w:t>
      </w:r>
      <w:r>
        <w:rPr>
          <w:spacing w:val="-1"/>
          <w:u w:val="single"/>
        </w:rPr>
        <w:tab/>
      </w:r>
      <w:r>
        <w:rPr>
          <w:rFonts w:hint="eastAsia"/>
          <w:spacing w:val="-45"/>
        </w:rPr>
        <w:t>、</w:t>
      </w:r>
      <w:r>
        <w:rPr>
          <w:spacing w:val="-45"/>
          <w:u w:val="single"/>
        </w:rPr>
        <w:tab/>
      </w:r>
      <w:r>
        <w:rPr>
          <w:rFonts w:hint="eastAsia"/>
          <w:spacing w:val="-45"/>
        </w:rPr>
        <w:t>、</w:t>
      </w:r>
      <w:r>
        <w:rPr>
          <w:spacing w:val="-45"/>
          <w:u w:val="single"/>
        </w:rPr>
        <w:tab/>
      </w:r>
      <w:r>
        <w:rPr>
          <w:rFonts w:hint="eastAsia"/>
        </w:rPr>
        <w:t>。</w:t>
      </w:r>
    </w:p>
    <w:p w:rsidR="00800CFE" w:rsidRDefault="0013141E" w:rsidP="00800CFE">
      <w:pPr>
        <w:pStyle w:val="a3"/>
        <w:tabs>
          <w:tab w:val="left" w:pos="5636"/>
          <w:tab w:val="left" w:pos="6957"/>
          <w:tab w:val="left" w:pos="8277"/>
        </w:tabs>
        <w:kinsoku w:val="0"/>
        <w:overflowPunct w:val="0"/>
        <w:spacing w:line="312" w:lineRule="exact"/>
      </w:pPr>
      <w:r>
        <w:rPr>
          <w:noProof/>
        </w:rPr>
        <w:pict>
          <v:rect id="_x0000_s1087" style="position:absolute;left:0;text-align:left;margin-left:92.05pt;margin-top:25.1pt;width:56pt;height:12pt;z-index:-25160908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72" name="图片 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Times New Roman" w:eastAsiaTheme="minorEastAsia" w:cs="Times New Roman"/>
        </w:rPr>
        <w:t>8</w:t>
      </w:r>
      <w:r w:rsidR="00800CFE">
        <w:rPr>
          <w:rFonts w:hint="eastAsia"/>
          <w:spacing w:val="-45"/>
        </w:rPr>
        <w:t>．</w:t>
      </w:r>
      <w:r w:rsidR="00800CFE">
        <w:rPr>
          <w:rFonts w:hint="eastAsia"/>
        </w:rPr>
        <w:t>平面在</w:t>
      </w:r>
      <w:r w:rsidR="00800CFE">
        <w:rPr>
          <w:rFonts w:hint="eastAsia"/>
          <w:spacing w:val="-2"/>
        </w:rPr>
        <w:t>三</w:t>
      </w:r>
      <w:r w:rsidR="00800CFE">
        <w:rPr>
          <w:rFonts w:hint="eastAsia"/>
        </w:rPr>
        <w:t>面投影体系中的位置</w:t>
      </w:r>
      <w:r w:rsidR="00800CFE">
        <w:rPr>
          <w:rFonts w:hint="eastAsia"/>
          <w:spacing w:val="-45"/>
        </w:rPr>
        <w:t>，</w:t>
      </w:r>
      <w:r w:rsidR="00800CFE">
        <w:rPr>
          <w:rFonts w:hint="eastAsia"/>
        </w:rPr>
        <w:t>可分</w:t>
      </w:r>
      <w:r w:rsidR="00800CFE">
        <w:rPr>
          <w:rFonts w:hint="eastAsia"/>
          <w:spacing w:val="-1"/>
        </w:rPr>
        <w:t>为</w:t>
      </w:r>
      <w:r w:rsidR="00800CFE">
        <w:rPr>
          <w:spacing w:val="-1"/>
          <w:u w:val="single"/>
        </w:rPr>
        <w:tab/>
      </w:r>
      <w:r w:rsidR="00800CFE">
        <w:rPr>
          <w:rFonts w:hint="eastAsia"/>
          <w:spacing w:val="-45"/>
        </w:rPr>
        <w:t>、</w:t>
      </w:r>
      <w:r w:rsidR="00800CFE">
        <w:rPr>
          <w:spacing w:val="-45"/>
          <w:u w:val="single"/>
        </w:rPr>
        <w:tab/>
      </w:r>
      <w:r w:rsidR="00800CFE">
        <w:rPr>
          <w:rFonts w:hint="eastAsia"/>
          <w:spacing w:val="-46"/>
        </w:rPr>
        <w:t>、</w:t>
      </w:r>
      <w:r w:rsidR="00800CFE">
        <w:rPr>
          <w:spacing w:val="-46"/>
          <w:u w:val="single"/>
        </w:rPr>
        <w:tab/>
      </w:r>
      <w:r w:rsidR="00800CFE"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before="3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58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92" style="position:absolute;left:0;text-align:left;margin-left:306.5pt;margin-top:14.9pt;width:197pt;height:19pt;z-index:-25160704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73" name="图片 1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13141E" w:rsidP="00800CFE">
      <w:pPr>
        <w:pStyle w:val="a3"/>
        <w:kinsoku w:val="0"/>
        <w:overflowPunct w:val="0"/>
        <w:spacing w:line="303" w:lineRule="auto"/>
        <w:ind w:right="1440"/>
      </w:pPr>
      <w:r>
        <w:rPr>
          <w:noProof/>
        </w:rPr>
        <w:pict>
          <v:rect id="_x0000_s1094" style="position:absolute;left:0;text-align:left;margin-left:153.9pt;margin-top:39.65pt;width:289pt;height:99pt;z-index:-25160499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19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651250" cy="1263650"/>
                        <wp:effectExtent l="19050" t="0" r="6350" b="0"/>
                        <wp:docPr id="174" name="图片 1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51250" cy="1263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楷体" w:eastAsia="楷体" w:cs="楷体" w:hint="eastAsia"/>
        </w:rPr>
        <w:t>二、选择</w:t>
      </w:r>
      <w:r w:rsidR="00800CFE">
        <w:rPr>
          <w:rFonts w:ascii="楷体" w:eastAsia="楷体" w:cs="楷体" w:hint="eastAsia"/>
          <w:spacing w:val="1"/>
        </w:rPr>
        <w:t>题</w:t>
      </w:r>
      <w:r w:rsidR="00800CFE">
        <w:rPr>
          <w:rFonts w:ascii="Times New Roman" w:eastAsia="楷体" w:cs="Times New Roman"/>
          <w:spacing w:val="-2"/>
        </w:rPr>
        <w:t>(</w:t>
      </w:r>
      <w:r w:rsidR="00800CFE">
        <w:rPr>
          <w:rFonts w:ascii="楷体" w:eastAsia="楷体" w:cs="楷体" w:hint="eastAsia"/>
        </w:rPr>
        <w:t>利用投影的基本规律，根据两视图选出正确的第三视</w:t>
      </w:r>
      <w:r w:rsidR="00800CFE">
        <w:rPr>
          <w:rFonts w:ascii="楷体" w:eastAsia="楷体" w:cs="楷体" w:hint="eastAsia"/>
          <w:spacing w:val="1"/>
        </w:rPr>
        <w:t>图</w:t>
      </w:r>
      <w:r w:rsidR="00800CFE">
        <w:rPr>
          <w:rFonts w:ascii="Times New Roman" w:eastAsia="楷体" w:cs="Times New Roman"/>
        </w:rPr>
        <w:t>) 1</w:t>
      </w:r>
      <w:r w:rsidR="00800CFE">
        <w:rPr>
          <w:rFonts w:hint="eastAsia"/>
        </w:rPr>
        <w:t>．</w:t>
      </w: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tabs>
          <w:tab w:val="left" w:pos="1676"/>
          <w:tab w:val="left" w:pos="3326"/>
          <w:tab w:val="left" w:pos="4886"/>
        </w:tabs>
        <w:kinsoku w:val="0"/>
        <w:overflowPunct w:val="0"/>
        <w:spacing w:before="76"/>
        <w:ind w:left="106"/>
        <w:jc w:val="center"/>
        <w:rPr>
          <w:sz w:val="18"/>
          <w:szCs w:val="18"/>
        </w:rPr>
      </w:pPr>
      <w:r>
        <w:rPr>
          <w:sz w:val="18"/>
          <w:szCs w:val="18"/>
        </w:rPr>
        <w:t>A</w:t>
      </w:r>
      <w:r>
        <w:rPr>
          <w:sz w:val="18"/>
          <w:szCs w:val="18"/>
        </w:rPr>
        <w:tab/>
        <w:t>B</w:t>
      </w:r>
      <w:r>
        <w:rPr>
          <w:sz w:val="18"/>
          <w:szCs w:val="18"/>
        </w:rPr>
        <w:tab/>
        <w:t>C</w:t>
      </w:r>
      <w:r>
        <w:rPr>
          <w:sz w:val="18"/>
          <w:szCs w:val="18"/>
        </w:rPr>
        <w:tab/>
        <w:t>D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2</w:t>
      </w:r>
      <w:r>
        <w:rPr>
          <w:rFonts w:hint="eastAsia"/>
        </w:rPr>
        <w:t>．</w:t>
      </w:r>
    </w:p>
    <w:p w:rsidR="00800CFE" w:rsidRDefault="00800CFE" w:rsidP="00800CFE">
      <w:pPr>
        <w:kinsoku w:val="0"/>
        <w:overflowPunct w:val="0"/>
        <w:spacing w:before="55"/>
        <w:ind w:left="111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013200" cy="1606550"/>
            <wp:effectExtent l="1905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tabs>
          <w:tab w:val="left" w:pos="3460"/>
          <w:tab w:val="left" w:pos="5110"/>
          <w:tab w:val="left" w:pos="6820"/>
        </w:tabs>
        <w:kinsoku w:val="0"/>
        <w:overflowPunct w:val="0"/>
        <w:spacing w:before="98"/>
        <w:ind w:left="1621"/>
        <w:rPr>
          <w:sz w:val="18"/>
          <w:szCs w:val="18"/>
        </w:rPr>
      </w:pPr>
      <w:r>
        <w:rPr>
          <w:sz w:val="18"/>
          <w:szCs w:val="18"/>
        </w:rPr>
        <w:t>A</w:t>
      </w:r>
      <w:r>
        <w:rPr>
          <w:sz w:val="18"/>
          <w:szCs w:val="18"/>
        </w:rPr>
        <w:tab/>
        <w:t>B</w:t>
      </w:r>
      <w:r>
        <w:rPr>
          <w:sz w:val="18"/>
          <w:szCs w:val="18"/>
        </w:rPr>
        <w:tab/>
        <w:t>C</w:t>
      </w:r>
      <w:r>
        <w:rPr>
          <w:sz w:val="18"/>
          <w:szCs w:val="18"/>
        </w:rPr>
        <w:tab/>
        <w:t>D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3</w:t>
      </w:r>
      <w:r>
        <w:rPr>
          <w:rFonts w:hint="eastAsia"/>
        </w:rPr>
        <w:t>．</w:t>
      </w:r>
    </w:p>
    <w:p w:rsidR="00800CFE" w:rsidRDefault="00800CFE" w:rsidP="00800CFE">
      <w:pPr>
        <w:kinsoku w:val="0"/>
        <w:overflowPunct w:val="0"/>
        <w:spacing w:before="35"/>
        <w:ind w:left="105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089400" cy="1708150"/>
            <wp:effectExtent l="1905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tabs>
          <w:tab w:val="left" w:pos="3371"/>
          <w:tab w:val="left" w:pos="5111"/>
          <w:tab w:val="left" w:pos="7031"/>
        </w:tabs>
        <w:kinsoku w:val="0"/>
        <w:overflowPunct w:val="0"/>
        <w:spacing w:before="97"/>
        <w:ind w:left="1666"/>
        <w:rPr>
          <w:sz w:val="18"/>
          <w:szCs w:val="18"/>
        </w:rPr>
      </w:pPr>
      <w:r>
        <w:rPr>
          <w:sz w:val="18"/>
          <w:szCs w:val="18"/>
        </w:rPr>
        <w:t>A</w:t>
      </w:r>
      <w:r>
        <w:rPr>
          <w:sz w:val="18"/>
          <w:szCs w:val="18"/>
        </w:rPr>
        <w:tab/>
        <w:t>B</w:t>
      </w:r>
      <w:r>
        <w:rPr>
          <w:sz w:val="18"/>
          <w:szCs w:val="18"/>
        </w:rPr>
        <w:tab/>
        <w:t>C</w:t>
      </w:r>
      <w:r>
        <w:rPr>
          <w:sz w:val="18"/>
          <w:szCs w:val="18"/>
        </w:rPr>
        <w:tab/>
        <w:t>D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4</w:t>
      </w:r>
      <w:r>
        <w:rPr>
          <w:rFonts w:hint="eastAsia"/>
        </w:rPr>
        <w:t>．</w:t>
      </w:r>
    </w:p>
    <w:p w:rsidR="00800CFE" w:rsidRDefault="00800CFE" w:rsidP="00800CFE">
      <w:pPr>
        <w:kinsoku w:val="0"/>
        <w:overflowPunct w:val="0"/>
        <w:spacing w:before="76"/>
        <w:ind w:left="101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140200" cy="1263650"/>
            <wp:effectExtent l="1905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13141E" w:rsidP="00800CFE">
      <w:pPr>
        <w:tabs>
          <w:tab w:val="left" w:pos="1807"/>
          <w:tab w:val="left" w:pos="3637"/>
          <w:tab w:val="left" w:pos="5467"/>
        </w:tabs>
        <w:kinsoku w:val="0"/>
        <w:overflowPunct w:val="0"/>
        <w:spacing w:before="93"/>
        <w:ind w:left="57"/>
        <w:jc w:val="center"/>
        <w:rPr>
          <w:sz w:val="18"/>
          <w:szCs w:val="18"/>
        </w:rPr>
      </w:pPr>
      <w:r w:rsidRPr="0013141E">
        <w:rPr>
          <w:noProof/>
        </w:rPr>
        <w:pict>
          <v:rect id="_x0000_s1093" style="position:absolute;left:0;text-align:left;margin-left:447.35pt;margin-top:20.8pt;width:56pt;height:12pt;z-index:-25160601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75" name="图片 1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sz w:val="18"/>
          <w:szCs w:val="18"/>
        </w:rPr>
        <w:t>A</w:t>
      </w:r>
      <w:r w:rsidR="00800CFE">
        <w:rPr>
          <w:sz w:val="18"/>
          <w:szCs w:val="18"/>
        </w:rPr>
        <w:tab/>
        <w:t>B</w:t>
      </w:r>
      <w:r w:rsidR="00800CFE">
        <w:rPr>
          <w:sz w:val="18"/>
          <w:szCs w:val="18"/>
        </w:rPr>
        <w:tab/>
        <w:t>C</w:t>
      </w:r>
      <w:r w:rsidR="00800CFE">
        <w:rPr>
          <w:sz w:val="18"/>
          <w:szCs w:val="18"/>
        </w:rPr>
        <w:tab/>
        <w:t>D</w:t>
      </w:r>
    </w:p>
    <w:p w:rsidR="00800CFE" w:rsidRDefault="00800CFE" w:rsidP="00800CFE">
      <w:pPr>
        <w:kinsoku w:val="0"/>
        <w:overflowPunct w:val="0"/>
        <w:spacing w:before="9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59</w:t>
      </w: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48"/>
        <w:rPr>
          <w:rFonts w:ascii="楷体" w:eastAsia="楷体" w:cs="楷体"/>
        </w:rPr>
      </w:pPr>
      <w:r>
        <w:rPr>
          <w:rFonts w:ascii="楷体" w:eastAsia="楷体" w:cs="楷体" w:hint="eastAsia"/>
        </w:rPr>
        <w:t>三、简答题</w:t>
      </w:r>
    </w:p>
    <w:p w:rsidR="00800CFE" w:rsidRDefault="00800CFE" w:rsidP="00800CFE">
      <w:pPr>
        <w:pStyle w:val="a3"/>
        <w:kinsoku w:val="0"/>
        <w:overflowPunct w:val="0"/>
        <w:spacing w:before="90"/>
      </w:pPr>
      <w:r>
        <w:rPr>
          <w:rFonts w:ascii="Times New Roman" w:eastAsiaTheme="minorEastAsia" w:cs="Times New Roman"/>
        </w:rPr>
        <w:t>1</w:t>
      </w:r>
      <w:r>
        <w:rPr>
          <w:rFonts w:hint="eastAsia"/>
        </w:rPr>
        <w:t>．投影法</w:t>
      </w:r>
      <w:r>
        <w:rPr>
          <w:rFonts w:hint="eastAsia"/>
          <w:spacing w:val="-2"/>
        </w:rPr>
        <w:t>有</w:t>
      </w:r>
      <w:r>
        <w:rPr>
          <w:rFonts w:hint="eastAsia"/>
        </w:rPr>
        <w:t>哪几类？其特点各是什么？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2</w:t>
      </w:r>
      <w:r>
        <w:rPr>
          <w:rFonts w:hint="eastAsia"/>
        </w:rPr>
        <w:t>．正投影</w:t>
      </w:r>
      <w:r>
        <w:rPr>
          <w:rFonts w:hint="eastAsia"/>
          <w:spacing w:val="-2"/>
        </w:rPr>
        <w:t>法</w:t>
      </w:r>
      <w:r>
        <w:rPr>
          <w:rFonts w:hint="eastAsia"/>
        </w:rPr>
        <w:t>有哪些特性？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3</w:t>
      </w:r>
      <w:r>
        <w:rPr>
          <w:rFonts w:hint="eastAsia"/>
        </w:rPr>
        <w:t>．点、线</w:t>
      </w:r>
      <w:r>
        <w:rPr>
          <w:rFonts w:hint="eastAsia"/>
          <w:spacing w:val="-2"/>
        </w:rPr>
        <w:t>、</w:t>
      </w:r>
      <w:r>
        <w:rPr>
          <w:rFonts w:hint="eastAsia"/>
        </w:rPr>
        <w:t>平面的正投影规律各是什么？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right="2265"/>
      </w:pPr>
      <w:r>
        <w:rPr>
          <w:rFonts w:ascii="Times New Roman" w:eastAsiaTheme="minorEastAsia" w:cs="Times New Roman"/>
        </w:rPr>
        <w:t>4</w:t>
      </w:r>
      <w:r>
        <w:rPr>
          <w:rFonts w:hint="eastAsia"/>
        </w:rPr>
        <w:t>．说出三</w:t>
      </w:r>
      <w:r>
        <w:rPr>
          <w:rFonts w:hint="eastAsia"/>
          <w:spacing w:val="-2"/>
        </w:rPr>
        <w:t>投</w:t>
      </w:r>
      <w:r>
        <w:rPr>
          <w:rFonts w:hint="eastAsia"/>
        </w:rPr>
        <w:t>影面体系中投影面、投影轴、投影图的名称。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5</w:t>
      </w:r>
      <w:r>
        <w:rPr>
          <w:rFonts w:hint="eastAsia"/>
        </w:rPr>
        <w:t>．三投影</w:t>
      </w:r>
      <w:r>
        <w:rPr>
          <w:rFonts w:hint="eastAsia"/>
          <w:spacing w:val="-2"/>
        </w:rPr>
        <w:t>面</w:t>
      </w:r>
      <w:r>
        <w:rPr>
          <w:rFonts w:hint="eastAsia"/>
        </w:rPr>
        <w:t>体系是怎样展开的？三个正投影图之间有怎样的投影关系？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6</w:t>
      </w:r>
      <w:r>
        <w:rPr>
          <w:rFonts w:hint="eastAsia"/>
        </w:rPr>
        <w:t>．三个投</w:t>
      </w:r>
      <w:r>
        <w:rPr>
          <w:rFonts w:hint="eastAsia"/>
          <w:spacing w:val="-2"/>
        </w:rPr>
        <w:t>影</w:t>
      </w:r>
      <w:r>
        <w:rPr>
          <w:rFonts w:hint="eastAsia"/>
        </w:rPr>
        <w:t>面</w:t>
      </w:r>
      <w:proofErr w:type="gramStart"/>
      <w:r>
        <w:rPr>
          <w:rFonts w:hint="eastAsia"/>
        </w:rPr>
        <w:t>各反映</w:t>
      </w:r>
      <w:proofErr w:type="gramEnd"/>
      <w:r>
        <w:rPr>
          <w:rFonts w:hint="eastAsia"/>
        </w:rPr>
        <w:t>形体的哪几个方向的情况？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7</w:t>
      </w:r>
      <w:r>
        <w:rPr>
          <w:rFonts w:hint="eastAsia"/>
        </w:rPr>
        <w:t>．棱柱体</w:t>
      </w:r>
      <w:r>
        <w:rPr>
          <w:rFonts w:hint="eastAsia"/>
          <w:spacing w:val="-2"/>
        </w:rPr>
        <w:t>、</w:t>
      </w:r>
      <w:r>
        <w:rPr>
          <w:rFonts w:hint="eastAsia"/>
        </w:rPr>
        <w:t>棱锥体、棱台体、圆柱体、圆锥体、球体的投影各有哪些特性？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8</w:t>
      </w:r>
      <w:r>
        <w:rPr>
          <w:rFonts w:hint="eastAsia"/>
        </w:rPr>
        <w:t>．怎样绘</w:t>
      </w:r>
      <w:r>
        <w:rPr>
          <w:rFonts w:hint="eastAsia"/>
          <w:spacing w:val="-2"/>
        </w:rPr>
        <w:t>制</w:t>
      </w:r>
      <w:r>
        <w:rPr>
          <w:rFonts w:hint="eastAsia"/>
        </w:rPr>
        <w:t>和识读组合体的投影图？</w:t>
      </w:r>
    </w:p>
    <w:p w:rsidR="00800CFE" w:rsidRDefault="00800CFE" w:rsidP="00800CFE">
      <w:pPr>
        <w:pStyle w:val="a3"/>
        <w:kinsoku w:val="0"/>
        <w:overflowPunct w:val="0"/>
        <w:spacing w:line="300" w:lineRule="exact"/>
      </w:pPr>
      <w:r>
        <w:rPr>
          <w:rFonts w:ascii="Times New Roman" w:eastAsiaTheme="minorEastAsia" w:cs="Times New Roman"/>
        </w:rPr>
        <w:t>9</w:t>
      </w:r>
      <w:r>
        <w:rPr>
          <w:rFonts w:hint="eastAsia"/>
        </w:rPr>
        <w:t>．怎样根</w:t>
      </w:r>
      <w:r>
        <w:rPr>
          <w:rFonts w:hint="eastAsia"/>
          <w:spacing w:val="-2"/>
        </w:rPr>
        <w:t>据</w:t>
      </w:r>
      <w:r>
        <w:rPr>
          <w:rFonts w:hint="eastAsia"/>
        </w:rPr>
        <w:t>形体的立体图画出它的三面正投影图？</w:t>
      </w:r>
    </w:p>
    <w:p w:rsidR="00800CFE" w:rsidRDefault="00800CFE" w:rsidP="00800CFE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800CFE" w:rsidRDefault="00800CFE" w:rsidP="00800CFE">
      <w:pPr>
        <w:pStyle w:val="Heading4"/>
        <w:kinsoku w:val="0"/>
        <w:overflowPunct w:val="0"/>
        <w:ind w:right="1"/>
        <w:jc w:val="center"/>
        <w:outlineLvl w:val="9"/>
      </w:pPr>
      <w:r>
        <w:rPr>
          <w:rFonts w:hint="eastAsia"/>
        </w:rPr>
        <w:t>综</w:t>
      </w:r>
      <w:r>
        <w:rPr>
          <w:spacing w:val="-4"/>
        </w:rPr>
        <w:t xml:space="preserve"> </w:t>
      </w:r>
      <w:r>
        <w:rPr>
          <w:rFonts w:hint="eastAsia"/>
        </w:rPr>
        <w:t>合</w:t>
      </w:r>
      <w:r>
        <w:rPr>
          <w:spacing w:val="-4"/>
        </w:rPr>
        <w:t xml:space="preserve"> </w:t>
      </w:r>
      <w:r>
        <w:rPr>
          <w:rFonts w:hint="eastAsia"/>
        </w:rPr>
        <w:t>实</w:t>
      </w:r>
      <w:r>
        <w:rPr>
          <w:spacing w:val="-4"/>
        </w:rPr>
        <w:t xml:space="preserve"> </w:t>
      </w:r>
      <w:r>
        <w:rPr>
          <w:rFonts w:hint="eastAsia"/>
        </w:rPr>
        <w:t>训</w:t>
      </w:r>
    </w:p>
    <w:p w:rsidR="00800CFE" w:rsidRDefault="00800CFE" w:rsidP="00800CFE">
      <w:pPr>
        <w:kinsoku w:val="0"/>
        <w:overflowPunct w:val="0"/>
        <w:spacing w:before="13" w:line="240" w:lineRule="exact"/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>1</w:t>
      </w:r>
      <w:r>
        <w:rPr>
          <w:rFonts w:hint="eastAsia"/>
        </w:rPr>
        <w:t>．已知点</w:t>
      </w:r>
      <w:r>
        <w:rPr>
          <w:rFonts w:hint="eastAsia"/>
          <w:spacing w:val="-2"/>
        </w:rPr>
        <w:t>的</w:t>
      </w:r>
      <w:r>
        <w:rPr>
          <w:rFonts w:hint="eastAsia"/>
        </w:rPr>
        <w:t>两面投影，求第三投影。</w:t>
      </w:r>
    </w:p>
    <w:p w:rsidR="00800CFE" w:rsidRDefault="00800CFE" w:rsidP="00800CFE">
      <w:pPr>
        <w:kinsoku w:val="0"/>
        <w:overflowPunct w:val="0"/>
        <w:spacing w:before="3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287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1771650" cy="177165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5" w:line="120" w:lineRule="exact"/>
        <w:rPr>
          <w:sz w:val="12"/>
          <w:szCs w:val="12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>2</w:t>
      </w:r>
      <w:r>
        <w:rPr>
          <w:rFonts w:hint="eastAsia"/>
        </w:rPr>
        <w:t>．作直线</w:t>
      </w:r>
      <w:r>
        <w:rPr>
          <w:rFonts w:hint="eastAsia"/>
          <w:spacing w:val="-2"/>
        </w:rPr>
        <w:t>的</w:t>
      </w:r>
      <w:r>
        <w:rPr>
          <w:rFonts w:hint="eastAsia"/>
        </w:rPr>
        <w:t>投影，如下图所示。</w:t>
      </w:r>
    </w:p>
    <w:p w:rsidR="00800CFE" w:rsidRDefault="00800CFE" w:rsidP="00800CFE">
      <w:pPr>
        <w:kinsoku w:val="0"/>
        <w:overflowPunct w:val="0"/>
        <w:spacing w:before="14"/>
        <w:ind w:left="332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第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z w:val="18"/>
          <w:szCs w:val="18"/>
        </w:rPr>
        <w:t>1</w:t>
      </w:r>
      <w:r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kinsoku w:val="0"/>
        <w:overflowPunct w:val="0"/>
        <w:spacing w:before="14"/>
        <w:ind w:left="332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3626" w:space="40"/>
            <w:col w:w="4879"/>
          </w:cols>
          <w:noEndnote/>
        </w:sectPr>
      </w:pPr>
    </w:p>
    <w:p w:rsidR="00800CFE" w:rsidRDefault="00800CFE" w:rsidP="00800CFE">
      <w:pPr>
        <w:kinsoku w:val="0"/>
        <w:overflowPunct w:val="0"/>
        <w:spacing w:line="312" w:lineRule="exact"/>
        <w:ind w:right="132"/>
        <w:jc w:val="center"/>
        <w:rPr>
          <w:rFonts w:ascii="宋体" w:eastAsia="宋体" w:cs="宋体"/>
          <w:sz w:val="21"/>
          <w:szCs w:val="21"/>
        </w:rPr>
      </w:pPr>
      <w:r>
        <w:rPr>
          <w:spacing w:val="-1"/>
          <w:sz w:val="21"/>
          <w:szCs w:val="21"/>
        </w:rPr>
        <w:lastRenderedPageBreak/>
        <w:t>(1</w:t>
      </w:r>
      <w:r>
        <w:rPr>
          <w:sz w:val="21"/>
          <w:szCs w:val="21"/>
        </w:rPr>
        <w:t>)</w:t>
      </w:r>
      <w:r>
        <w:rPr>
          <w:spacing w:val="51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已知直线</w:t>
      </w:r>
      <w:r>
        <w:rPr>
          <w:rFonts w:ascii="宋体" w:eastAsia="宋体" w:cs="宋体"/>
          <w:spacing w:val="-53"/>
          <w:sz w:val="21"/>
          <w:szCs w:val="21"/>
        </w:rPr>
        <w:t xml:space="preserve"> </w:t>
      </w:r>
      <w:r>
        <w:rPr>
          <w:rFonts w:eastAsia="宋体"/>
          <w:i/>
          <w:iCs/>
          <w:spacing w:val="-1"/>
          <w:sz w:val="21"/>
          <w:szCs w:val="21"/>
        </w:rPr>
        <w:t>C</w:t>
      </w:r>
      <w:r>
        <w:rPr>
          <w:rFonts w:eastAsia="宋体"/>
          <w:i/>
          <w:iCs/>
          <w:sz w:val="21"/>
          <w:szCs w:val="21"/>
        </w:rPr>
        <w:t>D</w:t>
      </w:r>
      <w:r>
        <w:rPr>
          <w:rFonts w:eastAsia="宋体"/>
          <w:i/>
          <w:iCs/>
          <w:spacing w:val="-2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端点</w:t>
      </w:r>
      <w:r>
        <w:rPr>
          <w:rFonts w:ascii="宋体" w:eastAsia="宋体" w:cs="宋体"/>
          <w:spacing w:val="-54"/>
          <w:sz w:val="21"/>
          <w:szCs w:val="21"/>
        </w:rPr>
        <w:t xml:space="preserve"> </w:t>
      </w:r>
      <w:r>
        <w:rPr>
          <w:rFonts w:eastAsia="宋体"/>
          <w:i/>
          <w:iCs/>
          <w:sz w:val="21"/>
          <w:szCs w:val="21"/>
        </w:rPr>
        <w:t>C</w:t>
      </w:r>
      <w:r>
        <w:rPr>
          <w:rFonts w:eastAsia="宋体"/>
          <w:i/>
          <w:iCs/>
          <w:spacing w:val="-2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的两投</w:t>
      </w:r>
      <w:r>
        <w:rPr>
          <w:rFonts w:ascii="宋体" w:eastAsia="宋体" w:cs="宋体" w:hint="eastAsia"/>
          <w:spacing w:val="-2"/>
          <w:sz w:val="21"/>
          <w:szCs w:val="21"/>
        </w:rPr>
        <w:t>影</w:t>
      </w:r>
      <w:r>
        <w:rPr>
          <w:rFonts w:ascii="宋体" w:eastAsia="宋体" w:cs="宋体" w:hint="eastAsia"/>
          <w:sz w:val="21"/>
          <w:szCs w:val="21"/>
        </w:rPr>
        <w:t>，</w:t>
      </w:r>
      <w:r>
        <w:rPr>
          <w:rFonts w:eastAsia="宋体"/>
          <w:i/>
          <w:iCs/>
          <w:spacing w:val="-1"/>
          <w:sz w:val="21"/>
          <w:szCs w:val="21"/>
        </w:rPr>
        <w:t>C</w:t>
      </w:r>
      <w:r>
        <w:rPr>
          <w:rFonts w:eastAsia="宋体"/>
          <w:i/>
          <w:iCs/>
          <w:sz w:val="21"/>
          <w:szCs w:val="21"/>
        </w:rPr>
        <w:t>D</w:t>
      </w:r>
      <w:r>
        <w:rPr>
          <w:rFonts w:eastAsia="宋体"/>
          <w:i/>
          <w:iCs/>
          <w:spacing w:val="-1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长</w:t>
      </w:r>
      <w:r>
        <w:rPr>
          <w:rFonts w:ascii="宋体" w:eastAsia="宋体" w:cs="宋体"/>
          <w:spacing w:val="-54"/>
          <w:sz w:val="21"/>
          <w:szCs w:val="21"/>
        </w:rPr>
        <w:t xml:space="preserve"> </w:t>
      </w:r>
      <w:r>
        <w:rPr>
          <w:rFonts w:eastAsia="宋体"/>
          <w:sz w:val="21"/>
          <w:szCs w:val="21"/>
        </w:rPr>
        <w:t>20</w:t>
      </w:r>
      <w:r>
        <w:rPr>
          <w:rFonts w:eastAsia="宋体"/>
          <w:spacing w:val="-2"/>
          <w:sz w:val="21"/>
          <w:szCs w:val="21"/>
        </w:rPr>
        <w:t>m</w:t>
      </w:r>
      <w:r>
        <w:rPr>
          <w:rFonts w:eastAsia="宋体"/>
          <w:sz w:val="21"/>
          <w:szCs w:val="21"/>
        </w:rPr>
        <w:t>m</w:t>
      </w:r>
      <w:r>
        <w:rPr>
          <w:rFonts w:eastAsia="宋体"/>
          <w:spacing w:val="-2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且垂直</w:t>
      </w:r>
      <w:r>
        <w:rPr>
          <w:rFonts w:ascii="宋体" w:eastAsia="宋体" w:cs="宋体"/>
          <w:spacing w:val="-54"/>
          <w:sz w:val="21"/>
          <w:szCs w:val="21"/>
        </w:rPr>
        <w:t xml:space="preserve"> </w:t>
      </w:r>
      <w:r>
        <w:rPr>
          <w:rFonts w:eastAsia="宋体"/>
          <w:i/>
          <w:iCs/>
          <w:sz w:val="21"/>
          <w:szCs w:val="21"/>
        </w:rPr>
        <w:t>V</w:t>
      </w:r>
      <w:r>
        <w:rPr>
          <w:rFonts w:eastAsia="宋体"/>
          <w:i/>
          <w:iCs/>
          <w:spacing w:val="-1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面，求其三面投影。</w:t>
      </w:r>
    </w:p>
    <w:p w:rsidR="00800CFE" w:rsidRDefault="00800CFE" w:rsidP="00800CFE">
      <w:pPr>
        <w:kinsoku w:val="0"/>
        <w:overflowPunct w:val="0"/>
        <w:spacing w:line="312" w:lineRule="exact"/>
        <w:ind w:left="84"/>
        <w:jc w:val="center"/>
        <w:rPr>
          <w:rFonts w:ascii="宋体" w:eastAsia="宋体" w:cs="宋体"/>
          <w:sz w:val="21"/>
          <w:szCs w:val="21"/>
        </w:rPr>
      </w:pPr>
      <w:r>
        <w:rPr>
          <w:spacing w:val="-1"/>
          <w:sz w:val="21"/>
          <w:szCs w:val="21"/>
        </w:rPr>
        <w:t>(2</w:t>
      </w:r>
      <w:r>
        <w:rPr>
          <w:sz w:val="21"/>
          <w:szCs w:val="21"/>
        </w:rPr>
        <w:t>)</w:t>
      </w:r>
      <w:r>
        <w:rPr>
          <w:spacing w:val="51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已知直线</w:t>
      </w:r>
      <w:r>
        <w:rPr>
          <w:rFonts w:ascii="宋体" w:eastAsia="宋体" w:cs="宋体"/>
          <w:spacing w:val="-54"/>
          <w:sz w:val="21"/>
          <w:szCs w:val="21"/>
        </w:rPr>
        <w:t xml:space="preserve"> </w:t>
      </w:r>
      <w:r>
        <w:rPr>
          <w:rFonts w:eastAsia="宋体"/>
          <w:i/>
          <w:iCs/>
          <w:spacing w:val="-1"/>
          <w:sz w:val="21"/>
          <w:szCs w:val="21"/>
        </w:rPr>
        <w:t>EF</w:t>
      </w:r>
      <w:r>
        <w:rPr>
          <w:rFonts w:eastAsia="宋体"/>
          <w:sz w:val="21"/>
          <w:szCs w:val="21"/>
        </w:rPr>
        <w:t>/</w:t>
      </w:r>
      <w:r>
        <w:rPr>
          <w:rFonts w:eastAsia="宋体"/>
          <w:spacing w:val="-1"/>
          <w:sz w:val="21"/>
          <w:szCs w:val="21"/>
        </w:rPr>
        <w:t>/</w:t>
      </w:r>
      <w:r>
        <w:rPr>
          <w:rFonts w:eastAsia="宋体"/>
          <w:i/>
          <w:iCs/>
          <w:sz w:val="21"/>
          <w:szCs w:val="21"/>
        </w:rPr>
        <w:t>V</w:t>
      </w:r>
      <w:r>
        <w:rPr>
          <w:rFonts w:eastAsia="宋体"/>
          <w:i/>
          <w:iCs/>
          <w:spacing w:val="-2"/>
          <w:sz w:val="21"/>
          <w:szCs w:val="21"/>
        </w:rPr>
        <w:t xml:space="preserve"> </w:t>
      </w:r>
      <w:r>
        <w:rPr>
          <w:rFonts w:ascii="宋体" w:eastAsia="宋体" w:cs="宋体" w:hint="eastAsia"/>
          <w:spacing w:val="-2"/>
          <w:sz w:val="21"/>
          <w:szCs w:val="21"/>
        </w:rPr>
        <w:t>面</w:t>
      </w:r>
      <w:r>
        <w:rPr>
          <w:rFonts w:ascii="宋体" w:eastAsia="宋体" w:cs="宋体" w:hint="eastAsia"/>
          <w:sz w:val="21"/>
          <w:szCs w:val="21"/>
        </w:rPr>
        <w:t>，</w:t>
      </w:r>
      <w:r>
        <w:rPr>
          <w:rFonts w:eastAsia="宋体"/>
          <w:i/>
          <w:iCs/>
          <w:spacing w:val="-1"/>
          <w:sz w:val="21"/>
          <w:szCs w:val="21"/>
        </w:rPr>
        <w:t>E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eastAsia="宋体"/>
          <w:i/>
          <w:iCs/>
          <w:sz w:val="21"/>
          <w:szCs w:val="21"/>
        </w:rPr>
        <w:t>F</w:t>
      </w:r>
      <w:r>
        <w:rPr>
          <w:rFonts w:eastAsia="宋体"/>
          <w:i/>
          <w:iCs/>
          <w:spacing w:val="-2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两点分别距</w:t>
      </w:r>
      <w:r>
        <w:rPr>
          <w:rFonts w:ascii="宋体" w:eastAsia="宋体" w:cs="宋体"/>
          <w:spacing w:val="-53"/>
          <w:sz w:val="21"/>
          <w:szCs w:val="21"/>
        </w:rPr>
        <w:t xml:space="preserve"> </w:t>
      </w:r>
      <w:r>
        <w:rPr>
          <w:rFonts w:eastAsia="宋体"/>
          <w:i/>
          <w:iCs/>
          <w:sz w:val="21"/>
          <w:szCs w:val="21"/>
        </w:rPr>
        <w:t>H</w:t>
      </w:r>
      <w:r>
        <w:rPr>
          <w:rFonts w:eastAsia="宋体"/>
          <w:i/>
          <w:iCs/>
          <w:spacing w:val="-2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面</w:t>
      </w:r>
      <w:r>
        <w:rPr>
          <w:rFonts w:ascii="宋体" w:eastAsia="宋体" w:cs="宋体"/>
          <w:spacing w:val="-54"/>
          <w:sz w:val="21"/>
          <w:szCs w:val="21"/>
        </w:rPr>
        <w:t xml:space="preserve"> </w:t>
      </w:r>
      <w:r>
        <w:rPr>
          <w:rFonts w:eastAsia="宋体"/>
          <w:spacing w:val="1"/>
          <w:sz w:val="21"/>
          <w:szCs w:val="21"/>
        </w:rPr>
        <w:t>3</w:t>
      </w:r>
      <w:r>
        <w:rPr>
          <w:rFonts w:eastAsia="宋体"/>
          <w:spacing w:val="-2"/>
          <w:sz w:val="21"/>
          <w:szCs w:val="21"/>
        </w:rPr>
        <w:t>m</w:t>
      </w:r>
      <w:r>
        <w:rPr>
          <w:rFonts w:eastAsia="宋体"/>
          <w:sz w:val="21"/>
          <w:szCs w:val="21"/>
        </w:rPr>
        <w:t>m</w:t>
      </w:r>
      <w:r>
        <w:rPr>
          <w:rFonts w:eastAsia="宋体"/>
          <w:spacing w:val="-4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和</w:t>
      </w:r>
      <w:r>
        <w:rPr>
          <w:rFonts w:ascii="宋体" w:eastAsia="宋体" w:cs="宋体"/>
          <w:spacing w:val="-53"/>
          <w:sz w:val="21"/>
          <w:szCs w:val="21"/>
        </w:rPr>
        <w:t xml:space="preserve"> </w:t>
      </w:r>
      <w:r>
        <w:rPr>
          <w:rFonts w:eastAsia="宋体"/>
          <w:sz w:val="21"/>
          <w:szCs w:val="21"/>
        </w:rPr>
        <w:t>1</w:t>
      </w:r>
      <w:r>
        <w:rPr>
          <w:rFonts w:eastAsia="宋体"/>
          <w:spacing w:val="1"/>
          <w:sz w:val="21"/>
          <w:szCs w:val="21"/>
        </w:rPr>
        <w:t>4</w:t>
      </w:r>
      <w:r>
        <w:rPr>
          <w:rFonts w:eastAsia="宋体"/>
          <w:spacing w:val="-2"/>
          <w:sz w:val="21"/>
          <w:szCs w:val="21"/>
        </w:rPr>
        <w:t>mm</w:t>
      </w:r>
      <w:r>
        <w:rPr>
          <w:rFonts w:ascii="宋体" w:eastAsia="宋体" w:cs="宋体" w:hint="eastAsia"/>
          <w:sz w:val="21"/>
          <w:szCs w:val="21"/>
        </w:rPr>
        <w:t>，求其</w:t>
      </w:r>
      <w:r>
        <w:rPr>
          <w:rFonts w:ascii="宋体" w:eastAsia="宋体" w:cs="宋体"/>
          <w:spacing w:val="-54"/>
          <w:sz w:val="21"/>
          <w:szCs w:val="21"/>
        </w:rPr>
        <w:t xml:space="preserve"> </w:t>
      </w:r>
      <w:r>
        <w:rPr>
          <w:rFonts w:eastAsia="宋体"/>
          <w:i/>
          <w:iCs/>
          <w:spacing w:val="-1"/>
          <w:sz w:val="21"/>
          <w:szCs w:val="21"/>
        </w:rPr>
        <w:t>V</w:t>
      </w:r>
      <w:r>
        <w:rPr>
          <w:rFonts w:ascii="宋体" w:eastAsia="宋体" w:cs="宋体" w:hint="eastAsia"/>
          <w:spacing w:val="1"/>
          <w:sz w:val="21"/>
          <w:szCs w:val="21"/>
        </w:rPr>
        <w:t>、</w:t>
      </w:r>
      <w:r>
        <w:rPr>
          <w:rFonts w:eastAsia="宋体"/>
          <w:i/>
          <w:iCs/>
          <w:sz w:val="21"/>
          <w:szCs w:val="21"/>
        </w:rPr>
        <w:t>W</w:t>
      </w:r>
      <w:r>
        <w:rPr>
          <w:rFonts w:eastAsia="宋体"/>
          <w:i/>
          <w:iCs/>
          <w:spacing w:val="-2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投影。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92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248150" cy="172720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numPr>
          <w:ilvl w:val="0"/>
          <w:numId w:val="1"/>
        </w:numPr>
        <w:tabs>
          <w:tab w:val="left" w:pos="6400"/>
        </w:tabs>
        <w:kinsoku w:val="0"/>
        <w:overflowPunct w:val="0"/>
        <w:spacing w:before="96"/>
        <w:ind w:left="6400"/>
        <w:rPr>
          <w:sz w:val="18"/>
          <w:szCs w:val="18"/>
        </w:rPr>
      </w:pPr>
      <w:r>
        <w:rPr>
          <w:sz w:val="18"/>
          <w:szCs w:val="18"/>
        </w:rPr>
        <w:t>(2)</w:t>
      </w:r>
    </w:p>
    <w:p w:rsidR="00800CFE" w:rsidRDefault="0013141E" w:rsidP="00800CFE">
      <w:pPr>
        <w:kinsoku w:val="0"/>
        <w:overflowPunct w:val="0"/>
        <w:spacing w:before="83"/>
        <w:ind w:right="1"/>
        <w:jc w:val="center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095" style="position:absolute;left:0;text-align:left;margin-left:92.05pt;margin-top:32.4pt;width:56pt;height:12pt;z-index:-25160396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76" name="图片 1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第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z w:val="18"/>
          <w:szCs w:val="18"/>
        </w:rPr>
        <w:t>2</w:t>
      </w:r>
      <w:r w:rsidR="00800CFE"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kinsoku w:val="0"/>
        <w:overflowPunct w:val="0"/>
        <w:spacing w:before="1" w:line="220" w:lineRule="exact"/>
        <w:rPr>
          <w:sz w:val="22"/>
          <w:szCs w:val="22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60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096" style="position:absolute;left:0;text-align:left;margin-left:306.5pt;margin-top:14.9pt;width:197pt;height:19pt;z-index:-25160294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77" name="图片 1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0"/>
        </w:rPr>
        <w:t>投影的基本知识</w:t>
      </w:r>
      <w:r w:rsidR="00800CFE">
        <w:rPr>
          <w:rFonts w:ascii="Microsoft JhengHei" w:eastAsia="Microsoft JhengHei" w:cs="Microsoft JhengHei"/>
          <w:w w:val="90"/>
        </w:rPr>
        <w:tab/>
      </w:r>
      <w:r w:rsidR="00800CFE">
        <w:rPr>
          <w:rFonts w:ascii="黑体" w:eastAsia="黑体" w:cs="黑体" w:hint="eastAsia"/>
          <w:spacing w:val="-19"/>
          <w:w w:val="8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80"/>
          <w:position w:val="1"/>
          <w:sz w:val="52"/>
          <w:szCs w:val="52"/>
        </w:rPr>
        <w:t>E</w:t>
      </w:r>
      <w:r w:rsidR="00800CFE">
        <w:rPr>
          <w:rFonts w:ascii="Edwardian Script ITC" w:eastAsia="黑体" w:hAnsi="Edwardian Script ITC" w:cs="Edwardian Script ITC"/>
          <w:spacing w:val="-14"/>
          <w:w w:val="8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8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240" w:lineRule="exact"/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>3</w:t>
      </w:r>
      <w:r>
        <w:rPr>
          <w:rFonts w:hint="eastAsia"/>
        </w:rPr>
        <w:t>．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下</w:t>
      </w:r>
      <w:r>
        <w:rPr>
          <w:rFonts w:hint="eastAsia"/>
          <w:spacing w:val="-2"/>
        </w:rPr>
        <w:t>列</w:t>
      </w:r>
      <w:r>
        <w:rPr>
          <w:rFonts w:hint="eastAsia"/>
        </w:rPr>
        <w:t>各平面的第三面投影。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951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216400" cy="16256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numPr>
          <w:ilvl w:val="1"/>
          <w:numId w:val="1"/>
        </w:numPr>
        <w:tabs>
          <w:tab w:val="left" w:pos="6220"/>
        </w:tabs>
        <w:kinsoku w:val="0"/>
        <w:overflowPunct w:val="0"/>
        <w:spacing w:before="98"/>
        <w:ind w:left="6220"/>
        <w:rPr>
          <w:sz w:val="18"/>
          <w:szCs w:val="18"/>
        </w:rPr>
      </w:pPr>
      <w:r>
        <w:rPr>
          <w:sz w:val="18"/>
          <w:szCs w:val="18"/>
        </w:rPr>
        <w:t>(2)</w:t>
      </w: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  <w:sectPr w:rsidR="00800CFE">
          <w:pgSz w:w="11905" w:h="16840"/>
          <w:pgMar w:top="780" w:right="168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>4</w:t>
      </w:r>
      <w:r>
        <w:rPr>
          <w:rFonts w:hint="eastAsia"/>
        </w:rPr>
        <w:t>．完成平</w:t>
      </w:r>
      <w:r>
        <w:rPr>
          <w:rFonts w:hint="eastAsia"/>
          <w:spacing w:val="-2"/>
        </w:rPr>
        <w:t>面</w:t>
      </w:r>
      <w:r>
        <w:rPr>
          <w:rFonts w:hint="eastAsia"/>
        </w:rPr>
        <w:t>立体的第三投影。</w:t>
      </w:r>
    </w:p>
    <w:p w:rsidR="00800CFE" w:rsidRDefault="00800CFE" w:rsidP="00800CFE">
      <w:pPr>
        <w:kinsoku w:val="0"/>
        <w:overflowPunct w:val="0"/>
        <w:spacing w:before="14"/>
        <w:ind w:left="541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第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z w:val="18"/>
          <w:szCs w:val="18"/>
        </w:rPr>
        <w:t>3</w:t>
      </w:r>
      <w:r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kinsoku w:val="0"/>
        <w:overflowPunct w:val="0"/>
        <w:spacing w:before="14"/>
        <w:ind w:left="541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3416" w:space="39"/>
            <w:col w:w="5090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2512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235200" cy="205740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numPr>
          <w:ilvl w:val="2"/>
          <w:numId w:val="1"/>
        </w:numPr>
        <w:tabs>
          <w:tab w:val="left" w:pos="2215"/>
          <w:tab w:val="left" w:pos="5275"/>
        </w:tabs>
        <w:kinsoku w:val="0"/>
        <w:overflowPunct w:val="0"/>
        <w:spacing w:before="96"/>
        <w:ind w:left="5275"/>
        <w:jc w:val="center"/>
        <w:rPr>
          <w:sz w:val="18"/>
          <w:szCs w:val="18"/>
        </w:rPr>
      </w:pPr>
      <w:r>
        <w:rPr>
          <w:sz w:val="18"/>
          <w:szCs w:val="18"/>
        </w:rPr>
        <w:t>(2)</w:t>
      </w: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9" w:line="120" w:lineRule="exact"/>
        <w:rPr>
          <w:sz w:val="12"/>
          <w:szCs w:val="12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>5</w:t>
      </w:r>
      <w:r>
        <w:rPr>
          <w:rFonts w:hint="eastAsia"/>
        </w:rPr>
        <w:t>．根据立</w:t>
      </w:r>
      <w:r>
        <w:rPr>
          <w:rFonts w:hint="eastAsia"/>
          <w:spacing w:val="-2"/>
        </w:rPr>
        <w:t>体</w:t>
      </w:r>
      <w:r>
        <w:rPr>
          <w:rFonts w:hint="eastAsia"/>
        </w:rPr>
        <w:t>图，画出三面投影图。</w:t>
      </w:r>
    </w:p>
    <w:p w:rsidR="00800CFE" w:rsidRDefault="00800CFE" w:rsidP="00800CFE">
      <w:pPr>
        <w:kinsoku w:val="0"/>
        <w:overflowPunct w:val="0"/>
        <w:spacing w:before="14"/>
        <w:ind w:left="122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第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z w:val="18"/>
          <w:szCs w:val="18"/>
        </w:rPr>
        <w:t>4</w:t>
      </w:r>
      <w:r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kinsoku w:val="0"/>
        <w:overflowPunct w:val="0"/>
        <w:spacing w:before="14"/>
        <w:ind w:left="122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num="2" w:space="720" w:equalWidth="0">
            <w:col w:w="3836" w:space="40"/>
            <w:col w:w="4669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3058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1543050" cy="1911350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13141E" w:rsidP="00800CFE">
      <w:pPr>
        <w:kinsoku w:val="0"/>
        <w:overflowPunct w:val="0"/>
        <w:spacing w:before="69"/>
        <w:ind w:right="1"/>
        <w:jc w:val="center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097" style="position:absolute;left:0;text-align:left;margin-left:447.35pt;margin-top:30.75pt;width:56pt;height:12pt;z-index:-25160192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78" name="图片 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第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z w:val="18"/>
          <w:szCs w:val="18"/>
        </w:rPr>
        <w:t>5</w:t>
      </w:r>
      <w:r w:rsidR="00800CFE"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kinsoku w:val="0"/>
        <w:overflowPunct w:val="0"/>
        <w:spacing w:before="1"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61</w:t>
      </w: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13141E" w:rsidP="00800CFE">
      <w:pPr>
        <w:kinsoku w:val="0"/>
        <w:overflowPunct w:val="0"/>
        <w:spacing w:line="200" w:lineRule="exact"/>
        <w:rPr>
          <w:sz w:val="20"/>
          <w:szCs w:val="20"/>
        </w:rPr>
      </w:pPr>
      <w:r w:rsidRPr="0013141E">
        <w:rPr>
          <w:noProof/>
        </w:rPr>
        <w:lastRenderedPageBreak/>
        <w:pict>
          <v:group id="_x0000_s1098" style="position:absolute;margin-left:7.15pt;margin-top:0;width:561.5pt;height:440.25pt;z-index:-251600896;mso-position-horizontal-relative:page;mso-position-vertical-relative:page" coordorigin="143" coordsize="11230,8805" o:allowincell="f">
            <v:rect id="_x0000_s1099" style="position:absolute;left:144;width:11220;height:8800;mso-position-horizontal-relative:page;mso-position-vertical-relative:page" o:allowincell="f" filled="f" stroked="f">
              <v:textbox inset="0,0,0,0">
                <w:txbxContent>
                  <w:p w:rsidR="00800CFE" w:rsidRDefault="0013141E" w:rsidP="00800CFE">
                    <w:pPr>
                      <w:widowControl/>
                      <w:autoSpaceDE/>
                      <w:autoSpaceDN/>
                      <w:adjustRightInd/>
                      <w:spacing w:line="8800" w:lineRule="atLeast"/>
                    </w:pPr>
                    <w:r>
                      <w:pict>
                        <v:shape id="_x0000_i1028" type="#_x0000_t75" style="width:561pt;height:440.5pt">
                          <v:imagedata r:id="rId7" o:title=""/>
                        </v:shape>
                      </w:pict>
                    </w:r>
                  </w:p>
                  <w:p w:rsidR="00800CFE" w:rsidRDefault="00800CFE" w:rsidP="00800CFE"/>
                </w:txbxContent>
              </v:textbox>
            </v:rect>
            <v:shape id="_x0000_s1100" style="position:absolute;left:2931;top:7702;width:20;height:210" coordsize="20,210" o:allowincell="f" path="m,l2,210e" filled="f" strokecolor="gray" strokeweight="1.0491mm">
              <v:path arrowok="t"/>
            </v:shape>
            <v:shape id="_x0000_s1101" style="position:absolute;left:2733;top:7898;width:225;height:20" coordsize="225,20" o:allowincell="f" path="m,l224,1e" filled="f" strokecolor="gray" strokeweight="1.0491mm">
              <v:path arrowok="t"/>
            </v:shape>
            <v:shape id="_x0000_s1102" style="position:absolute;left:2712;top:7669;width:202;height:204" coordsize="202,204" o:allowincell="f" path="m,l202,204e" filled="f" strokecolor="gray" strokeweight="1.0491mm">
              <v:path arrowok="t"/>
            </v:shape>
            <v:group id="_x0000_s1103" style="position:absolute;left:3838;top:2988;width:1459;height:1568" coordorigin="3838,2988" coordsize="1459,1568" o:allowincell="f">
              <v:shape id="_x0000_s1104" style="position:absolute;left:3838;top:2988;width:1459;height:1568;mso-position-horizontal-relative:page;mso-position-vertical-relative:page" coordsize="1459,1568" o:allowincell="f" path="m487,987r-111,l335,992r-59,11l238,1015r-55,25l165,1050r-34,20l113,1082r-18,15l79,1113r-16,14l50,1143r-12,19l28,1177r-9,18l12,1213r-5,20l3,1252,,1272r,20l1,1312r2,20l8,1350r6,17l22,1385r10,18l43,1420r14,15l72,1452r17,13l109,1480r21,13l146,1503r16,9l179,1520r17,7l214,1533r37,12l270,1550r61,12l396,1567r107,l533,1565r29,-3l591,1560r29,-5l667,1545r-309,l317,1542r-40,-9l240,1522r-18,-9l187,1493r-35,-23l124,1440r-12,-18l102,1405r-8,-18l88,1367r-5,-20l81,1325r-1,-20l80,1300r1,-17l83,1263r4,-20l92,1225r7,-18l107,1190r10,-18l128,1153r13,-16l155,1122r16,-17l188,1090r16,-13l219,1067r17,-12l253,1047r17,-7l288,1032r38,-12l346,1013r21,-3l432,1003r122,l553,1000r-8,-5l532,992r-20,-2l487,987xe" fillcolor="black" stroked="f">
                <v:path arrowok="t"/>
              </v:shape>
              <v:shape id="_x0000_s1105" style="position:absolute;left:3838;top:2988;width:1459;height:1568;mso-position-horizontal-relative:page;mso-position-vertical-relative:page" coordsize="1459,1568" o:allowincell="f" path="m923,720r-59,l890,727r24,8l936,745r20,10l975,767r18,13l1009,793r14,14l1035,823r11,17l1055,857r8,18l1068,893r5,20l1075,935r1,20l1075,977r-1,23l1071,1022r-4,21l1062,1063r-6,22l1049,1105r-8,22l1032,1147r-11,20l1010,1187r-13,20l983,1227r-14,20l953,1267r-17,18l918,1305r-19,18l879,1342r-22,20l836,1380r-67,47l723,1455r-46,25l629,1500r-72,23l532,1530r-75,12l406,1545r261,l704,1537r81,-24l837,1493r50,-23l912,1457r48,-27l983,1413r23,-16l1028,1382r20,-17l1068,1350r18,-17l1103,1317r16,-17l1133,1282r14,-17l1159,1247r11,-17l1180,1212r9,-20l1196,1173r7,-20l1208,1135r4,-20l1215,1095r2,-20l1217,1060r,-13l1217,1027r-3,-24l1210,977r-6,-22l1196,932r-10,-22l1175,890r-13,-20l1148,852r-17,-19l1113,815r-19,-15l1072,785r-23,-13l1024,757,998,745,969,733,939,723r-16,-3xe" fillcolor="black" stroked="f">
                <v:path arrowok="t"/>
              </v:shape>
              <v:shape id="_x0000_s1106" style="position:absolute;left:3838;top:2988;width:1459;height:1568;mso-position-horizontal-relative:page;mso-position-vertical-relative:page" coordsize="1459,1568" o:allowincell="f" path="m554,1003r-82,l513,1007r23,5l553,1012r2,-5l554,1003xe" fillcolor="black" stroked="f">
                <v:path arrowok="t"/>
              </v:shape>
              <v:shape id="_x0000_s1107" style="position:absolute;left:3838;top:2988;width:1459;height:1568;mso-position-horizontal-relative:page;mso-position-vertical-relative:page" coordsize="1459,1568" o:allowincell="f" path="m711,687r-44,l635,690r-24,3l593,700r-10,7l579,717r6,6l600,730r26,2l661,733r16,l693,732r18,l729,730r20,l814,723r50,-3l923,720r-15,-5l874,707r38,-7l847,700,752,690r-20,l711,687xe" fillcolor="black" stroked="f">
                <v:path arrowok="t"/>
              </v:shape>
              <v:shape id="_x0000_s1108" style="position:absolute;left:3838;top:2988;width:1459;height:1568;mso-position-horizontal-relative:page;mso-position-vertical-relative:page" coordsize="1459,1568" o:allowincell="f" path="m1240,17r-126,l1143,20r27,3l1194,27r23,8l1237,43r18,12l1271,67r14,15l1296,95r10,18l1314,132r5,21l1322,175r1,22l1323,202r-1,18l1321,240r-3,17l1315,277r-5,20l1304,315r-6,18l1290,352r-8,20l1272,390r-10,15l1250,423r-12,19l1224,460r-14,15l1195,493r-13,14l1168,520r-14,12l1140,545r-15,12l1110,570r-16,10l1078,592r-16,10l1045,613r-18,10l1009,633r-19,9l971,652r-19,10l911,677r-42,16l847,700r65,l931,695r54,-12l1036,672r48,-15l1130,642r42,-17l1211,607r37,-20l1282,567r30,-22l1340,523r25,-23l1387,475r19,-25l1422,422r13,-29l1445,365r8,-32l1457,302r2,-30l1459,267r-1,-10l1457,235r-3,-18l1449,197r-7,-17l1434,162r-9,-19l1413,127r-13,-15l1385,95,1368,80,1349,65,1334,55,1318,45r-17,-8l1284,32r-18,-7l1247,20r-7,-3xe" fillcolor="black" stroked="f">
                <v:path arrowok="t"/>
              </v:shape>
              <v:shape id="_x0000_s1109" style="position:absolute;left:3838;top:2988;width:1459;height:1568;mso-position-horizontal-relative:page;mso-position-vertical-relative:page" coordsize="1459,1568" o:allowincell="f" path="m1119,r-46,l984,7r-44,8l918,22r-21,3l875,32r-22,8l832,45,811,55r-22,8l726,93r-43,24l662,132r-22,13l619,162r-20,13l581,192r-17,15l549,223r-14,17l522,255r-12,17l500,287r-8,16l484,320r-6,17l474,355r-4,17l468,390r,7l468,410r1,17l473,445r6,20l488,483r11,17l513,517r17,16l545,543r16,10l579,560r19,5l619,570r23,3l666,573r54,-6l738,563r24,-8l636,555r-26,-2l587,547r-21,-7l548,530,533,517,521,502,511,483r-6,-20l501,440r-2,-27l501,397r4,-15l509,363r7,-16l523,332r9,-17l542,300r12,-17l567,267r14,-15l597,235r17,-18l633,202r20,-17l674,170r42,-30l776,103,816,83r20,-8l856,65r21,-8l960,33r43,-8l1025,23r22,-3l1069,20r23,-3l1240,17r-13,-4l1186,5,1119,xe" fillcolor="black" stroked="f">
                <v:path arrowok="t"/>
              </v:shape>
              <v:shape id="_x0000_s1110" style="position:absolute;left:3838;top:2988;width:1459;height:1568;mso-position-horizontal-relative:page;mso-position-vertical-relative:page" coordsize="1459,1568" o:allowincell="f" path="m1096,277r-9,l1081,282r-10,15l1061,312r-11,15l1039,342r-12,13l1014,370r-13,12l987,395r-15,15l956,423r-16,12l922,450r-18,12l885,475r-20,12l846,500r-19,10l772,533r-37,12l716,550r-20,2l677,555r85,l793,545r18,-8l868,507r19,-12l906,482r19,-12l944,453r12,-10l968,433r13,-11l994,410r15,-15l1024,380r17,-18l1059,342r17,-20l1089,303r7,-11l1099,282r,-2l1096,277xe" fillcolor="black" stroked="f">
                <v:path arrowok="t"/>
              </v:shape>
            </v:group>
            <w10:wrap anchorx="page" anchory="page"/>
          </v:group>
        </w:pic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7" w:line="280" w:lineRule="exact"/>
        <w:rPr>
          <w:sz w:val="28"/>
          <w:szCs w:val="28"/>
        </w:rPr>
      </w:pPr>
    </w:p>
    <w:p w:rsidR="00800CFE" w:rsidRDefault="00800CFE" w:rsidP="00800CFE">
      <w:pPr>
        <w:pStyle w:val="Heading1"/>
        <w:tabs>
          <w:tab w:val="left" w:pos="3709"/>
        </w:tabs>
        <w:kinsoku w:val="0"/>
        <w:overflowPunct w:val="0"/>
        <w:spacing w:line="1020" w:lineRule="exact"/>
        <w:outlineLvl w:val="9"/>
      </w:pPr>
      <w:bookmarkStart w:id="1" w:name="第三章_剖面图与断面图"/>
      <w:bookmarkEnd w:id="1"/>
      <w:r>
        <w:rPr>
          <w:rFonts w:hint="eastAsia"/>
        </w:rPr>
        <w:t>第</w:t>
      </w:r>
      <w:r>
        <w:tab/>
      </w:r>
      <w:r>
        <w:rPr>
          <w:rFonts w:hint="eastAsia"/>
        </w:rPr>
        <w:t>章</w:t>
      </w:r>
    </w:p>
    <w:p w:rsidR="00800CFE" w:rsidRDefault="00800CFE" w:rsidP="00800CFE">
      <w:pPr>
        <w:kinsoku w:val="0"/>
        <w:overflowPunct w:val="0"/>
        <w:spacing w:before="7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Heading2"/>
        <w:kinsoku w:val="0"/>
        <w:overflowPunct w:val="0"/>
        <w:spacing w:line="700" w:lineRule="exact"/>
        <w:outlineLvl w:val="9"/>
      </w:pPr>
      <w:r>
        <w:rPr>
          <w:rFonts w:hint="eastAsia"/>
        </w:rPr>
        <w:t>剖面图与断面图</w:t>
      </w:r>
    </w:p>
    <w:p w:rsidR="00800CFE" w:rsidRDefault="00800CFE" w:rsidP="00800CFE">
      <w:pPr>
        <w:kinsoku w:val="0"/>
        <w:overflowPunct w:val="0"/>
        <w:spacing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ind w:left="1422"/>
        <w:rPr>
          <w:rFonts w:ascii="黑体" w:eastAsia="黑体" w:cs="黑体"/>
        </w:rPr>
      </w:pPr>
      <w:r>
        <w:rPr>
          <w:rFonts w:ascii="黑体" w:eastAsia="黑体" w:cs="黑体" w:hint="eastAsia"/>
        </w:rPr>
        <w:t>学习目标</w:t>
      </w:r>
    </w:p>
    <w:p w:rsidR="00800CFE" w:rsidRDefault="00800CFE" w:rsidP="00800CFE">
      <w:pPr>
        <w:pStyle w:val="a3"/>
        <w:kinsoku w:val="0"/>
        <w:overflowPunct w:val="0"/>
        <w:spacing w:before="2" w:line="241" w:lineRule="auto"/>
        <w:ind w:right="578" w:firstLine="420"/>
        <w:jc w:val="both"/>
        <w:rPr>
          <w:rFonts w:ascii="楷体" w:eastAsia="楷体" w:cs="楷体"/>
        </w:rPr>
      </w:pPr>
      <w:r>
        <w:rPr>
          <w:rFonts w:ascii="楷体" w:eastAsia="楷体" w:cs="楷体" w:hint="eastAsia"/>
          <w:spacing w:val="1"/>
        </w:rPr>
        <w:t>通过学习</w:t>
      </w:r>
      <w:r>
        <w:rPr>
          <w:rFonts w:ascii="楷体" w:eastAsia="楷体" w:cs="楷体" w:hint="eastAsia"/>
        </w:rPr>
        <w:t>剖</w:t>
      </w:r>
      <w:r>
        <w:rPr>
          <w:rFonts w:ascii="楷体" w:eastAsia="楷体" w:cs="楷体" w:hint="eastAsia"/>
          <w:spacing w:val="1"/>
        </w:rPr>
        <w:t>面图与断</w:t>
      </w:r>
      <w:r>
        <w:rPr>
          <w:rFonts w:ascii="楷体" w:eastAsia="楷体" w:cs="楷体" w:hint="eastAsia"/>
        </w:rPr>
        <w:t>面</w:t>
      </w:r>
      <w:r>
        <w:rPr>
          <w:rFonts w:ascii="楷体" w:eastAsia="楷体" w:cs="楷体" w:hint="eastAsia"/>
          <w:spacing w:val="1"/>
        </w:rPr>
        <w:t>图，了解</w:t>
      </w:r>
      <w:r>
        <w:rPr>
          <w:rFonts w:ascii="楷体" w:eastAsia="楷体" w:cs="楷体" w:hint="eastAsia"/>
        </w:rPr>
        <w:t>剖</w:t>
      </w:r>
      <w:r>
        <w:rPr>
          <w:rFonts w:ascii="楷体" w:eastAsia="楷体" w:cs="楷体" w:hint="eastAsia"/>
          <w:spacing w:val="1"/>
        </w:rPr>
        <w:t>面图与断</w:t>
      </w:r>
      <w:r>
        <w:rPr>
          <w:rFonts w:ascii="楷体" w:eastAsia="楷体" w:cs="楷体" w:hint="eastAsia"/>
        </w:rPr>
        <w:t>面</w:t>
      </w:r>
      <w:r>
        <w:rPr>
          <w:rFonts w:ascii="楷体" w:eastAsia="楷体" w:cs="楷体" w:hint="eastAsia"/>
          <w:spacing w:val="1"/>
        </w:rPr>
        <w:t>图的形成</w:t>
      </w:r>
      <w:r>
        <w:rPr>
          <w:rFonts w:ascii="楷体" w:eastAsia="楷体" w:cs="楷体" w:hint="eastAsia"/>
        </w:rPr>
        <w:t>、</w:t>
      </w:r>
      <w:r>
        <w:rPr>
          <w:rFonts w:ascii="楷体" w:eastAsia="楷体" w:cs="楷体" w:hint="eastAsia"/>
          <w:spacing w:val="1"/>
        </w:rPr>
        <w:t>图示内容</w:t>
      </w:r>
      <w:r>
        <w:rPr>
          <w:rFonts w:ascii="楷体" w:eastAsia="楷体" w:cs="楷体" w:hint="eastAsia"/>
        </w:rPr>
        <w:t>与</w:t>
      </w:r>
      <w:r>
        <w:rPr>
          <w:rFonts w:ascii="楷体" w:eastAsia="楷体" w:cs="楷体" w:hint="eastAsia"/>
          <w:spacing w:val="1"/>
        </w:rPr>
        <w:t>图示方</w:t>
      </w:r>
      <w:r>
        <w:rPr>
          <w:rFonts w:ascii="楷体" w:eastAsia="楷体" w:cs="楷体"/>
          <w:spacing w:val="1"/>
        </w:rPr>
        <w:t xml:space="preserve"> </w:t>
      </w:r>
      <w:r>
        <w:rPr>
          <w:rFonts w:ascii="楷体" w:eastAsia="楷体" w:cs="楷体" w:hint="eastAsia"/>
          <w:spacing w:val="1"/>
        </w:rPr>
        <w:t>法，断面</w:t>
      </w:r>
      <w:r>
        <w:rPr>
          <w:rFonts w:ascii="楷体" w:eastAsia="楷体" w:cs="楷体" w:hint="eastAsia"/>
        </w:rPr>
        <w:t>图</w:t>
      </w:r>
      <w:r>
        <w:rPr>
          <w:rFonts w:ascii="楷体" w:eastAsia="楷体" w:cs="楷体" w:hint="eastAsia"/>
          <w:spacing w:val="1"/>
        </w:rPr>
        <w:t>与剖面图</w:t>
      </w:r>
      <w:r>
        <w:rPr>
          <w:rFonts w:ascii="楷体" w:eastAsia="楷体" w:cs="楷体" w:hint="eastAsia"/>
        </w:rPr>
        <w:t>的</w:t>
      </w:r>
      <w:r>
        <w:rPr>
          <w:rFonts w:ascii="楷体" w:eastAsia="楷体" w:cs="楷体" w:hint="eastAsia"/>
          <w:spacing w:val="1"/>
        </w:rPr>
        <w:t>区别与联</w:t>
      </w:r>
      <w:r>
        <w:rPr>
          <w:rFonts w:ascii="楷体" w:eastAsia="楷体" w:cs="楷体" w:hint="eastAsia"/>
        </w:rPr>
        <w:t>系</w:t>
      </w:r>
      <w:r>
        <w:rPr>
          <w:rFonts w:ascii="楷体" w:eastAsia="楷体" w:cs="楷体" w:hint="eastAsia"/>
          <w:spacing w:val="1"/>
        </w:rPr>
        <w:t>；掌握各</w:t>
      </w:r>
      <w:r>
        <w:rPr>
          <w:rFonts w:ascii="楷体" w:eastAsia="楷体" w:cs="楷体" w:hint="eastAsia"/>
        </w:rPr>
        <w:t>种</w:t>
      </w:r>
      <w:r>
        <w:rPr>
          <w:rFonts w:ascii="楷体" w:eastAsia="楷体" w:cs="楷体" w:hint="eastAsia"/>
          <w:spacing w:val="1"/>
        </w:rPr>
        <w:t>类型剖面</w:t>
      </w:r>
      <w:r>
        <w:rPr>
          <w:rFonts w:ascii="楷体" w:eastAsia="楷体" w:cs="楷体" w:hint="eastAsia"/>
        </w:rPr>
        <w:t>图</w:t>
      </w:r>
      <w:r>
        <w:rPr>
          <w:rFonts w:ascii="楷体" w:eastAsia="楷体" w:cs="楷体" w:hint="eastAsia"/>
          <w:spacing w:val="1"/>
        </w:rPr>
        <w:t>与断面图</w:t>
      </w:r>
      <w:r>
        <w:rPr>
          <w:rFonts w:ascii="楷体" w:eastAsia="楷体" w:cs="楷体" w:hint="eastAsia"/>
        </w:rPr>
        <w:t>的</w:t>
      </w:r>
      <w:r>
        <w:rPr>
          <w:rFonts w:ascii="楷体" w:eastAsia="楷体" w:cs="楷体" w:hint="eastAsia"/>
          <w:spacing w:val="1"/>
        </w:rPr>
        <w:t>适用对象与</w:t>
      </w:r>
      <w:r>
        <w:rPr>
          <w:rFonts w:ascii="楷体" w:eastAsia="楷体" w:cs="楷体"/>
          <w:spacing w:val="1"/>
        </w:rPr>
        <w:t xml:space="preserve"> </w:t>
      </w:r>
      <w:r>
        <w:rPr>
          <w:rFonts w:ascii="楷体" w:eastAsia="楷体" w:cs="楷体" w:hint="eastAsia"/>
        </w:rPr>
        <w:t>图示方法。</w:t>
      </w:r>
    </w:p>
    <w:p w:rsidR="00800CFE" w:rsidRDefault="00800CFE" w:rsidP="00800CFE">
      <w:pPr>
        <w:kinsoku w:val="0"/>
        <w:overflowPunct w:val="0"/>
        <w:spacing w:before="7" w:line="170" w:lineRule="exact"/>
        <w:rPr>
          <w:sz w:val="17"/>
          <w:szCs w:val="17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13141E" w:rsidP="00800CFE">
      <w:pPr>
        <w:pStyle w:val="a3"/>
        <w:kinsoku w:val="0"/>
        <w:overflowPunct w:val="0"/>
        <w:ind w:left="1422"/>
        <w:rPr>
          <w:rFonts w:ascii="黑体" w:eastAsia="黑体" w:cs="黑体"/>
        </w:rPr>
      </w:pPr>
      <w:r w:rsidRPr="0013141E">
        <w:rPr>
          <w:noProof/>
        </w:rPr>
        <w:pict>
          <v:group id="_x0000_s1111" style="position:absolute;left:0;text-align:left;margin-left:134.1pt;margin-top:-1.75pt;width:15.25pt;height:15.1pt;z-index:-251599872;mso-position-horizontal-relative:page" coordorigin="2682,-35" coordsize="305,302" o:allowincell="f">
            <v:shape id="_x0000_s1112" style="position:absolute;left:2931;top:28;width:20;height:210" coordsize="20,210" o:allowincell="f" path="m,l2,210e" filled="f" strokecolor="gray" strokeweight="1.0491mm">
              <v:path arrowok="t"/>
            </v:shape>
            <v:shape id="_x0000_s1113" style="position:absolute;left:2733;top:223;width:225;height:20" coordsize="225,20" o:allowincell="f" path="m,l224,1e" filled="f" strokecolor="gray" strokeweight="1.0491mm">
              <v:path arrowok="t"/>
            </v:shape>
            <v:shape id="_x0000_s1114" style="position:absolute;left:2712;top:-5;width:202;height:203" coordsize="202,203" o:allowincell="f" path="m,l202,203e" filled="f" strokecolor="gray" strokeweight="1.0491mm">
              <v:path arrowok="t"/>
            </v:shape>
            <w10:wrap anchorx="page"/>
          </v:group>
        </w:pict>
      </w:r>
      <w:r w:rsidR="00800CFE">
        <w:rPr>
          <w:rFonts w:ascii="黑体" w:eastAsia="黑体" w:cs="黑体" w:hint="eastAsia"/>
        </w:rPr>
        <w:t>学习要求</w:t>
      </w:r>
    </w:p>
    <w:p w:rsidR="00800CFE" w:rsidRDefault="00800CFE" w:rsidP="00800CFE">
      <w:pPr>
        <w:kinsoku w:val="0"/>
        <w:overflowPunct w:val="0"/>
        <w:spacing w:before="1" w:line="150" w:lineRule="exact"/>
        <w:rPr>
          <w:sz w:val="15"/>
          <w:szCs w:val="15"/>
        </w:rPr>
      </w:pPr>
    </w:p>
    <w:tbl>
      <w:tblPr>
        <w:tblW w:w="0" w:type="auto"/>
        <w:tblInd w:w="613" w:type="dxa"/>
        <w:tblLayout w:type="fixed"/>
        <w:tblCellMar>
          <w:left w:w="0" w:type="dxa"/>
          <w:right w:w="0" w:type="dxa"/>
        </w:tblCellMar>
        <w:tblLook w:val="0000"/>
      </w:tblPr>
      <w:tblGrid>
        <w:gridCol w:w="2959"/>
        <w:gridCol w:w="2312"/>
        <w:gridCol w:w="909"/>
        <w:gridCol w:w="1092"/>
      </w:tblGrid>
      <w:tr w:rsidR="00800CFE" w:rsidTr="00800CFE">
        <w:trPr>
          <w:trHeight w:hRule="exact" w:val="340"/>
        </w:trPr>
        <w:tc>
          <w:tcPr>
            <w:tcW w:w="2959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20"/>
              <w:jc w:val="center"/>
            </w:pPr>
            <w:r>
              <w:rPr>
                <w:rFonts w:ascii="黑体" w:eastAsia="黑体" w:cs="黑体" w:hint="eastAsia"/>
                <w:sz w:val="18"/>
                <w:szCs w:val="18"/>
              </w:rPr>
              <w:t>能力目标</w:t>
            </w:r>
          </w:p>
        </w:tc>
        <w:tc>
          <w:tcPr>
            <w:tcW w:w="231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right="1"/>
              <w:jc w:val="center"/>
            </w:pPr>
            <w:r>
              <w:rPr>
                <w:rFonts w:ascii="黑体" w:eastAsia="黑体" w:cs="黑体" w:hint="eastAsia"/>
                <w:sz w:val="18"/>
                <w:szCs w:val="18"/>
              </w:rPr>
              <w:t>知识要点</w:t>
            </w:r>
          </w:p>
        </w:tc>
        <w:tc>
          <w:tcPr>
            <w:tcW w:w="9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77"/>
            </w:pPr>
            <w:r>
              <w:rPr>
                <w:rFonts w:ascii="黑体" w:eastAsia="黑体" w:cs="黑体" w:hint="eastAsia"/>
                <w:sz w:val="18"/>
                <w:szCs w:val="18"/>
              </w:rPr>
              <w:t>权</w:t>
            </w:r>
            <w:r>
              <w:rPr>
                <w:rFonts w:ascii="黑体" w:eastAsia="黑体" w:cs="黑体"/>
                <w:sz w:val="18"/>
                <w:szCs w:val="18"/>
              </w:rPr>
              <w:t xml:space="preserve">  </w:t>
            </w:r>
            <w:r>
              <w:rPr>
                <w:rFonts w:ascii="黑体" w:eastAsia="黑体" w:cs="黑体" w:hint="eastAsia"/>
                <w:sz w:val="18"/>
                <w:szCs w:val="18"/>
              </w:rPr>
              <w:t>重</w:t>
            </w:r>
          </w:p>
        </w:tc>
        <w:tc>
          <w:tcPr>
            <w:tcW w:w="10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80"/>
            </w:pPr>
            <w:r>
              <w:rPr>
                <w:rFonts w:ascii="黑体" w:eastAsia="黑体" w:cs="黑体" w:hint="eastAsia"/>
                <w:sz w:val="18"/>
                <w:szCs w:val="18"/>
              </w:rPr>
              <w:t>自测分数</w:t>
            </w:r>
          </w:p>
        </w:tc>
      </w:tr>
      <w:tr w:rsidR="00800CFE" w:rsidTr="00800CFE">
        <w:trPr>
          <w:trHeight w:hRule="exact" w:val="649"/>
        </w:trPr>
        <w:tc>
          <w:tcPr>
            <w:tcW w:w="2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 w:line="288" w:lineRule="auto"/>
              <w:ind w:left="122"/>
            </w:pPr>
            <w:r>
              <w:rPr>
                <w:rFonts w:ascii="楷体" w:eastAsia="楷体" w:cs="楷体" w:hint="eastAsia"/>
                <w:spacing w:val="2"/>
                <w:sz w:val="18"/>
                <w:szCs w:val="18"/>
              </w:rPr>
              <w:t>了解剖面</w:t>
            </w:r>
            <w:r>
              <w:rPr>
                <w:rFonts w:ascii="楷体" w:eastAsia="楷体" w:cs="楷体" w:hint="eastAsia"/>
                <w:spacing w:val="1"/>
                <w:sz w:val="18"/>
                <w:szCs w:val="18"/>
              </w:rPr>
              <w:t>图的</w:t>
            </w:r>
            <w:r>
              <w:rPr>
                <w:rFonts w:ascii="楷体" w:eastAsia="楷体" w:cs="楷体" w:hint="eastAsia"/>
                <w:spacing w:val="2"/>
                <w:sz w:val="18"/>
                <w:szCs w:val="18"/>
              </w:rPr>
              <w:t>形成、图</w:t>
            </w:r>
            <w:r>
              <w:rPr>
                <w:rFonts w:ascii="楷体" w:eastAsia="楷体" w:cs="楷体" w:hint="eastAsia"/>
                <w:spacing w:val="1"/>
                <w:sz w:val="18"/>
                <w:szCs w:val="18"/>
              </w:rPr>
              <w:t>示内</w:t>
            </w:r>
            <w:r>
              <w:rPr>
                <w:rFonts w:ascii="楷体" w:eastAsia="楷体" w:cs="楷体" w:hint="eastAsia"/>
                <w:spacing w:val="2"/>
                <w:sz w:val="18"/>
                <w:szCs w:val="18"/>
              </w:rPr>
              <w:t>容与图</w:t>
            </w:r>
            <w:r>
              <w:rPr>
                <w:rFonts w:ascii="楷体" w:eastAsia="楷体" w:cs="楷体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楷体" w:eastAsia="楷体" w:cs="楷体" w:hint="eastAsia"/>
                <w:sz w:val="18"/>
                <w:szCs w:val="18"/>
              </w:rPr>
              <w:t>示方法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 w:line="288" w:lineRule="auto"/>
              <w:ind w:left="102" w:right="102"/>
            </w:pPr>
            <w:r>
              <w:rPr>
                <w:rFonts w:ascii="楷体" w:eastAsia="楷体" w:cs="楷体" w:hint="eastAsia"/>
                <w:sz w:val="18"/>
                <w:szCs w:val="18"/>
              </w:rPr>
              <w:t>剖面图的基本概念</w:t>
            </w:r>
            <w:r>
              <w:rPr>
                <w:rFonts w:ascii="楷体" w:eastAsia="楷体" w:cs="楷体" w:hint="eastAsia"/>
                <w:spacing w:val="-64"/>
                <w:sz w:val="18"/>
                <w:szCs w:val="18"/>
              </w:rPr>
              <w:t>、</w:t>
            </w:r>
            <w:r>
              <w:rPr>
                <w:rFonts w:ascii="楷体" w:eastAsia="楷体" w:cs="楷体" w:hint="eastAsia"/>
                <w:sz w:val="18"/>
                <w:szCs w:val="18"/>
              </w:rPr>
              <w:t>标注与</w:t>
            </w:r>
            <w:r>
              <w:rPr>
                <w:rFonts w:ascii="楷体" w:eastAsia="楷体" w:cs="楷体"/>
                <w:sz w:val="18"/>
                <w:szCs w:val="18"/>
              </w:rPr>
              <w:t xml:space="preserve"> </w:t>
            </w:r>
            <w:r>
              <w:rPr>
                <w:rFonts w:ascii="楷体" w:eastAsia="楷体" w:cs="楷体" w:hint="eastAsia"/>
                <w:sz w:val="18"/>
                <w:szCs w:val="18"/>
              </w:rPr>
              <w:t>图示方法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83"/>
            </w:pPr>
            <w:r>
              <w:rPr>
                <w:sz w:val="18"/>
                <w:szCs w:val="18"/>
              </w:rPr>
              <w:t>25%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/>
        </w:tc>
      </w:tr>
      <w:tr w:rsidR="00800CFE" w:rsidTr="00800CFE">
        <w:trPr>
          <w:trHeight w:hRule="exact" w:val="650"/>
        </w:trPr>
        <w:tc>
          <w:tcPr>
            <w:tcW w:w="2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 w:line="289" w:lineRule="auto"/>
              <w:ind w:left="122"/>
            </w:pPr>
            <w:r>
              <w:rPr>
                <w:rFonts w:ascii="楷体" w:eastAsia="楷体" w:cs="楷体" w:hint="eastAsia"/>
                <w:spacing w:val="2"/>
                <w:sz w:val="18"/>
                <w:szCs w:val="18"/>
              </w:rPr>
              <w:t>掌握各种</w:t>
            </w:r>
            <w:r>
              <w:rPr>
                <w:rFonts w:ascii="楷体" w:eastAsia="楷体" w:cs="楷体" w:hint="eastAsia"/>
                <w:spacing w:val="1"/>
                <w:sz w:val="18"/>
                <w:szCs w:val="18"/>
              </w:rPr>
              <w:t>类型</w:t>
            </w:r>
            <w:r>
              <w:rPr>
                <w:rFonts w:ascii="楷体" w:eastAsia="楷体" w:cs="楷体" w:hint="eastAsia"/>
                <w:spacing w:val="2"/>
                <w:sz w:val="18"/>
                <w:szCs w:val="18"/>
              </w:rPr>
              <w:t>剖面图的</w:t>
            </w:r>
            <w:r>
              <w:rPr>
                <w:rFonts w:ascii="楷体" w:eastAsia="楷体" w:cs="楷体" w:hint="eastAsia"/>
                <w:spacing w:val="1"/>
                <w:sz w:val="18"/>
                <w:szCs w:val="18"/>
              </w:rPr>
              <w:t>适用</w:t>
            </w:r>
            <w:r>
              <w:rPr>
                <w:rFonts w:ascii="楷体" w:eastAsia="楷体" w:cs="楷体" w:hint="eastAsia"/>
                <w:spacing w:val="2"/>
                <w:sz w:val="18"/>
                <w:szCs w:val="18"/>
              </w:rPr>
              <w:t>对象与</w:t>
            </w:r>
            <w:r>
              <w:rPr>
                <w:rFonts w:ascii="楷体" w:eastAsia="楷体" w:cs="楷体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楷体" w:eastAsia="楷体" w:cs="楷体" w:hint="eastAsia"/>
                <w:sz w:val="18"/>
                <w:szCs w:val="18"/>
              </w:rPr>
              <w:t>图示方法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" w:line="180" w:lineRule="exact"/>
              <w:rPr>
                <w:sz w:val="18"/>
                <w:szCs w:val="1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02"/>
            </w:pPr>
            <w:r>
              <w:rPr>
                <w:rFonts w:ascii="楷体" w:eastAsia="楷体" w:cs="楷体" w:hint="eastAsia"/>
                <w:sz w:val="18"/>
                <w:szCs w:val="18"/>
              </w:rPr>
              <w:t>剖面图的类型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83"/>
            </w:pPr>
            <w:r>
              <w:rPr>
                <w:sz w:val="18"/>
                <w:szCs w:val="18"/>
              </w:rPr>
              <w:t>35%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/>
        </w:tc>
      </w:tr>
      <w:tr w:rsidR="00800CFE" w:rsidTr="00800CFE">
        <w:trPr>
          <w:trHeight w:hRule="exact" w:val="330"/>
        </w:trPr>
        <w:tc>
          <w:tcPr>
            <w:tcW w:w="2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22"/>
            </w:pPr>
            <w:r>
              <w:rPr>
                <w:rFonts w:ascii="楷体" w:eastAsia="楷体" w:cs="楷体" w:hint="eastAsia"/>
                <w:sz w:val="18"/>
                <w:szCs w:val="18"/>
              </w:rPr>
              <w:t>了解断面图的形成与图示内容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02"/>
            </w:pPr>
            <w:r>
              <w:rPr>
                <w:rFonts w:ascii="楷体" w:eastAsia="楷体" w:cs="楷体" w:hint="eastAsia"/>
                <w:sz w:val="18"/>
                <w:szCs w:val="18"/>
              </w:rPr>
              <w:t>断面图的基本概念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83"/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/>
        </w:tc>
      </w:tr>
      <w:tr w:rsidR="00800CFE" w:rsidTr="00800CFE">
        <w:trPr>
          <w:trHeight w:hRule="exact" w:val="650"/>
        </w:trPr>
        <w:tc>
          <w:tcPr>
            <w:tcW w:w="2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5" w:line="180" w:lineRule="exact"/>
              <w:rPr>
                <w:sz w:val="18"/>
                <w:szCs w:val="18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122"/>
            </w:pPr>
            <w:r>
              <w:rPr>
                <w:rFonts w:ascii="楷体" w:eastAsia="楷体" w:cs="楷体" w:hint="eastAsia"/>
                <w:sz w:val="18"/>
                <w:szCs w:val="18"/>
              </w:rPr>
              <w:t>了解断面图与剖面图的区别与联系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 w:line="289" w:lineRule="auto"/>
              <w:ind w:left="102" w:right="88"/>
            </w:pPr>
            <w:r>
              <w:rPr>
                <w:rFonts w:ascii="楷体" w:eastAsia="楷体" w:cs="楷体" w:hint="eastAsia"/>
                <w:spacing w:val="12"/>
                <w:sz w:val="18"/>
                <w:szCs w:val="18"/>
              </w:rPr>
              <w:t>断面图</w:t>
            </w:r>
            <w:r>
              <w:rPr>
                <w:rFonts w:ascii="楷体" w:eastAsia="楷体" w:cs="楷体" w:hint="eastAsia"/>
                <w:spacing w:val="10"/>
                <w:sz w:val="18"/>
                <w:szCs w:val="18"/>
              </w:rPr>
              <w:t>与</w:t>
            </w:r>
            <w:r>
              <w:rPr>
                <w:rFonts w:ascii="楷体" w:eastAsia="楷体" w:cs="楷体" w:hint="eastAsia"/>
                <w:spacing w:val="12"/>
                <w:sz w:val="18"/>
                <w:szCs w:val="18"/>
              </w:rPr>
              <w:t>剖</w:t>
            </w:r>
            <w:r>
              <w:rPr>
                <w:rFonts w:ascii="楷体" w:eastAsia="楷体" w:cs="楷体" w:hint="eastAsia"/>
                <w:spacing w:val="10"/>
                <w:sz w:val="18"/>
                <w:szCs w:val="18"/>
              </w:rPr>
              <w:t>面</w:t>
            </w:r>
            <w:r>
              <w:rPr>
                <w:rFonts w:ascii="楷体" w:eastAsia="楷体" w:cs="楷体" w:hint="eastAsia"/>
                <w:spacing w:val="12"/>
                <w:sz w:val="18"/>
                <w:szCs w:val="18"/>
              </w:rPr>
              <w:t>图的区别与</w:t>
            </w:r>
            <w:r>
              <w:rPr>
                <w:rFonts w:ascii="楷体" w:eastAsia="楷体" w:cs="楷体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楷体" w:eastAsia="楷体" w:cs="楷体" w:hint="eastAsia"/>
                <w:sz w:val="18"/>
                <w:szCs w:val="18"/>
              </w:rPr>
              <w:t>联系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83"/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0CFE" w:rsidRDefault="00800CFE" w:rsidP="00800CFE"/>
        </w:tc>
      </w:tr>
      <w:tr w:rsidR="00800CFE" w:rsidTr="00800CFE">
        <w:trPr>
          <w:trHeight w:hRule="exact" w:val="340"/>
        </w:trPr>
        <w:tc>
          <w:tcPr>
            <w:tcW w:w="2959" w:type="dxa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22"/>
            </w:pPr>
            <w:r>
              <w:rPr>
                <w:rFonts w:ascii="楷体" w:eastAsia="楷体" w:cs="楷体" w:hint="eastAsia"/>
                <w:sz w:val="18"/>
                <w:szCs w:val="18"/>
              </w:rPr>
              <w:t>掌握各种类型断面图的图示方法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25"/>
              <w:ind w:left="102"/>
            </w:pPr>
            <w:r>
              <w:rPr>
                <w:rFonts w:ascii="楷体" w:eastAsia="楷体" w:cs="楷体" w:hint="eastAsia"/>
                <w:sz w:val="18"/>
                <w:szCs w:val="18"/>
              </w:rPr>
              <w:t>断面图的类型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83"/>
            </w:pPr>
            <w:r>
              <w:rPr>
                <w:sz w:val="18"/>
                <w:szCs w:val="18"/>
              </w:rPr>
              <w:t>20%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:rsidR="00800CFE" w:rsidRDefault="00800CFE" w:rsidP="00800CFE"/>
        </w:tc>
      </w:tr>
    </w:tbl>
    <w:p w:rsidR="00800CFE" w:rsidRDefault="00800CFE" w:rsidP="00800CFE">
      <w:pPr>
        <w:sectPr w:rsidR="00800CFE">
          <w:pgSz w:w="11905" w:h="16840"/>
          <w:pgMar w:top="1580" w:right="168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30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15" style="position:absolute;left:0;text-align:left;margin-left:306.5pt;margin-top:14.9pt;width:197pt;height:19pt;z-index:-25159884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80" name="图片 1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13141E" w:rsidP="00800CFE">
      <w:pPr>
        <w:kinsoku w:val="0"/>
        <w:overflowPunct w:val="0"/>
        <w:spacing w:line="290" w:lineRule="exact"/>
        <w:ind w:left="768"/>
        <w:rPr>
          <w:rFonts w:ascii="Microsoft JhengHei" w:eastAsia="Microsoft JhengHei" w:cs="Microsoft JhengHei"/>
          <w:sz w:val="18"/>
          <w:szCs w:val="18"/>
        </w:rPr>
      </w:pPr>
      <w:r w:rsidRPr="0013141E">
        <w:rPr>
          <w:noProof/>
        </w:rPr>
        <w:pict>
          <v:rect id="_x0000_s1117" style="position:absolute;left:0;text-align:left;margin-left:92pt;margin-top:-2.1pt;width:31pt;height:20pt;z-index:-25159680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40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87350" cy="260350"/>
                        <wp:effectExtent l="19050" t="0" r="0" b="0"/>
                        <wp:docPr id="181" name="图片 1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7350" cy="260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sz w:val="18"/>
          <w:szCs w:val="18"/>
        </w:rPr>
        <w:t>引例</w:t>
      </w:r>
    </w:p>
    <w:p w:rsidR="00800CFE" w:rsidRDefault="00800CFE" w:rsidP="00800CFE">
      <w:pPr>
        <w:kinsoku w:val="0"/>
        <w:overflowPunct w:val="0"/>
        <w:spacing w:before="1"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71" w:lineRule="auto"/>
        <w:ind w:left="160" w:right="222" w:firstLine="360"/>
        <w:jc w:val="both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根</w:t>
      </w:r>
      <w:r>
        <w:rPr>
          <w:rFonts w:ascii="仿宋" w:eastAsia="仿宋" w:cs="仿宋" w:hint="eastAsia"/>
          <w:spacing w:val="-12"/>
          <w:sz w:val="18"/>
          <w:szCs w:val="18"/>
        </w:rPr>
        <w:t>据</w:t>
      </w:r>
      <w:r>
        <w:rPr>
          <w:rFonts w:ascii="仿宋" w:eastAsia="仿宋" w:cs="仿宋" w:hint="eastAsia"/>
          <w:sz w:val="18"/>
          <w:szCs w:val="18"/>
        </w:rPr>
        <w:t>《房屋建筑制图统一标准</w:t>
      </w:r>
      <w:r>
        <w:rPr>
          <w:rFonts w:ascii="仿宋" w:eastAsia="仿宋" w:cs="仿宋" w:hint="eastAsia"/>
          <w:spacing w:val="-12"/>
          <w:sz w:val="18"/>
          <w:szCs w:val="18"/>
        </w:rPr>
        <w:t>》</w:t>
      </w:r>
      <w:r>
        <w:rPr>
          <w:rFonts w:ascii="仿宋" w:eastAsia="仿宋" w:cs="仿宋" w:hint="eastAsia"/>
          <w:sz w:val="18"/>
          <w:szCs w:val="18"/>
        </w:rPr>
        <w:t>规定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pacing w:val="1"/>
          <w:sz w:val="18"/>
          <w:szCs w:val="18"/>
        </w:rPr>
        <w:t>在</w:t>
      </w:r>
      <w:r>
        <w:rPr>
          <w:rFonts w:ascii="仿宋" w:eastAsia="仿宋" w:cs="仿宋" w:hint="eastAsia"/>
          <w:sz w:val="18"/>
          <w:szCs w:val="18"/>
        </w:rPr>
        <w:t>绘制形体的投影图时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可见的轮廓线</w:t>
      </w:r>
      <w:r>
        <w:rPr>
          <w:rFonts w:ascii="仿宋" w:eastAsia="仿宋" w:cs="仿宋" w:hint="eastAsia"/>
          <w:spacing w:val="-12"/>
          <w:sz w:val="18"/>
          <w:szCs w:val="18"/>
        </w:rPr>
        <w:t>、</w:t>
      </w:r>
      <w:r>
        <w:rPr>
          <w:rFonts w:ascii="仿宋" w:eastAsia="仿宋" w:cs="仿宋" w:hint="eastAsia"/>
          <w:sz w:val="18"/>
          <w:szCs w:val="18"/>
        </w:rPr>
        <w:t>图例线一般用实线表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示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不可见的轮廓线</w:t>
      </w:r>
      <w:r>
        <w:rPr>
          <w:rFonts w:ascii="仿宋" w:eastAsia="仿宋" w:cs="仿宋" w:hint="eastAsia"/>
          <w:spacing w:val="-12"/>
          <w:sz w:val="18"/>
          <w:szCs w:val="18"/>
        </w:rPr>
        <w:t>、</w:t>
      </w:r>
      <w:r>
        <w:rPr>
          <w:rFonts w:ascii="仿宋" w:eastAsia="仿宋" w:cs="仿宋" w:hint="eastAsia"/>
          <w:sz w:val="18"/>
          <w:szCs w:val="18"/>
        </w:rPr>
        <w:t>图例线则用虚线表示</w:t>
      </w:r>
      <w:r>
        <w:rPr>
          <w:rFonts w:ascii="仿宋" w:eastAsia="仿宋" w:cs="仿宋" w:hint="eastAsia"/>
          <w:spacing w:val="-12"/>
          <w:sz w:val="18"/>
          <w:szCs w:val="18"/>
        </w:rPr>
        <w:t>。</w:t>
      </w:r>
      <w:r>
        <w:rPr>
          <w:rFonts w:ascii="仿宋" w:eastAsia="仿宋" w:cs="仿宋" w:hint="eastAsia"/>
          <w:sz w:val="18"/>
          <w:szCs w:val="18"/>
        </w:rPr>
        <w:t>当建筑形体的内部结构比较复杂时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如一幢工业厂房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pacing w:val="1"/>
          <w:sz w:val="18"/>
          <w:szCs w:val="18"/>
        </w:rPr>
        <w:t>内</w:t>
      </w:r>
      <w:r>
        <w:rPr>
          <w:rFonts w:ascii="仿宋" w:eastAsia="仿宋" w:cs="仿宋" w:hint="eastAsia"/>
          <w:sz w:val="18"/>
          <w:szCs w:val="18"/>
        </w:rPr>
        <w:t>部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有各种工作间、楼梯、门窗及基础等许多构配件，往往都要用虚线表示这些从外部看不见的部分。</w:t>
      </w:r>
    </w:p>
    <w:p w:rsidR="00800CFE" w:rsidRDefault="00800CFE" w:rsidP="00800CFE">
      <w:pPr>
        <w:kinsoku w:val="0"/>
        <w:overflowPunct w:val="0"/>
        <w:spacing w:before="11" w:line="266" w:lineRule="auto"/>
        <w:ind w:left="160" w:right="221" w:firstLine="360"/>
        <w:jc w:val="both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如图</w:t>
      </w:r>
      <w:r>
        <w:rPr>
          <w:rFonts w:ascii="仿宋" w:eastAsia="仿宋" w:cs="仿宋"/>
          <w:spacing w:val="-32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3.l</w:t>
      </w:r>
      <w:r>
        <w:rPr>
          <w:rFonts w:eastAsia="仿宋"/>
          <w:spacing w:val="14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所示</w:t>
      </w:r>
      <w:r>
        <w:rPr>
          <w:rFonts w:ascii="仿宋" w:eastAsia="仿宋" w:cs="仿宋" w:hint="eastAsia"/>
          <w:spacing w:val="-2"/>
          <w:sz w:val="18"/>
          <w:szCs w:val="18"/>
        </w:rPr>
        <w:t>为</w:t>
      </w:r>
      <w:r>
        <w:rPr>
          <w:rFonts w:ascii="仿宋" w:eastAsia="仿宋" w:cs="仿宋" w:hint="eastAsia"/>
          <w:sz w:val="18"/>
          <w:szCs w:val="18"/>
        </w:rPr>
        <w:t>工业建筑常见的双柱杯形基础的投影图，中空的杯口是为了安装预制钢筋混凝土柱子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所用</w:t>
      </w:r>
      <w:r>
        <w:rPr>
          <w:rFonts w:ascii="仿宋" w:eastAsia="仿宋" w:cs="仿宋" w:hint="eastAsia"/>
          <w:spacing w:val="-2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仅依靠三面投影来反映基础的情况</w:t>
      </w:r>
      <w:r>
        <w:rPr>
          <w:rFonts w:ascii="仿宋" w:eastAsia="仿宋" w:cs="仿宋" w:hint="eastAsia"/>
          <w:spacing w:val="-2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这样会在投影图中出现许多虚线</w:t>
      </w:r>
      <w:r>
        <w:rPr>
          <w:rFonts w:ascii="仿宋" w:eastAsia="仿宋" w:cs="仿宋" w:hint="eastAsia"/>
          <w:spacing w:val="-2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必然造成图面上的实线和虚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线交错重叠</w:t>
      </w:r>
      <w:r>
        <w:rPr>
          <w:rFonts w:ascii="仿宋" w:eastAsia="仿宋" w:cs="仿宋" w:hint="eastAsia"/>
          <w:spacing w:val="-12"/>
          <w:sz w:val="18"/>
          <w:szCs w:val="18"/>
        </w:rPr>
        <w:t>、</w:t>
      </w:r>
      <w:r>
        <w:rPr>
          <w:rFonts w:ascii="仿宋" w:eastAsia="仿宋" w:cs="仿宋" w:hint="eastAsia"/>
          <w:sz w:val="18"/>
          <w:szCs w:val="18"/>
        </w:rPr>
        <w:t>层次不清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因而给绘图</w:t>
      </w:r>
      <w:r>
        <w:rPr>
          <w:rFonts w:ascii="仿宋" w:eastAsia="仿宋" w:cs="仿宋" w:hint="eastAsia"/>
          <w:spacing w:val="-12"/>
          <w:sz w:val="18"/>
          <w:szCs w:val="18"/>
        </w:rPr>
        <w:t>、</w:t>
      </w:r>
      <w:r>
        <w:rPr>
          <w:rFonts w:ascii="仿宋" w:eastAsia="仿宋" w:cs="仿宋" w:hint="eastAsia"/>
          <w:sz w:val="18"/>
          <w:szCs w:val="18"/>
        </w:rPr>
        <w:t>读图和标注尺寸均带来不便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也容易产生差错</w:t>
      </w:r>
      <w:r>
        <w:rPr>
          <w:rFonts w:ascii="仿宋" w:eastAsia="仿宋" w:cs="仿宋" w:hint="eastAsia"/>
          <w:spacing w:val="-12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无法清楚地表</w:t>
      </w:r>
      <w:r>
        <w:rPr>
          <w:rFonts w:ascii="仿宋" w:eastAsia="仿宋" w:cs="仿宋" w:hint="eastAsia"/>
          <w:spacing w:val="1"/>
          <w:sz w:val="18"/>
          <w:szCs w:val="18"/>
        </w:rPr>
        <w:t>达</w:t>
      </w:r>
      <w:r>
        <w:rPr>
          <w:rFonts w:ascii="仿宋" w:eastAsia="仿宋" w:cs="仿宋" w:hint="eastAsia"/>
          <w:sz w:val="18"/>
          <w:szCs w:val="18"/>
        </w:rPr>
        <w:t>基</w:t>
      </w:r>
      <w:r>
        <w:rPr>
          <w:rFonts w:ascii="仿宋" w:eastAsia="仿宋" w:cs="仿宋"/>
          <w:sz w:val="18"/>
          <w:szCs w:val="18"/>
        </w:rPr>
        <w:t xml:space="preserve"> </w:t>
      </w:r>
      <w:proofErr w:type="gramStart"/>
      <w:r>
        <w:rPr>
          <w:rFonts w:ascii="仿宋" w:eastAsia="仿宋" w:cs="仿宋" w:hint="eastAsia"/>
          <w:sz w:val="18"/>
          <w:szCs w:val="18"/>
        </w:rPr>
        <w:t>础</w:t>
      </w:r>
      <w:proofErr w:type="gramEnd"/>
      <w:r>
        <w:rPr>
          <w:rFonts w:ascii="仿宋" w:eastAsia="仿宋" w:cs="仿宋" w:hint="eastAsia"/>
          <w:sz w:val="18"/>
          <w:szCs w:val="18"/>
        </w:rPr>
        <w:t>的内部构造。</w:t>
      </w:r>
    </w:p>
    <w:p w:rsidR="00800CFE" w:rsidRDefault="00800CFE" w:rsidP="00800CFE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169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76600" cy="191135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6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</w:t>
      </w:r>
      <w:r>
        <w:rPr>
          <w:rFonts w:ascii="Arial" w:eastAsia="黑体" w:hAnsi="Arial" w:cs="Arial"/>
          <w:sz w:val="18"/>
          <w:szCs w:val="18"/>
        </w:rPr>
        <w:t xml:space="preserve">1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双柱</w:t>
      </w:r>
      <w:r>
        <w:rPr>
          <w:rFonts w:ascii="黑体" w:eastAsia="黑体" w:hAnsi="Arial" w:cs="黑体" w:hint="eastAsia"/>
          <w:spacing w:val="1"/>
          <w:sz w:val="18"/>
          <w:szCs w:val="18"/>
        </w:rPr>
        <w:t>杯</w:t>
      </w:r>
      <w:r>
        <w:rPr>
          <w:rFonts w:ascii="黑体" w:eastAsia="黑体" w:hAnsi="Arial" w:cs="黑体" w:hint="eastAsia"/>
          <w:sz w:val="18"/>
          <w:szCs w:val="18"/>
        </w:rPr>
        <w:t>形基础的投影图</w:t>
      </w:r>
    </w:p>
    <w:p w:rsidR="00800CFE" w:rsidRDefault="00800CFE" w:rsidP="00800CFE">
      <w:pPr>
        <w:kinsoku w:val="0"/>
        <w:overflowPunct w:val="0"/>
        <w:spacing w:before="2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71" w:lineRule="auto"/>
        <w:ind w:left="160" w:right="221" w:firstLine="360"/>
        <w:jc w:val="both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为了能在投影图中清晰而简明地表达出建筑形体的内部形状</w:t>
      </w:r>
      <w:r>
        <w:rPr>
          <w:rFonts w:ascii="仿宋" w:eastAsia="仿宋" w:cs="仿宋" w:hint="eastAsia"/>
          <w:spacing w:val="-29"/>
          <w:sz w:val="18"/>
          <w:szCs w:val="18"/>
        </w:rPr>
        <w:t>、</w:t>
      </w:r>
      <w:r>
        <w:rPr>
          <w:rFonts w:ascii="仿宋" w:eastAsia="仿宋" w:cs="仿宋" w:hint="eastAsia"/>
          <w:sz w:val="18"/>
          <w:szCs w:val="18"/>
        </w:rPr>
        <w:t>构造和材料</w:t>
      </w:r>
      <w:r>
        <w:rPr>
          <w:rFonts w:ascii="仿宋" w:eastAsia="仿宋" w:cs="仿宋" w:hint="eastAsia"/>
          <w:spacing w:val="-29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常采用绘制本章所介绍的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剖面图与断面图来解决这一问题。</w:t>
      </w:r>
    </w:p>
    <w:p w:rsidR="00800CFE" w:rsidRDefault="00800CFE" w:rsidP="00800CFE">
      <w:pPr>
        <w:kinsoku w:val="0"/>
        <w:overflowPunct w:val="0"/>
        <w:spacing w:before="12" w:line="280" w:lineRule="exact"/>
        <w:rPr>
          <w:sz w:val="28"/>
          <w:szCs w:val="28"/>
        </w:rPr>
      </w:pPr>
    </w:p>
    <w:p w:rsidR="00800CFE" w:rsidRDefault="00800CFE" w:rsidP="00980C2B">
      <w:pPr>
        <w:pStyle w:val="Heading4"/>
        <w:numPr>
          <w:ilvl w:val="1"/>
          <w:numId w:val="6"/>
        </w:numPr>
        <w:tabs>
          <w:tab w:val="left" w:pos="670"/>
          <w:tab w:val="left" w:pos="1229"/>
          <w:tab w:val="left" w:pos="1790"/>
          <w:tab w:val="left" w:pos="3907"/>
        </w:tabs>
        <w:kinsoku w:val="0"/>
        <w:overflowPunct w:val="0"/>
        <w:ind w:left="3907" w:right="61"/>
        <w:outlineLvl w:val="9"/>
      </w:pPr>
      <w:r>
        <w:rPr>
          <w:rFonts w:hint="eastAsia"/>
          <w:w w:val="95"/>
        </w:rPr>
        <w:t>剖</w:t>
      </w:r>
      <w:r>
        <w:rPr>
          <w:w w:val="95"/>
        </w:rPr>
        <w:tab/>
      </w:r>
      <w:r>
        <w:rPr>
          <w:rFonts w:hint="eastAsia"/>
          <w:w w:val="95"/>
        </w:rPr>
        <w:t>面</w:t>
      </w:r>
      <w:r w:rsidR="00980C2B">
        <w:rPr>
          <w:rFonts w:hint="eastAsia"/>
          <w:w w:val="95"/>
        </w:rPr>
        <w:t xml:space="preserve"> </w:t>
      </w:r>
      <w:r>
        <w:rPr>
          <w:rFonts w:hint="eastAsia"/>
        </w:rPr>
        <w:t>图</w:t>
      </w:r>
    </w:p>
    <w:p w:rsidR="00800CFE" w:rsidRDefault="00800CFE" w:rsidP="00800CFE">
      <w:pPr>
        <w:kinsoku w:val="0"/>
        <w:overflowPunct w:val="0"/>
        <w:spacing w:before="8" w:line="280" w:lineRule="exact"/>
        <w:rPr>
          <w:sz w:val="28"/>
          <w:szCs w:val="28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3.1.</w:t>
      </w:r>
      <w:r>
        <w:rPr>
          <w:rFonts w:ascii="Arial" w:eastAsiaTheme="minorEastAsia" w:hAnsi="Arial" w:cs="Arial"/>
        </w:rPr>
        <w:t>1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剖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图的基本概念</w:t>
      </w:r>
    </w:p>
    <w:p w:rsidR="00800CFE" w:rsidRDefault="00800CFE" w:rsidP="00800CFE">
      <w:pPr>
        <w:kinsoku w:val="0"/>
        <w:overflowPunct w:val="0"/>
        <w:spacing w:before="2" w:line="150" w:lineRule="exact"/>
        <w:rPr>
          <w:sz w:val="15"/>
          <w:szCs w:val="15"/>
        </w:rPr>
      </w:pPr>
    </w:p>
    <w:p w:rsidR="00800CFE" w:rsidRDefault="00800CFE" w:rsidP="00800CFE">
      <w:pPr>
        <w:pStyle w:val="a3"/>
        <w:kinsoku w:val="0"/>
        <w:overflowPunct w:val="0"/>
        <w:spacing w:line="247" w:lineRule="auto"/>
        <w:ind w:left="160" w:right="48" w:firstLine="420"/>
      </w:pPr>
      <w:r>
        <w:rPr>
          <w:rFonts w:hint="eastAsia"/>
          <w:spacing w:val="1"/>
        </w:rPr>
        <w:t>用一个平</w:t>
      </w:r>
      <w:r>
        <w:rPr>
          <w:rFonts w:hint="eastAsia"/>
        </w:rPr>
        <w:t>面</w:t>
      </w:r>
      <w:r>
        <w:rPr>
          <w:rFonts w:hint="eastAsia"/>
          <w:spacing w:val="1"/>
        </w:rPr>
        <w:t>作为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</w:t>
      </w:r>
      <w:r>
        <w:rPr>
          <w:rFonts w:hint="eastAsia"/>
        </w:rPr>
        <w:t>平</w:t>
      </w:r>
      <w:r>
        <w:rPr>
          <w:rFonts w:hint="eastAsia"/>
          <w:spacing w:val="1"/>
        </w:rPr>
        <w:t>面，假想</w:t>
      </w:r>
      <w:r>
        <w:rPr>
          <w:rFonts w:hint="eastAsia"/>
        </w:rPr>
        <w:t>在</w:t>
      </w:r>
      <w:r>
        <w:rPr>
          <w:rFonts w:hint="eastAsia"/>
          <w:spacing w:val="1"/>
        </w:rPr>
        <w:t>形体的适</w:t>
      </w:r>
      <w:r>
        <w:rPr>
          <w:rFonts w:hint="eastAsia"/>
        </w:rPr>
        <w:t>当</w:t>
      </w:r>
      <w:r>
        <w:rPr>
          <w:rFonts w:hint="eastAsia"/>
          <w:spacing w:val="1"/>
        </w:rPr>
        <w:t>部位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</w:t>
      </w:r>
      <w:r>
        <w:rPr>
          <w:rFonts w:hint="eastAsia"/>
        </w:rPr>
        <w:t>开</w:t>
      </w:r>
      <w:r>
        <w:rPr>
          <w:rFonts w:hint="eastAsia"/>
          <w:spacing w:val="1"/>
        </w:rPr>
        <w:t>，并移去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  <w:spacing w:val="1"/>
        </w:rPr>
        <w:t>切平面与</w:t>
      </w:r>
      <w:r>
        <w:rPr>
          <w:rFonts w:hint="eastAsia"/>
        </w:rPr>
        <w:t>观察者</w:t>
      </w:r>
      <w:r>
        <w:t xml:space="preserve"> </w:t>
      </w:r>
      <w:r>
        <w:rPr>
          <w:rFonts w:hint="eastAsia"/>
        </w:rPr>
        <w:t>之间的部分</w:t>
      </w:r>
      <w:r>
        <w:rPr>
          <w:rFonts w:hint="eastAsia"/>
          <w:spacing w:val="-36"/>
        </w:rPr>
        <w:t>，</w:t>
      </w:r>
      <w:r>
        <w:rPr>
          <w:rFonts w:hint="eastAsia"/>
        </w:rPr>
        <w:t>将剩余的部分投影到与剖切平面平行的投影面上</w:t>
      </w:r>
      <w:r>
        <w:rPr>
          <w:rFonts w:hint="eastAsia"/>
          <w:spacing w:val="-36"/>
        </w:rPr>
        <w:t>，</w:t>
      </w:r>
      <w:r>
        <w:rPr>
          <w:rFonts w:hint="eastAsia"/>
        </w:rPr>
        <w:t>所得的投影图称为剖面图，</w:t>
      </w:r>
      <w:r>
        <w:t xml:space="preserve"> </w:t>
      </w:r>
      <w:r>
        <w:rPr>
          <w:rFonts w:hint="eastAsia"/>
        </w:rPr>
        <w:t>简称剖面。</w:t>
      </w:r>
    </w:p>
    <w:p w:rsidR="00800CFE" w:rsidRDefault="0013141E" w:rsidP="00800CFE">
      <w:pPr>
        <w:pStyle w:val="a3"/>
        <w:kinsoku w:val="0"/>
        <w:overflowPunct w:val="0"/>
        <w:spacing w:before="8" w:line="235" w:lineRule="auto"/>
        <w:ind w:left="160" w:right="206" w:firstLine="420"/>
        <w:jc w:val="both"/>
      </w:pPr>
      <w:r>
        <w:rPr>
          <w:noProof/>
        </w:rPr>
        <w:pict>
          <v:rect id="_x0000_s1116" style="position:absolute;left:0;text-align:left;margin-left:447.35pt;margin-top:141.15pt;width:56pt;height:12pt;z-index:-25159782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82" name="图片 1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如图</w:t>
      </w:r>
      <w:r w:rsidR="00800CFE">
        <w:rPr>
          <w:spacing w:val="-11"/>
        </w:rPr>
        <w:t xml:space="preserve"> </w:t>
      </w:r>
      <w:r w:rsidR="00800CFE">
        <w:rPr>
          <w:rFonts w:ascii="Times New Roman" w:cs="Times New Roman"/>
        </w:rPr>
        <w:t>3.1</w:t>
      </w:r>
      <w:r w:rsidR="00800CFE">
        <w:rPr>
          <w:rFonts w:ascii="Times New Roman" w:cs="Times New Roman"/>
          <w:spacing w:val="42"/>
        </w:rPr>
        <w:t xml:space="preserve"> </w:t>
      </w:r>
      <w:r w:rsidR="00800CFE">
        <w:rPr>
          <w:rFonts w:hint="eastAsia"/>
          <w:spacing w:val="-2"/>
        </w:rPr>
        <w:t>所</w:t>
      </w:r>
      <w:r w:rsidR="00800CFE">
        <w:rPr>
          <w:rFonts w:hint="eastAsia"/>
        </w:rPr>
        <w:t>示，杯形基础的正立面图和</w:t>
      </w:r>
      <w:proofErr w:type="gramStart"/>
      <w:r w:rsidR="00800CFE">
        <w:rPr>
          <w:rFonts w:hint="eastAsia"/>
        </w:rPr>
        <w:t>侧立面图</w:t>
      </w:r>
      <w:proofErr w:type="gramEnd"/>
      <w:r w:rsidR="00800CFE">
        <w:rPr>
          <w:rFonts w:hint="eastAsia"/>
        </w:rPr>
        <w:t>中都有虚线，使</w:t>
      </w:r>
      <w:proofErr w:type="gramStart"/>
      <w:r w:rsidR="00800CFE">
        <w:rPr>
          <w:rFonts w:hint="eastAsia"/>
        </w:rPr>
        <w:t>图显得</w:t>
      </w:r>
      <w:proofErr w:type="gramEnd"/>
      <w:r w:rsidR="00800CFE">
        <w:rPr>
          <w:rFonts w:hint="eastAsia"/>
        </w:rPr>
        <w:t>不清晰。为表</w:t>
      </w:r>
      <w:r w:rsidR="00800CFE">
        <w:t xml:space="preserve"> </w:t>
      </w:r>
      <w:r w:rsidR="00800CFE">
        <w:rPr>
          <w:rFonts w:hint="eastAsia"/>
        </w:rPr>
        <w:t>明其内部结构，可假想用一个通过基础前后对称面的剖切平面</w:t>
      </w:r>
      <w:r w:rsidR="00800CFE">
        <w:rPr>
          <w:spacing w:val="-49"/>
        </w:rPr>
        <w:t xml:space="preserve"> </w:t>
      </w:r>
      <w:r w:rsidR="00800CFE">
        <w:rPr>
          <w:rFonts w:ascii="Times New Roman" w:cs="Times New Roman"/>
          <w:i/>
          <w:iCs/>
        </w:rPr>
        <w:t>P</w:t>
      </w:r>
      <w:r w:rsidR="00800CFE">
        <w:rPr>
          <w:rFonts w:ascii="Times New Roman" w:cs="Times New Roman"/>
          <w:i/>
          <w:iCs/>
          <w:spacing w:val="4"/>
        </w:rPr>
        <w:t xml:space="preserve"> </w:t>
      </w:r>
      <w:r w:rsidR="00800CFE">
        <w:rPr>
          <w:rFonts w:hint="eastAsia"/>
        </w:rPr>
        <w:t>将</w:t>
      </w:r>
      <w:r w:rsidR="00800CFE">
        <w:rPr>
          <w:rFonts w:hint="eastAsia"/>
          <w:spacing w:val="1"/>
        </w:rPr>
        <w:t>基</w:t>
      </w:r>
      <w:r w:rsidR="00800CFE">
        <w:rPr>
          <w:rFonts w:hint="eastAsia"/>
        </w:rPr>
        <w:t>础切开，然后移去剖</w:t>
      </w:r>
      <w:r w:rsidR="00800CFE">
        <w:t xml:space="preserve"> </w:t>
      </w:r>
      <w:r w:rsidR="00800CFE">
        <w:rPr>
          <w:rFonts w:hint="eastAsia"/>
        </w:rPr>
        <w:t>切平面</w:t>
      </w:r>
      <w:r w:rsidR="00800CFE">
        <w:rPr>
          <w:spacing w:val="-39"/>
        </w:rPr>
        <w:t xml:space="preserve"> </w:t>
      </w:r>
      <w:r w:rsidR="00800CFE">
        <w:rPr>
          <w:rFonts w:ascii="Times New Roman" w:cs="Times New Roman"/>
          <w:i/>
          <w:iCs/>
        </w:rPr>
        <w:t>P</w:t>
      </w:r>
      <w:r w:rsidR="00800CFE">
        <w:rPr>
          <w:rFonts w:ascii="Times New Roman" w:cs="Times New Roman"/>
          <w:i/>
          <w:iCs/>
          <w:spacing w:val="13"/>
        </w:rPr>
        <w:t xml:space="preserve"> </w:t>
      </w:r>
      <w:r w:rsidR="00800CFE">
        <w:rPr>
          <w:rFonts w:hint="eastAsia"/>
        </w:rPr>
        <w:t>和观察者之间的部分，如图</w:t>
      </w:r>
      <w:r w:rsidR="00800CFE">
        <w:rPr>
          <w:spacing w:val="-39"/>
        </w:rPr>
        <w:t xml:space="preserve"> </w:t>
      </w:r>
      <w:r w:rsidR="00800CFE">
        <w:rPr>
          <w:rFonts w:ascii="Times New Roman" w:cs="Times New Roman"/>
        </w:rPr>
        <w:t>3.2(a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</w:rPr>
        <w:t>所</w:t>
      </w:r>
      <w:r w:rsidR="00800CFE">
        <w:rPr>
          <w:rFonts w:hint="eastAsia"/>
          <w:spacing w:val="-2"/>
        </w:rPr>
        <w:t>示</w:t>
      </w:r>
      <w:r w:rsidR="00800CFE">
        <w:rPr>
          <w:rFonts w:hint="eastAsia"/>
        </w:rPr>
        <w:t>，将剩余的后半个基础向</w:t>
      </w:r>
      <w:r w:rsidR="00800CFE">
        <w:rPr>
          <w:spacing w:val="-39"/>
        </w:rPr>
        <w:t xml:space="preserve"> </w:t>
      </w:r>
      <w:r w:rsidR="00800CFE">
        <w:rPr>
          <w:rFonts w:ascii="Times New Roman" w:cs="Times New Roman"/>
          <w:i/>
          <w:iCs/>
        </w:rPr>
        <w:t>V</w:t>
      </w:r>
      <w:r w:rsidR="00800CFE">
        <w:rPr>
          <w:rFonts w:ascii="Times New Roman" w:cs="Times New Roman"/>
          <w:i/>
          <w:iCs/>
          <w:spacing w:val="13"/>
        </w:rPr>
        <w:t xml:space="preserve"> </w:t>
      </w:r>
      <w:r w:rsidR="00800CFE">
        <w:rPr>
          <w:rFonts w:hint="eastAsia"/>
        </w:rPr>
        <w:t>面作投影，所</w:t>
      </w:r>
      <w:r w:rsidR="00800CFE">
        <w:t xml:space="preserve"> </w:t>
      </w:r>
      <w:r w:rsidR="00800CFE">
        <w:rPr>
          <w:rFonts w:hint="eastAsia"/>
          <w:spacing w:val="1"/>
        </w:rPr>
        <w:t>得到的投</w:t>
      </w:r>
      <w:r w:rsidR="00800CFE">
        <w:rPr>
          <w:rFonts w:hint="eastAsia"/>
          <w:spacing w:val="2"/>
        </w:rPr>
        <w:t>影</w:t>
      </w:r>
      <w:r w:rsidR="00800CFE">
        <w:rPr>
          <w:rFonts w:hint="eastAsia"/>
          <w:spacing w:val="1"/>
        </w:rPr>
        <w:t>图即为基</w:t>
      </w:r>
      <w:r w:rsidR="00800CFE">
        <w:rPr>
          <w:rFonts w:hint="eastAsia"/>
          <w:spacing w:val="2"/>
        </w:rPr>
        <w:t>础</w:t>
      </w:r>
      <w:r w:rsidR="00800CFE">
        <w:rPr>
          <w:rFonts w:hint="eastAsia"/>
          <w:spacing w:val="1"/>
        </w:rPr>
        <w:t>剖面图，</w:t>
      </w:r>
      <w:r w:rsidR="00800CFE">
        <w:rPr>
          <w:rFonts w:hint="eastAsia"/>
          <w:spacing w:val="2"/>
        </w:rPr>
        <w:t>如</w:t>
      </w:r>
      <w:r w:rsidR="00800CFE">
        <w:rPr>
          <w:rFonts w:hint="eastAsia"/>
        </w:rPr>
        <w:t>图</w:t>
      </w:r>
      <w:r w:rsidR="00800CFE">
        <w:rPr>
          <w:spacing w:val="1"/>
        </w:rPr>
        <w:t xml:space="preserve"> </w:t>
      </w:r>
      <w:r w:rsidR="00800CFE">
        <w:rPr>
          <w:rFonts w:ascii="Times New Roman" w:cs="Times New Roman"/>
        </w:rPr>
        <w:t>3</w:t>
      </w:r>
      <w:r w:rsidR="00800CFE">
        <w:rPr>
          <w:rFonts w:ascii="Times New Roman" w:cs="Times New Roman"/>
          <w:spacing w:val="-1"/>
        </w:rPr>
        <w:t>.</w:t>
      </w:r>
      <w:r w:rsidR="00800CFE">
        <w:rPr>
          <w:rFonts w:ascii="Times New Roman" w:cs="Times New Roman"/>
        </w:rPr>
        <w:t>2(b)</w:t>
      </w:r>
      <w:r w:rsidR="00800CFE">
        <w:rPr>
          <w:rFonts w:hint="eastAsia"/>
          <w:spacing w:val="1"/>
        </w:rPr>
        <w:t>所示。显然</w:t>
      </w:r>
      <w:r w:rsidR="00800CFE">
        <w:rPr>
          <w:rFonts w:hint="eastAsia"/>
          <w:spacing w:val="2"/>
        </w:rPr>
        <w:t>，</w:t>
      </w:r>
      <w:r w:rsidR="00800CFE">
        <w:rPr>
          <w:rFonts w:hint="eastAsia"/>
          <w:spacing w:val="1"/>
        </w:rPr>
        <w:t>原来不可</w:t>
      </w:r>
      <w:r w:rsidR="00800CFE">
        <w:rPr>
          <w:rFonts w:hint="eastAsia"/>
          <w:spacing w:val="2"/>
        </w:rPr>
        <w:t>见</w:t>
      </w:r>
      <w:r w:rsidR="00800CFE">
        <w:rPr>
          <w:rFonts w:hint="eastAsia"/>
          <w:spacing w:val="1"/>
        </w:rPr>
        <w:t>的虚线，</w:t>
      </w:r>
      <w:r w:rsidR="00800CFE">
        <w:rPr>
          <w:rFonts w:hint="eastAsia"/>
          <w:spacing w:val="2"/>
        </w:rPr>
        <w:t>在</w:t>
      </w:r>
      <w:r w:rsidR="00800CFE">
        <w:rPr>
          <w:rFonts w:hint="eastAsia"/>
          <w:spacing w:val="1"/>
        </w:rPr>
        <w:t>剖面图上</w:t>
      </w:r>
      <w:r w:rsidR="00800CFE">
        <w:rPr>
          <w:spacing w:val="1"/>
        </w:rPr>
        <w:t xml:space="preserve"> </w:t>
      </w:r>
      <w:r w:rsidR="00800CFE">
        <w:rPr>
          <w:rFonts w:hint="eastAsia"/>
        </w:rPr>
        <w:t>已变成实线，为可见轮廓线。同样，可选择侧平面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</w:rPr>
        <w:t>Q</w:t>
      </w:r>
      <w:r w:rsidR="00800CFE">
        <w:rPr>
          <w:rFonts w:ascii="Times New Roman" w:cs="Times New Roman"/>
          <w:i/>
          <w:iCs/>
          <w:spacing w:val="-1"/>
        </w:rPr>
        <w:t xml:space="preserve"> </w:t>
      </w:r>
      <w:proofErr w:type="gramStart"/>
      <w:r w:rsidR="00800CFE">
        <w:rPr>
          <w:rFonts w:hint="eastAsia"/>
        </w:rPr>
        <w:t>沿基础</w:t>
      </w:r>
      <w:proofErr w:type="gramEnd"/>
      <w:r w:rsidR="00800CFE">
        <w:rPr>
          <w:rFonts w:hint="eastAsia"/>
        </w:rPr>
        <w:t>左侧杯口的中心线进行剖切，</w:t>
      </w:r>
      <w:r w:rsidR="00800CFE">
        <w:t xml:space="preserve"> </w:t>
      </w:r>
      <w:r w:rsidR="00800CFE">
        <w:rPr>
          <w:rFonts w:hint="eastAsia"/>
        </w:rPr>
        <w:t>移去</w:t>
      </w:r>
      <w:proofErr w:type="gramStart"/>
      <w:r w:rsidR="00800CFE">
        <w:rPr>
          <w:rFonts w:hint="eastAsia"/>
        </w:rPr>
        <w:t>剖</w:t>
      </w:r>
      <w:proofErr w:type="gramEnd"/>
      <w:r w:rsidR="00800CFE">
        <w:rPr>
          <w:rFonts w:hint="eastAsia"/>
        </w:rPr>
        <w:t>切平面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</w:rPr>
        <w:t>Q</w:t>
      </w:r>
      <w:r w:rsidR="00800CFE">
        <w:rPr>
          <w:rFonts w:ascii="Times New Roman" w:cs="Times New Roman"/>
          <w:i/>
          <w:iCs/>
          <w:spacing w:val="-1"/>
        </w:rPr>
        <w:t xml:space="preserve"> </w:t>
      </w:r>
      <w:r w:rsidR="00800CFE">
        <w:rPr>
          <w:rFonts w:hint="eastAsia"/>
        </w:rPr>
        <w:t>和观察者之间的部分</w:t>
      </w:r>
      <w:r w:rsidR="00800CFE">
        <w:rPr>
          <w:rFonts w:hint="eastAsia"/>
          <w:spacing w:val="-8"/>
        </w:rPr>
        <w:t>，</w:t>
      </w:r>
      <w:r w:rsidR="00800CFE">
        <w:rPr>
          <w:rFonts w:hint="eastAsia"/>
        </w:rPr>
        <w:t>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</w:rPr>
        <w:t>3</w:t>
      </w:r>
      <w:r w:rsidR="00800CFE">
        <w:rPr>
          <w:rFonts w:ascii="Times New Roman" w:cs="Times New Roman"/>
          <w:spacing w:val="-1"/>
        </w:rPr>
        <w:t>.</w:t>
      </w:r>
      <w:r w:rsidR="00800CFE">
        <w:rPr>
          <w:rFonts w:ascii="Times New Roman" w:cs="Times New Roman"/>
        </w:rPr>
        <w:t>2(d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</w:rPr>
        <w:t>所示</w:t>
      </w:r>
      <w:r w:rsidR="00800CFE">
        <w:rPr>
          <w:rFonts w:hint="eastAsia"/>
          <w:spacing w:val="-8"/>
        </w:rPr>
        <w:t>，</w:t>
      </w:r>
      <w:r w:rsidR="00800CFE">
        <w:rPr>
          <w:rFonts w:hint="eastAsia"/>
        </w:rPr>
        <w:t>投射到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i/>
          <w:iCs/>
        </w:rPr>
        <w:t xml:space="preserve">W </w:t>
      </w:r>
      <w:r w:rsidR="00800CFE">
        <w:rPr>
          <w:rFonts w:hint="eastAsia"/>
        </w:rPr>
        <w:t>面后</w:t>
      </w:r>
      <w:r w:rsidR="00800CFE">
        <w:rPr>
          <w:rFonts w:hint="eastAsia"/>
          <w:spacing w:val="-2"/>
        </w:rPr>
        <w:t>得</w:t>
      </w:r>
      <w:r w:rsidR="00800CFE">
        <w:rPr>
          <w:rFonts w:hint="eastAsia"/>
        </w:rPr>
        <w:t>到基础的侧向剖</w:t>
      </w:r>
      <w:r w:rsidR="00800CFE">
        <w:t xml:space="preserve"> </w:t>
      </w:r>
      <w:r w:rsidR="00800CFE">
        <w:rPr>
          <w:rFonts w:hint="eastAsia"/>
        </w:rPr>
        <w:t>面图，如图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</w:rPr>
        <w:t>3.2</w:t>
      </w:r>
      <w:r w:rsidR="00800CFE">
        <w:rPr>
          <w:rFonts w:ascii="Times New Roman" w:cs="Times New Roman"/>
          <w:spacing w:val="-1"/>
        </w:rPr>
        <w:t>(</w:t>
      </w:r>
      <w:r w:rsidR="00800CFE">
        <w:rPr>
          <w:rFonts w:ascii="Times New Roman" w:cs="Times New Roman"/>
        </w:rPr>
        <w:t>c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</w:rPr>
        <w:t>所示。</w:t>
      </w:r>
    </w:p>
    <w:p w:rsidR="00800CFE" w:rsidRDefault="00800CFE" w:rsidP="00800CFE">
      <w:pPr>
        <w:kinsoku w:val="0"/>
        <w:overflowPunct w:val="0"/>
        <w:spacing w:before="8" w:line="100" w:lineRule="exact"/>
        <w:rPr>
          <w:sz w:val="10"/>
          <w:szCs w:val="1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63</w:t>
      </w: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7" w:line="260" w:lineRule="exact"/>
        <w:rPr>
          <w:sz w:val="26"/>
          <w:szCs w:val="26"/>
        </w:rPr>
      </w:pPr>
    </w:p>
    <w:p w:rsidR="00800CFE" w:rsidRDefault="00800CFE" w:rsidP="00800CFE">
      <w:pPr>
        <w:kinsoku w:val="0"/>
        <w:overflowPunct w:val="0"/>
        <w:ind w:left="34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991100" cy="1879600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4" w:line="140" w:lineRule="exact"/>
        <w:rPr>
          <w:sz w:val="14"/>
          <w:szCs w:val="14"/>
        </w:rPr>
      </w:pPr>
    </w:p>
    <w:p w:rsidR="00800CFE" w:rsidRDefault="00800CFE" w:rsidP="00800CFE">
      <w:pPr>
        <w:tabs>
          <w:tab w:val="left" w:pos="6929"/>
        </w:tabs>
        <w:kinsoku w:val="0"/>
        <w:overflowPunct w:val="0"/>
        <w:spacing w:before="76"/>
        <w:ind w:left="2950"/>
        <w:rPr>
          <w:sz w:val="18"/>
          <w:szCs w:val="18"/>
        </w:rPr>
      </w:pPr>
      <w:r>
        <w:rPr>
          <w:sz w:val="18"/>
          <w:szCs w:val="18"/>
        </w:rPr>
        <w:t>(a)</w:t>
      </w:r>
      <w:r>
        <w:rPr>
          <w:sz w:val="18"/>
          <w:szCs w:val="18"/>
        </w:rPr>
        <w:tab/>
        <w:t>(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>)</w:t>
      </w:r>
    </w:p>
    <w:p w:rsidR="00800CFE" w:rsidRDefault="00800CFE" w:rsidP="00800CFE">
      <w:pPr>
        <w:kinsoku w:val="0"/>
        <w:overflowPunct w:val="0"/>
        <w:spacing w:before="4" w:line="160" w:lineRule="exact"/>
        <w:rPr>
          <w:sz w:val="16"/>
          <w:szCs w:val="16"/>
        </w:rPr>
      </w:pPr>
    </w:p>
    <w:p w:rsidR="00800CFE" w:rsidRDefault="00800CFE" w:rsidP="00800CFE">
      <w:pPr>
        <w:kinsoku w:val="0"/>
        <w:overflowPunct w:val="0"/>
        <w:ind w:left="58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686300" cy="201295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7" w:line="180" w:lineRule="exact"/>
        <w:rPr>
          <w:sz w:val="18"/>
          <w:szCs w:val="18"/>
        </w:rPr>
      </w:pPr>
    </w:p>
    <w:p w:rsidR="00800CFE" w:rsidRDefault="00800CFE" w:rsidP="00980C2B">
      <w:pPr>
        <w:numPr>
          <w:ilvl w:val="0"/>
          <w:numId w:val="5"/>
        </w:numPr>
        <w:tabs>
          <w:tab w:val="left" w:pos="5847"/>
        </w:tabs>
        <w:kinsoku w:val="0"/>
        <w:overflowPunct w:val="0"/>
        <w:ind w:left="5847"/>
        <w:rPr>
          <w:sz w:val="18"/>
          <w:szCs w:val="18"/>
        </w:rPr>
      </w:pPr>
      <w:r>
        <w:rPr>
          <w:sz w:val="18"/>
          <w:szCs w:val="18"/>
        </w:rPr>
        <w:t>(d)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</w:t>
      </w:r>
      <w:r>
        <w:rPr>
          <w:rFonts w:ascii="Arial" w:eastAsia="黑体" w:hAnsi="Arial" w:cs="Arial"/>
          <w:sz w:val="18"/>
          <w:szCs w:val="18"/>
        </w:rPr>
        <w:t xml:space="preserve">2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杯形</w:t>
      </w:r>
      <w:r>
        <w:rPr>
          <w:rFonts w:ascii="黑体" w:eastAsia="黑体" w:hAnsi="Arial" w:cs="黑体" w:hint="eastAsia"/>
          <w:spacing w:val="1"/>
          <w:sz w:val="18"/>
          <w:szCs w:val="18"/>
        </w:rPr>
        <w:t>基</w:t>
      </w:r>
      <w:r>
        <w:rPr>
          <w:rFonts w:ascii="黑体" w:eastAsia="黑体" w:hAnsi="Arial" w:cs="黑体" w:hint="eastAsia"/>
          <w:sz w:val="18"/>
          <w:szCs w:val="18"/>
        </w:rPr>
        <w:t>础剖面图的形成</w:t>
      </w:r>
    </w:p>
    <w:p w:rsidR="00800CFE" w:rsidRDefault="00800CFE" w:rsidP="00800CFE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800CFE" w:rsidRDefault="00800CFE" w:rsidP="00800CFE">
      <w:pPr>
        <w:tabs>
          <w:tab w:val="left" w:pos="5039"/>
        </w:tabs>
        <w:kinsoku w:val="0"/>
        <w:overflowPunct w:val="0"/>
        <w:jc w:val="center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 xml:space="preserve">(a)  </w:t>
      </w:r>
      <w:r>
        <w:rPr>
          <w:rFonts w:ascii="宋体" w:eastAsia="宋体" w:cs="宋体" w:hint="eastAsia"/>
          <w:sz w:val="18"/>
          <w:szCs w:val="18"/>
        </w:rPr>
        <w:t>假想用剖</w:t>
      </w:r>
      <w:r>
        <w:rPr>
          <w:rFonts w:ascii="宋体" w:eastAsia="宋体" w:cs="宋体" w:hint="eastAsia"/>
          <w:spacing w:val="-2"/>
          <w:sz w:val="18"/>
          <w:szCs w:val="18"/>
        </w:rPr>
        <w:t>切</w:t>
      </w:r>
      <w:r>
        <w:rPr>
          <w:rFonts w:ascii="宋体" w:eastAsia="宋体" w:cs="宋体" w:hint="eastAsia"/>
          <w:sz w:val="18"/>
          <w:szCs w:val="18"/>
        </w:rPr>
        <w:t>平面</w:t>
      </w:r>
      <w:r>
        <w:rPr>
          <w:rFonts w:ascii="宋体" w:eastAsia="宋体" w:cs="宋体"/>
          <w:spacing w:val="-46"/>
          <w:sz w:val="18"/>
          <w:szCs w:val="18"/>
        </w:rPr>
        <w:t xml:space="preserve"> </w:t>
      </w:r>
      <w:r>
        <w:rPr>
          <w:rFonts w:eastAsia="宋体"/>
          <w:i/>
          <w:iCs/>
          <w:sz w:val="18"/>
          <w:szCs w:val="18"/>
        </w:rPr>
        <w:t>P</w:t>
      </w:r>
      <w:r>
        <w:rPr>
          <w:rFonts w:eastAsia="宋体"/>
          <w:i/>
          <w:iCs/>
          <w:spacing w:val="-1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剖开</w:t>
      </w:r>
      <w:r>
        <w:rPr>
          <w:rFonts w:ascii="宋体" w:eastAsia="宋体" w:cs="宋体" w:hint="eastAsia"/>
          <w:spacing w:val="1"/>
          <w:sz w:val="18"/>
          <w:szCs w:val="18"/>
        </w:rPr>
        <w:t>基</w:t>
      </w:r>
      <w:r>
        <w:rPr>
          <w:rFonts w:ascii="宋体" w:eastAsia="宋体" w:cs="宋体" w:hint="eastAsia"/>
          <w:sz w:val="18"/>
          <w:szCs w:val="18"/>
        </w:rPr>
        <w:t>础并向</w:t>
      </w:r>
      <w:r>
        <w:rPr>
          <w:rFonts w:ascii="宋体" w:eastAsia="宋体" w:cs="宋体"/>
          <w:spacing w:val="-46"/>
          <w:sz w:val="18"/>
          <w:szCs w:val="18"/>
        </w:rPr>
        <w:t xml:space="preserve"> </w:t>
      </w:r>
      <w:r>
        <w:rPr>
          <w:rFonts w:eastAsia="宋体"/>
          <w:i/>
          <w:iCs/>
          <w:sz w:val="18"/>
          <w:szCs w:val="18"/>
        </w:rPr>
        <w:t>V</w:t>
      </w:r>
      <w:r>
        <w:rPr>
          <w:rFonts w:eastAsia="宋体"/>
          <w:i/>
          <w:iCs/>
          <w:spacing w:val="-1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面</w:t>
      </w:r>
      <w:r>
        <w:rPr>
          <w:rFonts w:ascii="宋体" w:eastAsia="宋体" w:cs="宋体" w:hint="eastAsia"/>
          <w:spacing w:val="1"/>
          <w:sz w:val="18"/>
          <w:szCs w:val="18"/>
        </w:rPr>
        <w:t>进</w:t>
      </w:r>
      <w:r>
        <w:rPr>
          <w:rFonts w:ascii="宋体" w:eastAsia="宋体" w:cs="宋体" w:hint="eastAsia"/>
          <w:sz w:val="18"/>
          <w:szCs w:val="18"/>
        </w:rPr>
        <w:t>行投影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>(b)</w:t>
      </w:r>
      <w:r>
        <w:rPr>
          <w:rFonts w:eastAsia="宋体"/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基础的</w:t>
      </w:r>
      <w:r>
        <w:rPr>
          <w:rFonts w:ascii="宋体" w:eastAsia="宋体" w:cs="宋体"/>
          <w:spacing w:val="-46"/>
          <w:sz w:val="18"/>
          <w:szCs w:val="18"/>
        </w:rPr>
        <w:t xml:space="preserve"> </w:t>
      </w:r>
      <w:r>
        <w:rPr>
          <w:rFonts w:eastAsia="宋体"/>
          <w:i/>
          <w:iCs/>
          <w:sz w:val="18"/>
          <w:szCs w:val="18"/>
        </w:rPr>
        <w:t>V</w:t>
      </w:r>
      <w:r>
        <w:rPr>
          <w:rFonts w:eastAsia="宋体"/>
          <w:i/>
          <w:iCs/>
          <w:spacing w:val="-1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向剖面图</w:t>
      </w:r>
    </w:p>
    <w:p w:rsidR="00800CFE" w:rsidRDefault="00800CFE" w:rsidP="00800CFE">
      <w:pPr>
        <w:tabs>
          <w:tab w:val="left" w:pos="2789"/>
        </w:tabs>
        <w:kinsoku w:val="0"/>
        <w:overflowPunct w:val="0"/>
        <w:spacing w:before="33"/>
        <w:jc w:val="center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 xml:space="preserve">(c)  </w:t>
      </w:r>
      <w:r>
        <w:rPr>
          <w:rFonts w:ascii="宋体" w:eastAsia="宋体" w:cs="宋体" w:hint="eastAsia"/>
          <w:sz w:val="18"/>
          <w:szCs w:val="18"/>
        </w:rPr>
        <w:t>基础的</w:t>
      </w:r>
      <w:r>
        <w:rPr>
          <w:rFonts w:ascii="宋体" w:eastAsia="宋体" w:cs="宋体"/>
          <w:spacing w:val="-46"/>
          <w:sz w:val="18"/>
          <w:szCs w:val="18"/>
        </w:rPr>
        <w:t xml:space="preserve"> </w:t>
      </w:r>
      <w:r>
        <w:rPr>
          <w:rFonts w:eastAsia="宋体"/>
          <w:i/>
          <w:iCs/>
          <w:sz w:val="18"/>
          <w:szCs w:val="18"/>
        </w:rPr>
        <w:t>W</w:t>
      </w:r>
      <w:r>
        <w:rPr>
          <w:rFonts w:eastAsia="宋体"/>
          <w:i/>
          <w:iCs/>
          <w:spacing w:val="-1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向剖面图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(d)  </w:t>
      </w:r>
      <w:r>
        <w:rPr>
          <w:rFonts w:ascii="宋体" w:eastAsia="宋体" w:cs="宋体" w:hint="eastAsia"/>
          <w:sz w:val="18"/>
          <w:szCs w:val="18"/>
        </w:rPr>
        <w:t>假想用剖切平面</w:t>
      </w:r>
      <w:r>
        <w:rPr>
          <w:rFonts w:ascii="宋体" w:eastAsia="宋体" w:cs="宋体"/>
          <w:spacing w:val="-46"/>
          <w:sz w:val="18"/>
          <w:szCs w:val="18"/>
        </w:rPr>
        <w:t xml:space="preserve"> </w:t>
      </w:r>
      <w:r>
        <w:rPr>
          <w:rFonts w:eastAsia="宋体"/>
          <w:i/>
          <w:iCs/>
          <w:sz w:val="18"/>
          <w:szCs w:val="18"/>
        </w:rPr>
        <w:t>Q</w:t>
      </w:r>
      <w:r>
        <w:rPr>
          <w:rFonts w:eastAsia="宋体"/>
          <w:i/>
          <w:iCs/>
          <w:spacing w:val="-1"/>
          <w:sz w:val="18"/>
          <w:szCs w:val="18"/>
        </w:rPr>
        <w:t xml:space="preserve"> </w:t>
      </w:r>
      <w:r>
        <w:rPr>
          <w:rFonts w:ascii="宋体" w:eastAsia="宋体" w:cs="宋体" w:hint="eastAsia"/>
          <w:spacing w:val="1"/>
          <w:sz w:val="18"/>
          <w:szCs w:val="18"/>
        </w:rPr>
        <w:t>剖</w:t>
      </w:r>
      <w:r>
        <w:rPr>
          <w:rFonts w:ascii="宋体" w:eastAsia="宋体" w:cs="宋体" w:hint="eastAsia"/>
          <w:sz w:val="18"/>
          <w:szCs w:val="18"/>
        </w:rPr>
        <w:t>开基础并向</w:t>
      </w:r>
      <w:r>
        <w:rPr>
          <w:rFonts w:ascii="宋体" w:eastAsia="宋体" w:cs="宋体"/>
          <w:spacing w:val="-46"/>
          <w:sz w:val="18"/>
          <w:szCs w:val="18"/>
        </w:rPr>
        <w:t xml:space="preserve"> </w:t>
      </w:r>
      <w:r>
        <w:rPr>
          <w:rFonts w:eastAsia="宋体"/>
          <w:i/>
          <w:iCs/>
          <w:sz w:val="18"/>
          <w:szCs w:val="18"/>
        </w:rPr>
        <w:t xml:space="preserve">W </w:t>
      </w:r>
      <w:r>
        <w:rPr>
          <w:rFonts w:ascii="宋体" w:eastAsia="宋体" w:cs="宋体" w:hint="eastAsia"/>
          <w:sz w:val="18"/>
          <w:szCs w:val="18"/>
        </w:rPr>
        <w:t>面进行投影</w:t>
      </w:r>
    </w:p>
    <w:p w:rsidR="00800CFE" w:rsidRDefault="00800CFE" w:rsidP="00800CFE">
      <w:pPr>
        <w:kinsoku w:val="0"/>
        <w:overflowPunct w:val="0"/>
        <w:spacing w:before="8" w:line="150" w:lineRule="exact"/>
        <w:rPr>
          <w:sz w:val="15"/>
          <w:szCs w:val="15"/>
        </w:rPr>
      </w:pPr>
    </w:p>
    <w:p w:rsidR="00800CFE" w:rsidRDefault="00800CFE" w:rsidP="00800CFE">
      <w:pPr>
        <w:pStyle w:val="a3"/>
        <w:kinsoku w:val="0"/>
        <w:overflowPunct w:val="0"/>
        <w:ind w:left="589"/>
        <w:rPr>
          <w:rFonts w:ascii="Times New Roman" w:cs="Times New Roman"/>
        </w:rPr>
      </w:pPr>
      <w:r>
        <w:rPr>
          <w:rFonts w:hint="eastAsia"/>
          <w:spacing w:val="3"/>
        </w:rPr>
        <w:t>从</w:t>
      </w:r>
      <w:r>
        <w:rPr>
          <w:rFonts w:hint="eastAsia"/>
        </w:rPr>
        <w:t>图</w:t>
      </w:r>
      <w:r>
        <w:rPr>
          <w:spacing w:val="-48"/>
        </w:rPr>
        <w:t xml:space="preserve"> </w:t>
      </w:r>
      <w:r>
        <w:rPr>
          <w:rFonts w:ascii="Times New Roman" w:cs="Times New Roman"/>
          <w:spacing w:val="-3"/>
        </w:rPr>
        <w:t>3</w:t>
      </w:r>
      <w:r>
        <w:rPr>
          <w:rFonts w:ascii="Times New Roman" w:cs="Times New Roman"/>
          <w:spacing w:val="-5"/>
        </w:rPr>
        <w:t>.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7"/>
        </w:rPr>
        <w:t xml:space="preserve"> </w:t>
      </w:r>
      <w:r>
        <w:rPr>
          <w:rFonts w:hint="eastAsia"/>
          <w:spacing w:val="-8"/>
        </w:rPr>
        <w:t>中</w:t>
      </w:r>
      <w:r>
        <w:rPr>
          <w:rFonts w:hint="eastAsia"/>
          <w:spacing w:val="-9"/>
        </w:rPr>
        <w:t>可</w:t>
      </w:r>
      <w:r>
        <w:rPr>
          <w:rFonts w:hint="eastAsia"/>
          <w:spacing w:val="-8"/>
        </w:rPr>
        <w:t>以</w:t>
      </w:r>
      <w:r>
        <w:rPr>
          <w:rFonts w:hint="eastAsia"/>
          <w:spacing w:val="-9"/>
        </w:rPr>
        <w:t>看出</w:t>
      </w:r>
      <w:r>
        <w:rPr>
          <w:rFonts w:hint="eastAsia"/>
          <w:spacing w:val="-18"/>
        </w:rPr>
        <w:t>，</w:t>
      </w:r>
      <w:r>
        <w:rPr>
          <w:rFonts w:hint="eastAsia"/>
          <w:spacing w:val="-9"/>
        </w:rPr>
        <w:t>剖面</w:t>
      </w:r>
      <w:r>
        <w:rPr>
          <w:rFonts w:hint="eastAsia"/>
          <w:spacing w:val="-8"/>
        </w:rPr>
        <w:t>图</w:t>
      </w:r>
      <w:r>
        <w:rPr>
          <w:rFonts w:hint="eastAsia"/>
          <w:spacing w:val="-9"/>
        </w:rPr>
        <w:t>是由</w:t>
      </w:r>
      <w:r>
        <w:rPr>
          <w:rFonts w:hint="eastAsia"/>
          <w:spacing w:val="-8"/>
        </w:rPr>
        <w:t>两</w:t>
      </w:r>
      <w:r>
        <w:rPr>
          <w:rFonts w:hint="eastAsia"/>
          <w:spacing w:val="-9"/>
        </w:rPr>
        <w:t>部分</w:t>
      </w:r>
      <w:r>
        <w:rPr>
          <w:rFonts w:hint="eastAsia"/>
          <w:spacing w:val="-8"/>
        </w:rPr>
        <w:t>组</w:t>
      </w:r>
      <w:r>
        <w:rPr>
          <w:rFonts w:hint="eastAsia"/>
          <w:spacing w:val="-9"/>
        </w:rPr>
        <w:t>成的</w:t>
      </w:r>
      <w:r>
        <w:rPr>
          <w:rFonts w:hint="eastAsia"/>
          <w:spacing w:val="-18"/>
        </w:rPr>
        <w:t>，</w:t>
      </w:r>
      <w:r>
        <w:rPr>
          <w:rFonts w:hint="eastAsia"/>
          <w:spacing w:val="-9"/>
        </w:rPr>
        <w:t>一部</w:t>
      </w:r>
      <w:r>
        <w:rPr>
          <w:rFonts w:hint="eastAsia"/>
          <w:spacing w:val="-8"/>
        </w:rPr>
        <w:t>分</w:t>
      </w:r>
      <w:r>
        <w:rPr>
          <w:rFonts w:hint="eastAsia"/>
          <w:spacing w:val="-9"/>
        </w:rPr>
        <w:t>是被</w:t>
      </w:r>
      <w:r>
        <w:rPr>
          <w:rFonts w:hint="eastAsia"/>
          <w:spacing w:val="-8"/>
        </w:rPr>
        <w:t>剖</w:t>
      </w:r>
      <w:r>
        <w:rPr>
          <w:rFonts w:hint="eastAsia"/>
          <w:spacing w:val="-9"/>
        </w:rPr>
        <w:t>切平</w:t>
      </w:r>
      <w:r>
        <w:rPr>
          <w:rFonts w:hint="eastAsia"/>
          <w:spacing w:val="-8"/>
        </w:rPr>
        <w:t>面</w:t>
      </w:r>
      <w:r>
        <w:rPr>
          <w:rFonts w:hint="eastAsia"/>
          <w:spacing w:val="-9"/>
        </w:rPr>
        <w:t>切到</w:t>
      </w:r>
      <w:r>
        <w:rPr>
          <w:rFonts w:hint="eastAsia"/>
          <w:spacing w:val="-8"/>
        </w:rPr>
        <w:t>的</w:t>
      </w:r>
      <w:r>
        <w:rPr>
          <w:rFonts w:hint="eastAsia"/>
          <w:spacing w:val="-9"/>
        </w:rPr>
        <w:t>部分</w:t>
      </w:r>
      <w:r>
        <w:rPr>
          <w:rFonts w:ascii="Times New Roman" w:cs="Times New Roman"/>
          <w:spacing w:val="-4"/>
        </w:rPr>
        <w:t>(</w:t>
      </w:r>
      <w:r>
        <w:rPr>
          <w:rFonts w:hint="eastAsia"/>
        </w:rPr>
        <w:t>图</w:t>
      </w:r>
      <w:r>
        <w:rPr>
          <w:spacing w:val="-62"/>
        </w:rPr>
        <w:t xml:space="preserve"> </w:t>
      </w:r>
      <w:r>
        <w:rPr>
          <w:rFonts w:ascii="Times New Roman" w:cs="Times New Roman"/>
          <w:spacing w:val="-5"/>
        </w:rPr>
        <w:t>3.2</w:t>
      </w:r>
    </w:p>
    <w:p w:rsidR="00800CFE" w:rsidRDefault="00800CFE" w:rsidP="00800CFE">
      <w:pPr>
        <w:pStyle w:val="a3"/>
        <w:kinsoku w:val="0"/>
        <w:overflowPunct w:val="0"/>
        <w:spacing w:before="19" w:line="326" w:lineRule="exact"/>
        <w:ind w:left="160" w:right="35"/>
      </w:pPr>
      <w:r>
        <w:rPr>
          <w:rFonts w:hint="eastAsia"/>
          <w:spacing w:val="-8"/>
        </w:rPr>
        <w:t>中</w:t>
      </w:r>
      <w:r>
        <w:rPr>
          <w:rFonts w:hint="eastAsia"/>
          <w:spacing w:val="-9"/>
        </w:rPr>
        <w:t>的阴</w:t>
      </w:r>
      <w:r>
        <w:rPr>
          <w:rFonts w:hint="eastAsia"/>
          <w:spacing w:val="-8"/>
        </w:rPr>
        <w:t>影</w:t>
      </w:r>
      <w:r>
        <w:rPr>
          <w:rFonts w:hint="eastAsia"/>
          <w:spacing w:val="-9"/>
        </w:rPr>
        <w:t>部分</w:t>
      </w:r>
      <w:r>
        <w:rPr>
          <w:rFonts w:ascii="Times New Roman" w:cs="Times New Roman"/>
          <w:spacing w:val="-4"/>
        </w:rPr>
        <w:t>)</w:t>
      </w:r>
      <w:r>
        <w:rPr>
          <w:rFonts w:hint="eastAsia"/>
          <w:spacing w:val="-8"/>
        </w:rPr>
        <w:t>，</w:t>
      </w:r>
      <w:r>
        <w:rPr>
          <w:rFonts w:hint="eastAsia"/>
          <w:spacing w:val="-9"/>
        </w:rPr>
        <w:t>另一</w:t>
      </w:r>
      <w:r>
        <w:rPr>
          <w:rFonts w:hint="eastAsia"/>
          <w:spacing w:val="-8"/>
        </w:rPr>
        <w:t>部</w:t>
      </w:r>
      <w:r>
        <w:rPr>
          <w:rFonts w:hint="eastAsia"/>
          <w:spacing w:val="-9"/>
        </w:rPr>
        <w:t>分</w:t>
      </w:r>
      <w:r>
        <w:rPr>
          <w:rFonts w:hint="eastAsia"/>
          <w:spacing w:val="-8"/>
        </w:rPr>
        <w:t>是</w:t>
      </w:r>
      <w:r>
        <w:rPr>
          <w:rFonts w:hint="eastAsia"/>
          <w:spacing w:val="-9"/>
        </w:rPr>
        <w:t>沿投</w:t>
      </w:r>
      <w:r>
        <w:rPr>
          <w:rFonts w:hint="eastAsia"/>
          <w:spacing w:val="-8"/>
        </w:rPr>
        <w:t>影</w:t>
      </w:r>
      <w:r>
        <w:rPr>
          <w:rFonts w:hint="eastAsia"/>
          <w:spacing w:val="-9"/>
        </w:rPr>
        <w:t>方向</w:t>
      </w:r>
      <w:r>
        <w:rPr>
          <w:rFonts w:hint="eastAsia"/>
          <w:spacing w:val="-8"/>
        </w:rPr>
        <w:t>未</w:t>
      </w:r>
      <w:r>
        <w:rPr>
          <w:rFonts w:hint="eastAsia"/>
          <w:spacing w:val="-9"/>
        </w:rPr>
        <w:t>被切</w:t>
      </w:r>
      <w:r>
        <w:rPr>
          <w:rFonts w:hint="eastAsia"/>
          <w:spacing w:val="-8"/>
        </w:rPr>
        <w:t>到</w:t>
      </w:r>
      <w:r>
        <w:rPr>
          <w:rFonts w:hint="eastAsia"/>
          <w:spacing w:val="-9"/>
        </w:rPr>
        <w:t>但能</w:t>
      </w:r>
      <w:r>
        <w:rPr>
          <w:rFonts w:hint="eastAsia"/>
          <w:spacing w:val="-8"/>
        </w:rPr>
        <w:t>看</w:t>
      </w:r>
      <w:r>
        <w:rPr>
          <w:rFonts w:hint="eastAsia"/>
          <w:spacing w:val="-9"/>
        </w:rPr>
        <w:t>到部</w:t>
      </w:r>
      <w:r>
        <w:rPr>
          <w:rFonts w:hint="eastAsia"/>
          <w:spacing w:val="-8"/>
        </w:rPr>
        <w:t>分</w:t>
      </w:r>
      <w:r>
        <w:rPr>
          <w:rFonts w:hint="eastAsia"/>
          <w:spacing w:val="-9"/>
        </w:rPr>
        <w:t>的投</w:t>
      </w:r>
      <w:r>
        <w:rPr>
          <w:rFonts w:hint="eastAsia"/>
          <w:spacing w:val="-8"/>
        </w:rPr>
        <w:t>影</w:t>
      </w:r>
      <w:r>
        <w:rPr>
          <w:rFonts w:ascii="Times New Roman" w:cs="Times New Roman"/>
          <w:spacing w:val="-4"/>
        </w:rPr>
        <w:t>(</w:t>
      </w:r>
      <w:r>
        <w:rPr>
          <w:rFonts w:hint="eastAsia"/>
        </w:rPr>
        <w:t>图</w:t>
      </w:r>
      <w:r>
        <w:rPr>
          <w:spacing w:val="-63"/>
        </w:rPr>
        <w:t xml:space="preserve"> </w:t>
      </w:r>
      <w:r>
        <w:rPr>
          <w:rFonts w:ascii="Times New Roman" w:cs="Times New Roman"/>
          <w:spacing w:val="-4"/>
        </w:rPr>
        <w:t>3.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7"/>
        </w:rPr>
        <w:t xml:space="preserve"> </w:t>
      </w:r>
      <w:r>
        <w:rPr>
          <w:rFonts w:hint="eastAsia"/>
          <w:spacing w:val="-9"/>
        </w:rPr>
        <w:t>中的</w:t>
      </w:r>
      <w:r>
        <w:rPr>
          <w:rFonts w:hint="eastAsia"/>
          <w:spacing w:val="-8"/>
        </w:rPr>
        <w:t>杯</w:t>
      </w:r>
      <w:r>
        <w:rPr>
          <w:rFonts w:hint="eastAsia"/>
          <w:spacing w:val="-9"/>
        </w:rPr>
        <w:t>口部</w:t>
      </w:r>
      <w:r>
        <w:rPr>
          <w:rFonts w:hint="eastAsia"/>
          <w:spacing w:val="-8"/>
        </w:rPr>
        <w:t>分</w:t>
      </w:r>
      <w:r>
        <w:rPr>
          <w:rFonts w:ascii="Times New Roman" w:cs="Times New Roman"/>
          <w:spacing w:val="-4"/>
        </w:rPr>
        <w:t>)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  <w:spacing w:val="-8"/>
        </w:rPr>
        <w:t>基</w:t>
      </w:r>
      <w:r>
        <w:rPr>
          <w:rFonts w:hint="eastAsia"/>
        </w:rPr>
        <w:t>础被剖</w:t>
      </w:r>
      <w:r>
        <w:rPr>
          <w:rFonts w:hint="eastAsia"/>
          <w:spacing w:val="-2"/>
        </w:rPr>
        <w:t>切</w:t>
      </w:r>
      <w:r>
        <w:rPr>
          <w:rFonts w:hint="eastAsia"/>
        </w:rPr>
        <w:t>后，其内部的形状、大小和构造都表示得非常清楚。</w:t>
      </w:r>
    </w:p>
    <w:p w:rsidR="00800CFE" w:rsidRDefault="00800CFE" w:rsidP="00800CFE">
      <w:pPr>
        <w:kinsoku w:val="0"/>
        <w:overflowPunct w:val="0"/>
        <w:spacing w:before="7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3.1.</w:t>
      </w:r>
      <w:r>
        <w:rPr>
          <w:rFonts w:ascii="Arial" w:eastAsiaTheme="minorEastAsia" w:hAnsi="Arial" w:cs="Arial"/>
        </w:rPr>
        <w:t>2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剖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图的标注</w:t>
      </w:r>
    </w:p>
    <w:p w:rsidR="00800CFE" w:rsidRDefault="00800CFE" w:rsidP="00800CFE">
      <w:pPr>
        <w:kinsoku w:val="0"/>
        <w:overflowPunct w:val="0"/>
        <w:spacing w:before="8" w:line="150" w:lineRule="exact"/>
        <w:rPr>
          <w:sz w:val="15"/>
          <w:szCs w:val="15"/>
        </w:rPr>
      </w:pPr>
    </w:p>
    <w:p w:rsidR="00800CFE" w:rsidRDefault="0013141E" w:rsidP="00800CFE">
      <w:pPr>
        <w:pStyle w:val="a3"/>
        <w:kinsoku w:val="0"/>
        <w:overflowPunct w:val="0"/>
        <w:spacing w:line="252" w:lineRule="auto"/>
        <w:ind w:left="160" w:right="158" w:firstLine="420"/>
        <w:jc w:val="both"/>
      </w:pPr>
      <w:r>
        <w:rPr>
          <w:noProof/>
        </w:rPr>
        <w:pict>
          <v:rect id="_x0000_s1118" style="position:absolute;left:0;text-align:left;margin-left:92.05pt;margin-top:109.75pt;width:56pt;height:12pt;z-index:-25159577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83" name="图片 1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用剖面图</w:t>
      </w:r>
      <w:r w:rsidR="00800CFE">
        <w:rPr>
          <w:rFonts w:hint="eastAsia"/>
        </w:rPr>
        <w:t>配</w:t>
      </w:r>
      <w:r w:rsidR="00800CFE">
        <w:rPr>
          <w:rFonts w:hint="eastAsia"/>
          <w:spacing w:val="1"/>
        </w:rPr>
        <w:t>合其他投</w:t>
      </w:r>
      <w:r w:rsidR="00800CFE">
        <w:rPr>
          <w:rFonts w:hint="eastAsia"/>
        </w:rPr>
        <w:t>影</w:t>
      </w:r>
      <w:r w:rsidR="00800CFE">
        <w:rPr>
          <w:rFonts w:hint="eastAsia"/>
          <w:spacing w:val="1"/>
        </w:rPr>
        <w:t>图表达形</w:t>
      </w:r>
      <w:r w:rsidR="00800CFE">
        <w:rPr>
          <w:rFonts w:hint="eastAsia"/>
        </w:rPr>
        <w:t>体</w:t>
      </w:r>
      <w:r w:rsidR="00800CFE">
        <w:rPr>
          <w:rFonts w:hint="eastAsia"/>
          <w:spacing w:val="1"/>
        </w:rPr>
        <w:t>时，为了</w:t>
      </w:r>
      <w:r w:rsidR="00800CFE">
        <w:rPr>
          <w:rFonts w:hint="eastAsia"/>
        </w:rPr>
        <w:t>便</w:t>
      </w:r>
      <w:r w:rsidR="00800CFE">
        <w:rPr>
          <w:rFonts w:hint="eastAsia"/>
          <w:spacing w:val="1"/>
        </w:rPr>
        <w:t>于读图，</w:t>
      </w:r>
      <w:r w:rsidR="00800CFE">
        <w:rPr>
          <w:rFonts w:hint="eastAsia"/>
        </w:rPr>
        <w:t>要</w:t>
      </w:r>
      <w:r w:rsidR="00800CFE">
        <w:rPr>
          <w:rFonts w:hint="eastAsia"/>
          <w:spacing w:val="1"/>
        </w:rPr>
        <w:t>将剖面图</w:t>
      </w:r>
      <w:r w:rsidR="00800CFE">
        <w:rPr>
          <w:rFonts w:hint="eastAsia"/>
        </w:rPr>
        <w:t>中</w:t>
      </w:r>
      <w:r w:rsidR="00800CFE">
        <w:rPr>
          <w:rFonts w:hint="eastAsia"/>
          <w:spacing w:val="1"/>
        </w:rPr>
        <w:t>的</w:t>
      </w:r>
      <w:proofErr w:type="gramStart"/>
      <w:r w:rsidR="00800CFE">
        <w:rPr>
          <w:rFonts w:hint="eastAsia"/>
          <w:spacing w:val="1"/>
        </w:rPr>
        <w:t>剖切位</w:t>
      </w:r>
      <w:r w:rsidR="00800CFE">
        <w:rPr>
          <w:rFonts w:hint="eastAsia"/>
        </w:rPr>
        <w:t>置</w:t>
      </w:r>
      <w:proofErr w:type="gramEnd"/>
      <w:r w:rsidR="00800CFE">
        <w:rPr>
          <w:rFonts w:hint="eastAsia"/>
        </w:rPr>
        <w:t>和投</w:t>
      </w:r>
      <w:r w:rsidR="00800CFE">
        <w:t xml:space="preserve"> </w:t>
      </w:r>
      <w:proofErr w:type="gramStart"/>
      <w:r w:rsidR="00800CFE">
        <w:rPr>
          <w:rFonts w:hint="eastAsia"/>
          <w:spacing w:val="1"/>
        </w:rPr>
        <w:t>影方向</w:t>
      </w:r>
      <w:proofErr w:type="gramEnd"/>
      <w:r w:rsidR="00800CFE">
        <w:rPr>
          <w:rFonts w:hint="eastAsia"/>
        </w:rPr>
        <w:t>在图</w:t>
      </w:r>
      <w:r w:rsidR="00800CFE">
        <w:rPr>
          <w:rFonts w:hint="eastAsia"/>
          <w:spacing w:val="1"/>
        </w:rPr>
        <w:t>样中加</w:t>
      </w:r>
      <w:r w:rsidR="00800CFE">
        <w:rPr>
          <w:rFonts w:hint="eastAsia"/>
        </w:rPr>
        <w:t>以说</w:t>
      </w:r>
      <w:r w:rsidR="00800CFE">
        <w:rPr>
          <w:rFonts w:hint="eastAsia"/>
          <w:spacing w:val="1"/>
        </w:rPr>
        <w:t>明，同</w:t>
      </w:r>
      <w:r w:rsidR="00800CFE">
        <w:rPr>
          <w:rFonts w:hint="eastAsia"/>
        </w:rPr>
        <w:t>时还</w:t>
      </w:r>
      <w:r w:rsidR="00800CFE">
        <w:rPr>
          <w:rFonts w:hint="eastAsia"/>
          <w:spacing w:val="1"/>
        </w:rPr>
        <w:t>要注明</w:t>
      </w:r>
      <w:r w:rsidR="00800CFE">
        <w:rPr>
          <w:rFonts w:hint="eastAsia"/>
        </w:rPr>
        <w:t>剖面</w:t>
      </w:r>
      <w:r w:rsidR="00800CFE">
        <w:rPr>
          <w:rFonts w:hint="eastAsia"/>
          <w:spacing w:val="1"/>
        </w:rPr>
        <w:t>图名称</w:t>
      </w:r>
      <w:r w:rsidR="00800CFE">
        <w:rPr>
          <w:rFonts w:hint="eastAsia"/>
        </w:rPr>
        <w:t>，这</w:t>
      </w:r>
      <w:r w:rsidR="00800CFE">
        <w:rPr>
          <w:rFonts w:hint="eastAsia"/>
          <w:spacing w:val="1"/>
        </w:rPr>
        <w:t>就是剖</w:t>
      </w:r>
      <w:r w:rsidR="00800CFE">
        <w:rPr>
          <w:rFonts w:hint="eastAsia"/>
        </w:rPr>
        <w:t>面图</w:t>
      </w:r>
      <w:r w:rsidR="00800CFE">
        <w:rPr>
          <w:rFonts w:hint="eastAsia"/>
          <w:spacing w:val="1"/>
        </w:rPr>
        <w:t>的标注</w:t>
      </w:r>
      <w:r w:rsidR="00800CFE">
        <w:rPr>
          <w:rFonts w:hint="eastAsia"/>
        </w:rPr>
        <w:t>。国</w:t>
      </w:r>
      <w:r w:rsidR="00800CFE">
        <w:rPr>
          <w:rFonts w:hint="eastAsia"/>
          <w:spacing w:val="2"/>
        </w:rPr>
        <w:t>家制图标</w:t>
      </w:r>
      <w:r w:rsidR="00800CFE">
        <w:rPr>
          <w:spacing w:val="2"/>
        </w:rPr>
        <w:t xml:space="preserve"> </w:t>
      </w:r>
      <w:r w:rsidR="00800CFE">
        <w:rPr>
          <w:rFonts w:hint="eastAsia"/>
        </w:rPr>
        <w:t>准规定，剖面图的标注是</w:t>
      </w:r>
      <w:proofErr w:type="gramStart"/>
      <w:r w:rsidR="00800CFE">
        <w:rPr>
          <w:rFonts w:hint="eastAsia"/>
        </w:rPr>
        <w:t>由剖切符号</w:t>
      </w:r>
      <w:proofErr w:type="gramEnd"/>
      <w:r w:rsidR="00800CFE">
        <w:rPr>
          <w:rFonts w:hint="eastAsia"/>
        </w:rPr>
        <w:t>和编号组成的，如图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spacing w:val="-1"/>
        </w:rPr>
        <w:t>3.</w:t>
      </w:r>
      <w:r w:rsidR="00800CFE">
        <w:rPr>
          <w:rFonts w:ascii="Times New Roman" w:cs="Times New Roman"/>
        </w:rPr>
        <w:t xml:space="preserve">3 </w:t>
      </w:r>
      <w:r w:rsidR="00800CFE">
        <w:rPr>
          <w:rFonts w:hint="eastAsia"/>
        </w:rPr>
        <w:t>所示。</w:t>
      </w:r>
    </w:p>
    <w:p w:rsidR="00800CFE" w:rsidRDefault="00800CFE" w:rsidP="00800CFE">
      <w:pPr>
        <w:kinsoku w:val="0"/>
        <w:overflowPunct w:val="0"/>
        <w:spacing w:before="10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64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30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19" style="position:absolute;left:0;text-align:left;margin-left:306.5pt;margin-top:14.9pt;width:197pt;height:19pt;z-index:-25159475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84" name="图片 1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ind w:left="1852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073400" cy="1555750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spacing w:before="2" w:line="120" w:lineRule="exact"/>
        <w:rPr>
          <w:sz w:val="12"/>
          <w:szCs w:val="12"/>
        </w:rPr>
        <w:sectPr w:rsidR="00800CFE">
          <w:pgSz w:w="11905" w:h="16840"/>
          <w:pgMar w:top="7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</w:t>
      </w:r>
      <w:proofErr w:type="gramStart"/>
      <w:r>
        <w:rPr>
          <w:rFonts w:ascii="楷体" w:eastAsia="楷体" w:cs="楷体" w:hint="eastAsia"/>
        </w:rPr>
        <w:t>剖切符号</w:t>
      </w:r>
      <w:proofErr w:type="gramEnd"/>
    </w:p>
    <w:p w:rsidR="00800CFE" w:rsidRDefault="00800CFE" w:rsidP="00800CFE">
      <w:pPr>
        <w:kinsoku w:val="0"/>
        <w:overflowPunct w:val="0"/>
        <w:spacing w:before="14"/>
        <w:ind w:left="1179"/>
        <w:rPr>
          <w:rFonts w:ascii="黑体" w:eastAsia="黑体" w:hAnsi="Arial" w:cs="黑体"/>
          <w:sz w:val="18"/>
          <w:szCs w:val="18"/>
        </w:rPr>
      </w:pPr>
      <w:r>
        <w:br w:type="column"/>
      </w:r>
      <w:r>
        <w:rPr>
          <w:rFonts w:ascii="黑体" w:eastAsia="黑体" w:cs="黑体" w:hint="eastAsia"/>
          <w:sz w:val="18"/>
          <w:szCs w:val="18"/>
        </w:rPr>
        <w:lastRenderedPageBreak/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</w:t>
      </w:r>
      <w:r>
        <w:rPr>
          <w:rFonts w:ascii="Arial" w:eastAsia="黑体" w:hAnsi="Arial" w:cs="Arial"/>
          <w:sz w:val="18"/>
          <w:szCs w:val="18"/>
        </w:rPr>
        <w:t xml:space="preserve">3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剖面</w:t>
      </w:r>
      <w:r>
        <w:rPr>
          <w:rFonts w:ascii="黑体" w:eastAsia="黑体" w:hAnsi="Arial" w:cs="黑体" w:hint="eastAsia"/>
          <w:spacing w:val="1"/>
          <w:sz w:val="18"/>
          <w:szCs w:val="18"/>
        </w:rPr>
        <w:t>图</w:t>
      </w:r>
      <w:proofErr w:type="gramStart"/>
      <w:r>
        <w:rPr>
          <w:rFonts w:ascii="黑体" w:eastAsia="黑体" w:hAnsi="Arial" w:cs="黑体" w:hint="eastAsia"/>
          <w:sz w:val="18"/>
          <w:szCs w:val="18"/>
        </w:rPr>
        <w:t>的剖切符号</w:t>
      </w:r>
      <w:proofErr w:type="gramEnd"/>
      <w:r>
        <w:rPr>
          <w:rFonts w:ascii="黑体" w:eastAsia="黑体" w:hAnsi="Arial" w:cs="黑体" w:hint="eastAsia"/>
          <w:sz w:val="18"/>
          <w:szCs w:val="18"/>
        </w:rPr>
        <w:t>和编号</w:t>
      </w:r>
    </w:p>
    <w:p w:rsidR="00800CFE" w:rsidRDefault="00800CFE" w:rsidP="00800CFE">
      <w:pPr>
        <w:kinsoku w:val="0"/>
        <w:overflowPunct w:val="0"/>
        <w:spacing w:before="14"/>
        <w:ind w:left="1179"/>
        <w:rPr>
          <w:rFonts w:ascii="黑体" w:eastAsia="黑体" w:hAnsi="Arial" w:cs="黑体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num="2" w:space="720" w:equalWidth="0">
            <w:col w:w="1736" w:space="40"/>
            <w:col w:w="6829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4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20" w:firstLine="420"/>
        <w:jc w:val="both"/>
      </w:pPr>
      <w:r>
        <w:rPr>
          <w:rFonts w:hint="eastAsia"/>
          <w:spacing w:val="1"/>
        </w:rPr>
        <w:t>在工程图</w:t>
      </w:r>
      <w:r>
        <w:rPr>
          <w:rFonts w:hint="eastAsia"/>
        </w:rPr>
        <w:t>中</w:t>
      </w:r>
      <w:r>
        <w:rPr>
          <w:rFonts w:hint="eastAsia"/>
          <w:spacing w:val="1"/>
        </w:rPr>
        <w:t>，可省略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  <w:spacing w:val="1"/>
        </w:rPr>
        <w:t>切线，</w:t>
      </w:r>
      <w:proofErr w:type="gramStart"/>
      <w:r>
        <w:rPr>
          <w:rFonts w:hint="eastAsia"/>
          <w:spacing w:val="1"/>
        </w:rPr>
        <w:t>用</w:t>
      </w:r>
      <w:r>
        <w:rPr>
          <w:rFonts w:hint="eastAsia"/>
        </w:rPr>
        <w:t>剖</w:t>
      </w:r>
      <w:r>
        <w:rPr>
          <w:rFonts w:hint="eastAsia"/>
          <w:spacing w:val="1"/>
        </w:rPr>
        <w:t>切符号</w:t>
      </w:r>
      <w:proofErr w:type="gramEnd"/>
      <w:r>
        <w:rPr>
          <w:rFonts w:hint="eastAsia"/>
          <w:spacing w:val="1"/>
        </w:rPr>
        <w:t>表</w:t>
      </w:r>
      <w:r>
        <w:rPr>
          <w:rFonts w:hint="eastAsia"/>
        </w:rPr>
        <w:t>示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切平面</w:t>
      </w:r>
      <w:r>
        <w:rPr>
          <w:rFonts w:hint="eastAsia"/>
        </w:rPr>
        <w:t>的</w:t>
      </w:r>
      <w:r>
        <w:rPr>
          <w:rFonts w:hint="eastAsia"/>
          <w:spacing w:val="1"/>
        </w:rPr>
        <w:t>位置及投</w:t>
      </w:r>
      <w:r>
        <w:rPr>
          <w:rFonts w:hint="eastAsia"/>
        </w:rPr>
        <w:t>影</w:t>
      </w:r>
      <w:r>
        <w:rPr>
          <w:rFonts w:hint="eastAsia"/>
          <w:spacing w:val="1"/>
        </w:rPr>
        <w:t>方向。</w:t>
      </w:r>
      <w:proofErr w:type="gramStart"/>
      <w:r>
        <w:rPr>
          <w:rFonts w:hint="eastAsia"/>
          <w:spacing w:val="1"/>
        </w:rPr>
        <w:t>剖</w:t>
      </w:r>
      <w:r>
        <w:rPr>
          <w:rFonts w:hint="eastAsia"/>
        </w:rPr>
        <w:t>切符号</w:t>
      </w:r>
      <w:proofErr w:type="gramEnd"/>
      <w:r>
        <w:t xml:space="preserve"> </w:t>
      </w:r>
      <w:proofErr w:type="gramStart"/>
      <w:r>
        <w:rPr>
          <w:rFonts w:hint="eastAsia"/>
        </w:rPr>
        <w:t>由剖切位置线</w:t>
      </w:r>
      <w:proofErr w:type="gramEnd"/>
      <w:r>
        <w:rPr>
          <w:rFonts w:hint="eastAsia"/>
        </w:rPr>
        <w:t>和投射方向线组成。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18" w:firstLine="420"/>
        <w:jc w:val="both"/>
      </w:pPr>
      <w:proofErr w:type="gramStart"/>
      <w:r>
        <w:rPr>
          <w:rFonts w:hint="eastAsia"/>
          <w:spacing w:val="1"/>
        </w:rPr>
        <w:t>剖切位置</w:t>
      </w:r>
      <w:r>
        <w:rPr>
          <w:rFonts w:hint="eastAsia"/>
        </w:rPr>
        <w:t>线</w:t>
      </w:r>
      <w:proofErr w:type="gramEnd"/>
      <w:r>
        <w:rPr>
          <w:rFonts w:hint="eastAsia"/>
          <w:spacing w:val="1"/>
        </w:rPr>
        <w:t>实质上就</w:t>
      </w:r>
      <w:r>
        <w:rPr>
          <w:rFonts w:hint="eastAsia"/>
        </w:rPr>
        <w:t>是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切平面</w:t>
      </w:r>
      <w:r>
        <w:rPr>
          <w:rFonts w:hint="eastAsia"/>
        </w:rPr>
        <w:t>的</w:t>
      </w:r>
      <w:r>
        <w:rPr>
          <w:rFonts w:hint="eastAsia"/>
          <w:spacing w:val="1"/>
        </w:rPr>
        <w:t>积聚投影</w:t>
      </w:r>
      <w:r>
        <w:rPr>
          <w:rFonts w:hint="eastAsia"/>
        </w:rPr>
        <w:t>，</w:t>
      </w:r>
      <w:r>
        <w:rPr>
          <w:rFonts w:hint="eastAsia"/>
          <w:spacing w:val="1"/>
        </w:rPr>
        <w:t>它表示了</w:t>
      </w:r>
      <w:r>
        <w:rPr>
          <w:rFonts w:hint="eastAsia"/>
        </w:rPr>
        <w:t>剖</w:t>
      </w:r>
      <w:r>
        <w:rPr>
          <w:rFonts w:hint="eastAsia"/>
          <w:spacing w:val="1"/>
        </w:rPr>
        <w:t>切平面</w:t>
      </w:r>
      <w:proofErr w:type="gramStart"/>
      <w:r>
        <w:rPr>
          <w:rFonts w:hint="eastAsia"/>
          <w:spacing w:val="1"/>
        </w:rPr>
        <w:t>的</w:t>
      </w:r>
      <w:r>
        <w:rPr>
          <w:rFonts w:hint="eastAsia"/>
        </w:rPr>
        <w:t>剖</w:t>
      </w:r>
      <w:r>
        <w:rPr>
          <w:rFonts w:hint="eastAsia"/>
          <w:spacing w:val="1"/>
        </w:rPr>
        <w:t>切位置</w:t>
      </w:r>
      <w:proofErr w:type="gramEnd"/>
      <w:r>
        <w:rPr>
          <w:rFonts w:hint="eastAsia"/>
          <w:spacing w:val="1"/>
        </w:rPr>
        <w:t>。</w:t>
      </w:r>
      <w:proofErr w:type="gramStart"/>
      <w:r>
        <w:rPr>
          <w:rFonts w:hint="eastAsia"/>
        </w:rPr>
        <w:t>剖切位</w:t>
      </w:r>
      <w:r>
        <w:t xml:space="preserve"> </w:t>
      </w:r>
      <w:r>
        <w:rPr>
          <w:rFonts w:hint="eastAsia"/>
        </w:rPr>
        <w:t>置线</w:t>
      </w:r>
      <w:proofErr w:type="gramEnd"/>
      <w:r>
        <w:rPr>
          <w:rFonts w:hint="eastAsia"/>
        </w:rPr>
        <w:t>用两段粗实线绘制</w:t>
      </w:r>
      <w:r>
        <w:rPr>
          <w:rFonts w:hint="eastAsia"/>
          <w:spacing w:val="-40"/>
        </w:rPr>
        <w:t>，</w:t>
      </w:r>
      <w:r>
        <w:rPr>
          <w:rFonts w:hint="eastAsia"/>
        </w:rPr>
        <w:t>长度宜为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6</w:t>
      </w:r>
      <w:r>
        <w:rPr>
          <w:rFonts w:hint="eastAsia"/>
          <w:spacing w:val="-2"/>
        </w:rPr>
        <w:t>～</w:t>
      </w:r>
      <w:r>
        <w:rPr>
          <w:rFonts w:ascii="Times New Roman" w:cs="Times New Roman"/>
        </w:rPr>
        <w:t>10</w:t>
      </w:r>
      <w:r>
        <w:rPr>
          <w:rFonts w:ascii="Times New Roman" w:cs="Times New Roman"/>
          <w:spacing w:val="-2"/>
        </w:rPr>
        <w:t>mm</w:t>
      </w:r>
      <w:r>
        <w:rPr>
          <w:rFonts w:hint="eastAsia"/>
          <w:spacing w:val="-40"/>
        </w:rPr>
        <w:t>，</w:t>
      </w:r>
      <w:r>
        <w:rPr>
          <w:rFonts w:hint="eastAsia"/>
        </w:rPr>
        <w:t>如图</w:t>
      </w:r>
      <w:r>
        <w:rPr>
          <w:spacing w:val="-51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3 </w:t>
      </w:r>
      <w:r>
        <w:rPr>
          <w:rFonts w:hint="eastAsia"/>
        </w:rPr>
        <w:t>所示</w:t>
      </w:r>
      <w:r>
        <w:rPr>
          <w:rFonts w:hint="eastAsia"/>
          <w:spacing w:val="-40"/>
        </w:rPr>
        <w:t>。</w:t>
      </w:r>
      <w:r>
        <w:rPr>
          <w:rFonts w:hint="eastAsia"/>
          <w:spacing w:val="-2"/>
        </w:rPr>
        <w:t>投</w:t>
      </w:r>
      <w:r>
        <w:rPr>
          <w:rFonts w:hint="eastAsia"/>
        </w:rPr>
        <w:t>射方向线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又称剖视方向线</w:t>
      </w:r>
      <w:r>
        <w:rPr>
          <w:rFonts w:ascii="Times New Roman" w:cs="Times New Roman"/>
        </w:rPr>
        <w:t xml:space="preserve">) </w:t>
      </w:r>
      <w:r>
        <w:rPr>
          <w:rFonts w:hint="eastAsia"/>
          <w:spacing w:val="1"/>
        </w:rPr>
        <w:t>是</w:t>
      </w:r>
      <w:proofErr w:type="gramStart"/>
      <w:r>
        <w:rPr>
          <w:rFonts w:hint="eastAsia"/>
          <w:spacing w:val="1"/>
        </w:rPr>
        <w:t>画在</w:t>
      </w:r>
      <w:r>
        <w:rPr>
          <w:rFonts w:hint="eastAsia"/>
        </w:rPr>
        <w:t>剖切</w:t>
      </w:r>
      <w:r>
        <w:rPr>
          <w:rFonts w:hint="eastAsia"/>
          <w:spacing w:val="1"/>
        </w:rPr>
        <w:t>位置线</w:t>
      </w:r>
      <w:proofErr w:type="gramEnd"/>
      <w:r>
        <w:rPr>
          <w:rFonts w:hint="eastAsia"/>
        </w:rPr>
        <w:t>外端</w:t>
      </w:r>
      <w:r>
        <w:rPr>
          <w:rFonts w:hint="eastAsia"/>
          <w:spacing w:val="1"/>
        </w:rPr>
        <w:t>同一侧</w:t>
      </w:r>
      <w:r>
        <w:rPr>
          <w:rFonts w:hint="eastAsia"/>
        </w:rPr>
        <w:t>且</w:t>
      </w:r>
      <w:proofErr w:type="gramStart"/>
      <w:r>
        <w:rPr>
          <w:rFonts w:hint="eastAsia"/>
        </w:rPr>
        <w:t>与</w:t>
      </w:r>
      <w:r>
        <w:rPr>
          <w:rFonts w:hint="eastAsia"/>
          <w:spacing w:val="1"/>
        </w:rPr>
        <w:t>剖切位</w:t>
      </w:r>
      <w:r>
        <w:rPr>
          <w:rFonts w:hint="eastAsia"/>
        </w:rPr>
        <w:t>置线</w:t>
      </w:r>
      <w:proofErr w:type="gramEnd"/>
      <w:r>
        <w:rPr>
          <w:rFonts w:hint="eastAsia"/>
          <w:spacing w:val="1"/>
        </w:rPr>
        <w:t>垂直的</w:t>
      </w:r>
      <w:r>
        <w:rPr>
          <w:rFonts w:hint="eastAsia"/>
        </w:rPr>
        <w:t>两段</w:t>
      </w:r>
      <w:r>
        <w:rPr>
          <w:rFonts w:hint="eastAsia"/>
          <w:spacing w:val="1"/>
        </w:rPr>
        <w:t>粗实线</w:t>
      </w:r>
      <w:r>
        <w:rPr>
          <w:rFonts w:hint="eastAsia"/>
        </w:rPr>
        <w:t>，它</w:t>
      </w:r>
      <w:r>
        <w:rPr>
          <w:rFonts w:hint="eastAsia"/>
          <w:spacing w:val="1"/>
        </w:rPr>
        <w:t>表示了</w:t>
      </w:r>
      <w:r>
        <w:rPr>
          <w:rFonts w:hint="eastAsia"/>
        </w:rPr>
        <w:t>形体</w:t>
      </w:r>
      <w:proofErr w:type="gramStart"/>
      <w:r>
        <w:rPr>
          <w:rFonts w:hint="eastAsia"/>
          <w:spacing w:val="2"/>
        </w:rPr>
        <w:t>剖</w:t>
      </w:r>
      <w:proofErr w:type="gramEnd"/>
      <w:r>
        <w:rPr>
          <w:rFonts w:hint="eastAsia"/>
          <w:spacing w:val="2"/>
        </w:rPr>
        <w:t>切后剩</w:t>
      </w:r>
      <w:r>
        <w:rPr>
          <w:spacing w:val="2"/>
        </w:rPr>
        <w:t xml:space="preserve"> </w:t>
      </w:r>
      <w:r>
        <w:rPr>
          <w:rFonts w:hint="eastAsia"/>
        </w:rPr>
        <w:t>余部分的投影方向，其长度应</w:t>
      </w:r>
      <w:proofErr w:type="gramStart"/>
      <w:r>
        <w:rPr>
          <w:rFonts w:hint="eastAsia"/>
        </w:rPr>
        <w:t>短于剖切位置线</w:t>
      </w:r>
      <w:proofErr w:type="gramEnd"/>
      <w:r>
        <w:rPr>
          <w:rFonts w:hint="eastAsia"/>
        </w:rPr>
        <w:t>，宜为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4</w:t>
      </w:r>
      <w:r>
        <w:rPr>
          <w:rFonts w:hint="eastAsia"/>
        </w:rPr>
        <w:t>～</w:t>
      </w:r>
      <w:r>
        <w:rPr>
          <w:rFonts w:ascii="Times New Roman" w:cs="Times New Roman"/>
          <w:spacing w:val="-1"/>
        </w:rPr>
        <w:t>6m</w:t>
      </w:r>
      <w:r>
        <w:rPr>
          <w:rFonts w:ascii="Times New Roman" w:cs="Times New Roman"/>
          <w:spacing w:val="-2"/>
        </w:rPr>
        <w:t>m</w:t>
      </w:r>
      <w:r>
        <w:rPr>
          <w:rFonts w:hint="eastAsia"/>
        </w:rPr>
        <w:t>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 xml:space="preserve">3.3 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line="270" w:lineRule="exact"/>
      </w:pPr>
      <w:proofErr w:type="gramStart"/>
      <w:r>
        <w:rPr>
          <w:rFonts w:hint="eastAsia"/>
        </w:rPr>
        <w:t>剖切符号</w:t>
      </w:r>
      <w:proofErr w:type="gramEnd"/>
      <w:r>
        <w:rPr>
          <w:rFonts w:hint="eastAsia"/>
        </w:rPr>
        <w:t>应画在与剖面图有明显联系的投影图上</w:t>
      </w:r>
      <w:r>
        <w:rPr>
          <w:rFonts w:hint="eastAsia"/>
          <w:spacing w:val="-74"/>
        </w:rPr>
        <w:t>，</w:t>
      </w:r>
      <w:r>
        <w:rPr>
          <w:rFonts w:hint="eastAsia"/>
        </w:rPr>
        <w:t>且不宜与图面上的其他图线相接触。</w:t>
      </w:r>
    </w:p>
    <w:p w:rsidR="00800CFE" w:rsidRDefault="00800CFE" w:rsidP="00800CFE">
      <w:pPr>
        <w:kinsoku w:val="0"/>
        <w:overflowPunct w:val="0"/>
        <w:spacing w:before="2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</w:t>
      </w:r>
      <w:proofErr w:type="gramStart"/>
      <w:r>
        <w:rPr>
          <w:rFonts w:ascii="楷体" w:eastAsia="楷体" w:cs="楷体" w:hint="eastAsia"/>
        </w:rPr>
        <w:t>剖切符号</w:t>
      </w:r>
      <w:proofErr w:type="gramEnd"/>
      <w:r>
        <w:rPr>
          <w:rFonts w:ascii="楷体" w:eastAsia="楷体" w:cs="楷体" w:hint="eastAsia"/>
        </w:rPr>
        <w:t>的编号</w:t>
      </w:r>
    </w:p>
    <w:p w:rsidR="00800CFE" w:rsidRDefault="00800CFE" w:rsidP="00800CFE">
      <w:pPr>
        <w:kinsoku w:val="0"/>
        <w:overflowPunct w:val="0"/>
        <w:spacing w:before="5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18" w:firstLine="420"/>
        <w:jc w:val="both"/>
      </w:pPr>
      <w:r>
        <w:rPr>
          <w:rFonts w:hint="eastAsia"/>
          <w:spacing w:val="1"/>
        </w:rPr>
        <w:t>对一些复</w:t>
      </w:r>
      <w:r>
        <w:rPr>
          <w:rFonts w:hint="eastAsia"/>
        </w:rPr>
        <w:t>杂</w:t>
      </w:r>
      <w:r>
        <w:rPr>
          <w:rFonts w:hint="eastAsia"/>
          <w:spacing w:val="1"/>
        </w:rPr>
        <w:t>的形体，</w:t>
      </w:r>
      <w:r>
        <w:rPr>
          <w:rFonts w:hint="eastAsia"/>
        </w:rPr>
        <w:t>可</w:t>
      </w:r>
      <w:r>
        <w:rPr>
          <w:rFonts w:hint="eastAsia"/>
          <w:spacing w:val="1"/>
        </w:rPr>
        <w:t>能要</w:t>
      </w:r>
      <w:proofErr w:type="gramStart"/>
      <w:r>
        <w:rPr>
          <w:rFonts w:hint="eastAsia"/>
          <w:spacing w:val="1"/>
        </w:rPr>
        <w:t>同时</w:t>
      </w:r>
      <w:r>
        <w:rPr>
          <w:rFonts w:hint="eastAsia"/>
        </w:rPr>
        <w:t>剖</w:t>
      </w:r>
      <w:r>
        <w:rPr>
          <w:rFonts w:hint="eastAsia"/>
          <w:spacing w:val="1"/>
        </w:rPr>
        <w:t>切几次</w:t>
      </w:r>
      <w:proofErr w:type="gramEnd"/>
      <w:r>
        <w:rPr>
          <w:rFonts w:hint="eastAsia"/>
          <w:spacing w:val="1"/>
        </w:rPr>
        <w:t>才</w:t>
      </w:r>
      <w:r>
        <w:rPr>
          <w:rFonts w:hint="eastAsia"/>
        </w:rPr>
        <w:t>能</w:t>
      </w:r>
      <w:r>
        <w:rPr>
          <w:rFonts w:hint="eastAsia"/>
          <w:spacing w:val="1"/>
        </w:rPr>
        <w:t>了解其内</w:t>
      </w:r>
      <w:r>
        <w:rPr>
          <w:rFonts w:hint="eastAsia"/>
        </w:rPr>
        <w:t>部</w:t>
      </w:r>
      <w:r>
        <w:rPr>
          <w:rFonts w:hint="eastAsia"/>
          <w:spacing w:val="1"/>
        </w:rPr>
        <w:t>结构，为</w:t>
      </w:r>
      <w:r>
        <w:rPr>
          <w:rFonts w:hint="eastAsia"/>
        </w:rPr>
        <w:t>了</w:t>
      </w:r>
      <w:r>
        <w:rPr>
          <w:rFonts w:hint="eastAsia"/>
          <w:spacing w:val="1"/>
        </w:rPr>
        <w:t>区分清楚</w:t>
      </w:r>
      <w:r>
        <w:rPr>
          <w:rFonts w:hint="eastAsia"/>
        </w:rPr>
        <w:t>，对每</w:t>
      </w:r>
      <w:r>
        <w:t xml:space="preserve"> </w:t>
      </w:r>
      <w:r>
        <w:rPr>
          <w:rFonts w:hint="eastAsia"/>
          <w:spacing w:val="1"/>
        </w:rPr>
        <w:t>一次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</w:rPr>
        <w:t>切要</w:t>
      </w:r>
      <w:r>
        <w:rPr>
          <w:rFonts w:hint="eastAsia"/>
          <w:spacing w:val="1"/>
        </w:rPr>
        <w:t>进行编</w:t>
      </w:r>
      <w:r>
        <w:rPr>
          <w:rFonts w:hint="eastAsia"/>
        </w:rPr>
        <w:t>号。</w:t>
      </w:r>
      <w:r>
        <w:rPr>
          <w:rFonts w:hint="eastAsia"/>
          <w:spacing w:val="1"/>
        </w:rPr>
        <w:t>标准规</w:t>
      </w:r>
      <w:r>
        <w:rPr>
          <w:rFonts w:hint="eastAsia"/>
        </w:rPr>
        <w:t>定，</w:t>
      </w:r>
      <w:proofErr w:type="gramStart"/>
      <w:r>
        <w:rPr>
          <w:rFonts w:hint="eastAsia"/>
          <w:spacing w:val="1"/>
        </w:rPr>
        <w:t>剖切符</w:t>
      </w:r>
      <w:r>
        <w:rPr>
          <w:rFonts w:hint="eastAsia"/>
        </w:rPr>
        <w:t>号</w:t>
      </w:r>
      <w:proofErr w:type="gramEnd"/>
      <w:r>
        <w:rPr>
          <w:rFonts w:hint="eastAsia"/>
        </w:rPr>
        <w:t>的</w:t>
      </w:r>
      <w:r>
        <w:rPr>
          <w:rFonts w:hint="eastAsia"/>
          <w:spacing w:val="1"/>
        </w:rPr>
        <w:t>编号宜</w:t>
      </w:r>
      <w:r>
        <w:rPr>
          <w:rFonts w:hint="eastAsia"/>
        </w:rPr>
        <w:t>采用</w:t>
      </w:r>
      <w:r>
        <w:rPr>
          <w:rFonts w:hint="eastAsia"/>
          <w:spacing w:val="1"/>
        </w:rPr>
        <w:t>相同的</w:t>
      </w:r>
      <w:r>
        <w:rPr>
          <w:rFonts w:hint="eastAsia"/>
        </w:rPr>
        <w:t>阿拉</w:t>
      </w:r>
      <w:r>
        <w:rPr>
          <w:rFonts w:hint="eastAsia"/>
          <w:spacing w:val="1"/>
        </w:rPr>
        <w:t>伯数字</w:t>
      </w:r>
      <w:r>
        <w:rPr>
          <w:rFonts w:hint="eastAsia"/>
        </w:rPr>
        <w:t>或大</w:t>
      </w:r>
      <w:r>
        <w:rPr>
          <w:rFonts w:hint="eastAsia"/>
          <w:spacing w:val="2"/>
        </w:rPr>
        <w:t>写拉丁字</w:t>
      </w:r>
      <w:r>
        <w:rPr>
          <w:spacing w:val="2"/>
        </w:rPr>
        <w:t xml:space="preserve"> </w:t>
      </w:r>
      <w:proofErr w:type="gramStart"/>
      <w:r>
        <w:rPr>
          <w:rFonts w:hint="eastAsia"/>
        </w:rPr>
        <w:t>母按顺序</w:t>
      </w:r>
      <w:proofErr w:type="gramEnd"/>
      <w:r>
        <w:rPr>
          <w:rFonts w:hint="eastAsia"/>
        </w:rPr>
        <w:t>由左至右、由下至上连续编排，并应水平注写在剖视方向线的端部，如图</w:t>
      </w:r>
      <w:r>
        <w:rPr>
          <w:spacing w:val="-11"/>
        </w:rPr>
        <w:t xml:space="preserve"> </w:t>
      </w:r>
      <w:r>
        <w:rPr>
          <w:rFonts w:ascii="Times New Roman" w:cs="Times New Roman"/>
        </w:rPr>
        <w:t>3.3</w:t>
      </w:r>
      <w:r>
        <w:rPr>
          <w:rFonts w:ascii="Times New Roman" w:cs="Times New Roman"/>
          <w:spacing w:val="42"/>
        </w:rPr>
        <w:t xml:space="preserve"> </w:t>
      </w:r>
      <w:r>
        <w:rPr>
          <w:rFonts w:hint="eastAsia"/>
        </w:rPr>
        <w:t>所</w:t>
      </w:r>
      <w:r>
        <w:t xml:space="preserve"> </w:t>
      </w:r>
      <w:r>
        <w:rPr>
          <w:rFonts w:hint="eastAsia"/>
          <w:spacing w:val="1"/>
        </w:rPr>
        <w:t>示。然</w:t>
      </w:r>
      <w:r>
        <w:rPr>
          <w:rFonts w:hint="eastAsia"/>
        </w:rPr>
        <w:t>后在</w:t>
      </w:r>
      <w:r>
        <w:rPr>
          <w:rFonts w:hint="eastAsia"/>
          <w:spacing w:val="1"/>
        </w:rPr>
        <w:t>相应剖</w:t>
      </w:r>
      <w:r>
        <w:rPr>
          <w:rFonts w:hint="eastAsia"/>
        </w:rPr>
        <w:t>面图</w:t>
      </w:r>
      <w:r>
        <w:rPr>
          <w:rFonts w:hint="eastAsia"/>
          <w:spacing w:val="1"/>
        </w:rPr>
        <w:t>的下方</w:t>
      </w:r>
      <w:r>
        <w:rPr>
          <w:rFonts w:hint="eastAsia"/>
        </w:rPr>
        <w:t>或一</w:t>
      </w:r>
      <w:r>
        <w:rPr>
          <w:rFonts w:hint="eastAsia"/>
          <w:spacing w:val="1"/>
        </w:rPr>
        <w:t>侧</w:t>
      </w:r>
      <w:proofErr w:type="gramStart"/>
      <w:r>
        <w:rPr>
          <w:rFonts w:hint="eastAsia"/>
          <w:spacing w:val="1"/>
        </w:rPr>
        <w:t>写上</w:t>
      </w:r>
      <w:r>
        <w:rPr>
          <w:rFonts w:hint="eastAsia"/>
        </w:rPr>
        <w:t>剖切</w:t>
      </w:r>
      <w:r>
        <w:rPr>
          <w:rFonts w:hint="eastAsia"/>
          <w:spacing w:val="1"/>
        </w:rPr>
        <w:t>符号</w:t>
      </w:r>
      <w:proofErr w:type="gramEnd"/>
      <w:r>
        <w:rPr>
          <w:rFonts w:hint="eastAsia"/>
          <w:spacing w:val="1"/>
        </w:rPr>
        <w:t>的</w:t>
      </w:r>
      <w:r>
        <w:rPr>
          <w:rFonts w:hint="eastAsia"/>
        </w:rPr>
        <w:t>编号</w:t>
      </w:r>
      <w:r>
        <w:rPr>
          <w:rFonts w:hint="eastAsia"/>
          <w:spacing w:val="1"/>
        </w:rPr>
        <w:t>，作为</w:t>
      </w:r>
      <w:r>
        <w:rPr>
          <w:rFonts w:hint="eastAsia"/>
        </w:rPr>
        <w:t>剖面</w:t>
      </w:r>
      <w:r>
        <w:rPr>
          <w:rFonts w:hint="eastAsia"/>
          <w:spacing w:val="1"/>
        </w:rPr>
        <w:t>图的图</w:t>
      </w:r>
      <w:r>
        <w:rPr>
          <w:rFonts w:hint="eastAsia"/>
        </w:rPr>
        <w:t>名，</w:t>
      </w:r>
      <w:r>
        <w:rPr>
          <w:rFonts w:hint="eastAsia"/>
          <w:spacing w:val="2"/>
        </w:rPr>
        <w:t>并在图名</w:t>
      </w:r>
      <w:r>
        <w:rPr>
          <w:spacing w:val="2"/>
        </w:rPr>
        <w:t xml:space="preserve"> </w:t>
      </w:r>
      <w:r>
        <w:rPr>
          <w:rFonts w:hint="eastAsia"/>
        </w:rPr>
        <w:t>下方画上与之等长的粗实线。如图</w:t>
      </w:r>
      <w:r>
        <w:rPr>
          <w:spacing w:val="-39"/>
        </w:rPr>
        <w:t xml:space="preserve"> </w:t>
      </w:r>
      <w:r>
        <w:rPr>
          <w:rFonts w:ascii="Times New Roman" w:cs="Times New Roman"/>
        </w:rPr>
        <w:t>3.4</w:t>
      </w:r>
      <w:r>
        <w:rPr>
          <w:rFonts w:ascii="Times New Roman" w:cs="Times New Roman"/>
          <w:spacing w:val="14"/>
        </w:rPr>
        <w:t xml:space="preserve"> </w:t>
      </w:r>
      <w:r>
        <w:rPr>
          <w:rFonts w:hint="eastAsia"/>
        </w:rPr>
        <w:t>所示，</w:t>
      </w:r>
      <w:r>
        <w:rPr>
          <w:rFonts w:ascii="Times New Roman" w:cs="Times New Roman"/>
        </w:rPr>
        <w:t>1</w:t>
      </w:r>
      <w:r>
        <w:rPr>
          <w:rFonts w:hint="eastAsia"/>
          <w:spacing w:val="-2"/>
        </w:rPr>
        <w:t>－</w:t>
      </w:r>
      <w:r>
        <w:rPr>
          <w:rFonts w:ascii="Times New Roman" w:cs="Times New Roman"/>
        </w:rPr>
        <w:t>1</w:t>
      </w:r>
      <w:r>
        <w:rPr>
          <w:rFonts w:ascii="Times New Roman" w:cs="Times New Roman"/>
          <w:spacing w:val="14"/>
        </w:rPr>
        <w:t xml:space="preserve"> </w:t>
      </w:r>
      <w:r>
        <w:rPr>
          <w:rFonts w:hint="eastAsia"/>
        </w:rPr>
        <w:t>剖面图和</w:t>
      </w:r>
      <w:r>
        <w:rPr>
          <w:spacing w:val="-39"/>
        </w:rPr>
        <w:t xml:space="preserve"> </w:t>
      </w:r>
      <w:r>
        <w:rPr>
          <w:rFonts w:ascii="Times New Roman" w:cs="Times New Roman"/>
        </w:rPr>
        <w:t>2</w:t>
      </w:r>
      <w:r>
        <w:rPr>
          <w:rFonts w:hint="eastAsia"/>
        </w:rPr>
        <w:t>－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14"/>
        </w:rPr>
        <w:t xml:space="preserve"> </w:t>
      </w:r>
      <w:r>
        <w:rPr>
          <w:rFonts w:hint="eastAsia"/>
        </w:rPr>
        <w:t>剖面图，也可简称</w:t>
      </w:r>
      <w:r>
        <w:rPr>
          <w:spacing w:val="-39"/>
        </w:rPr>
        <w:t xml:space="preserve"> </w:t>
      </w:r>
      <w:r>
        <w:rPr>
          <w:rFonts w:ascii="Times New Roman" w:cs="Times New Roman"/>
        </w:rPr>
        <w:t>1</w:t>
      </w:r>
      <w:r>
        <w:rPr>
          <w:rFonts w:hint="eastAsia"/>
        </w:rPr>
        <w:t>－</w:t>
      </w:r>
      <w:r>
        <w:rPr>
          <w:rFonts w:ascii="Times New Roman" w:cs="Times New Roman"/>
        </w:rPr>
        <w:t xml:space="preserve">1 </w:t>
      </w:r>
      <w:r>
        <w:rPr>
          <w:rFonts w:hint="eastAsia"/>
        </w:rPr>
        <w:t>和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hint="eastAsia"/>
        </w:rPr>
        <w:t>－</w:t>
      </w:r>
      <w:r>
        <w:rPr>
          <w:rFonts w:ascii="Times New Roman" w:cs="Times New Roman"/>
        </w:rPr>
        <w:t>2</w:t>
      </w:r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before="20"/>
        <w:ind w:left="190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003550" cy="2520950"/>
            <wp:effectExtent l="19050" t="0" r="635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13141E" w:rsidP="00800CFE">
      <w:pPr>
        <w:kinsoku w:val="0"/>
        <w:overflowPunct w:val="0"/>
        <w:spacing w:before="93"/>
        <w:ind w:left="2774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120" style="position:absolute;left:0;text-align:left;margin-left:447.35pt;margin-top:25.9pt;width:56pt;height:12pt;z-index:-25159372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85" name="图片 1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图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pacing w:val="-1"/>
          <w:sz w:val="18"/>
          <w:szCs w:val="18"/>
        </w:rPr>
        <w:t>3.</w:t>
      </w:r>
      <w:r w:rsidR="00800CFE">
        <w:rPr>
          <w:rFonts w:ascii="Arial" w:eastAsia="黑体" w:hAnsi="Arial" w:cs="Arial"/>
          <w:sz w:val="18"/>
          <w:szCs w:val="18"/>
        </w:rPr>
        <w:t xml:space="preserve">4  </w:t>
      </w:r>
      <w:r w:rsidR="00800CFE"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杯形</w:t>
      </w:r>
      <w:r w:rsidR="00800CFE">
        <w:rPr>
          <w:rFonts w:ascii="黑体" w:eastAsia="黑体" w:hAnsi="Arial" w:cs="黑体" w:hint="eastAsia"/>
          <w:spacing w:val="1"/>
          <w:sz w:val="18"/>
          <w:szCs w:val="18"/>
        </w:rPr>
        <w:t>基</w:t>
      </w:r>
      <w:r w:rsidR="00800CFE">
        <w:rPr>
          <w:rFonts w:ascii="黑体" w:eastAsia="黑体" w:hAnsi="Arial" w:cs="黑体" w:hint="eastAsia"/>
          <w:sz w:val="18"/>
          <w:szCs w:val="18"/>
        </w:rPr>
        <w:t>础剖面图的画法及标注</w:t>
      </w:r>
    </w:p>
    <w:p w:rsidR="00800CFE" w:rsidRDefault="00800CFE" w:rsidP="00800CFE">
      <w:pPr>
        <w:kinsoku w:val="0"/>
        <w:overflowPunct w:val="0"/>
        <w:spacing w:before="10" w:line="160" w:lineRule="exact"/>
        <w:rPr>
          <w:sz w:val="16"/>
          <w:szCs w:val="16"/>
        </w:rPr>
      </w:pPr>
    </w:p>
    <w:p w:rsidR="00800CFE" w:rsidRDefault="00800CFE" w:rsidP="00800CFE">
      <w:pPr>
        <w:kinsoku w:val="0"/>
        <w:overflowPunct w:val="0"/>
        <w:ind w:right="52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65</w:t>
      </w:r>
    </w:p>
    <w:p w:rsidR="00800CFE" w:rsidRDefault="00800CFE" w:rsidP="00800CFE">
      <w:pPr>
        <w:kinsoku w:val="0"/>
        <w:overflowPunct w:val="0"/>
        <w:ind w:right="529"/>
        <w:jc w:val="right"/>
        <w:rPr>
          <w:rFonts w:ascii="OCR A Extended" w:hAnsi="OCR A Extended" w:cs="OCR A Extended"/>
          <w:sz w:val="18"/>
          <w:szCs w:val="18"/>
        </w:rPr>
        <w:sectPr w:rsidR="00800CFE">
          <w:type w:val="continuous"/>
          <w:pgSz w:w="11905" w:h="16840"/>
          <w:pgMar w:top="158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48" w:line="241" w:lineRule="auto"/>
        <w:ind w:left="160" w:right="220" w:firstLine="420"/>
        <w:jc w:val="both"/>
      </w:pPr>
      <w:r>
        <w:rPr>
          <w:rFonts w:hint="eastAsia"/>
          <w:spacing w:val="1"/>
        </w:rPr>
        <w:t>需要转折</w:t>
      </w:r>
      <w:proofErr w:type="gramStart"/>
      <w:r>
        <w:rPr>
          <w:rFonts w:hint="eastAsia"/>
        </w:rPr>
        <w:t>的</w:t>
      </w:r>
      <w:r>
        <w:rPr>
          <w:rFonts w:hint="eastAsia"/>
          <w:spacing w:val="1"/>
        </w:rPr>
        <w:t>剖切位置</w:t>
      </w:r>
      <w:r>
        <w:rPr>
          <w:rFonts w:hint="eastAsia"/>
        </w:rPr>
        <w:t>线</w:t>
      </w:r>
      <w:proofErr w:type="gramEnd"/>
      <w:r>
        <w:rPr>
          <w:rFonts w:hint="eastAsia"/>
          <w:spacing w:val="1"/>
        </w:rPr>
        <w:t>，在转折</w:t>
      </w:r>
      <w:r>
        <w:rPr>
          <w:rFonts w:hint="eastAsia"/>
        </w:rPr>
        <w:t>处</w:t>
      </w:r>
      <w:r>
        <w:rPr>
          <w:rFonts w:hint="eastAsia"/>
          <w:spacing w:val="1"/>
        </w:rPr>
        <w:t>如与其他</w:t>
      </w:r>
      <w:r>
        <w:rPr>
          <w:rFonts w:hint="eastAsia"/>
        </w:rPr>
        <w:t>图</w:t>
      </w:r>
      <w:r>
        <w:rPr>
          <w:rFonts w:hint="eastAsia"/>
          <w:spacing w:val="1"/>
        </w:rPr>
        <w:t>线容易发</w:t>
      </w:r>
      <w:r>
        <w:rPr>
          <w:rFonts w:hint="eastAsia"/>
        </w:rPr>
        <w:t>生</w:t>
      </w:r>
      <w:r>
        <w:rPr>
          <w:rFonts w:hint="eastAsia"/>
          <w:spacing w:val="1"/>
        </w:rPr>
        <w:t>混淆，应</w:t>
      </w:r>
      <w:r>
        <w:rPr>
          <w:rFonts w:hint="eastAsia"/>
        </w:rPr>
        <w:t>在</w:t>
      </w:r>
      <w:r>
        <w:rPr>
          <w:rFonts w:hint="eastAsia"/>
          <w:spacing w:val="1"/>
        </w:rPr>
        <w:t>转角的外</w:t>
      </w:r>
      <w:r>
        <w:rPr>
          <w:rFonts w:hint="eastAsia"/>
        </w:rPr>
        <w:t>侧加注</w:t>
      </w:r>
      <w:r>
        <w:t xml:space="preserve"> </w:t>
      </w:r>
      <w:r>
        <w:rPr>
          <w:rFonts w:hint="eastAsia"/>
        </w:rPr>
        <w:t>与该符号相同的编号，如图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3 </w:t>
      </w:r>
      <w:r>
        <w:rPr>
          <w:rFonts w:hint="eastAsia"/>
        </w:rPr>
        <w:t>中</w:t>
      </w:r>
      <w:r>
        <w:rPr>
          <w:rFonts w:hint="eastAsia"/>
          <w:spacing w:val="-2"/>
        </w:rPr>
        <w:t>的</w:t>
      </w:r>
      <w:r>
        <w:rPr>
          <w:rFonts w:hint="eastAsia"/>
        </w:rPr>
        <w:t>“</w:t>
      </w:r>
      <w:r>
        <w:rPr>
          <w:rFonts w:ascii="Times New Roman" w:cs="Times New Roman"/>
        </w:rPr>
        <w:t>3-3</w:t>
      </w:r>
      <w:r>
        <w:rPr>
          <w:rFonts w:hint="eastAsia"/>
        </w:rPr>
        <w:t>”。</w:t>
      </w:r>
    </w:p>
    <w:p w:rsidR="00800CFE" w:rsidRDefault="00800CFE" w:rsidP="00800CFE">
      <w:pPr>
        <w:pStyle w:val="a3"/>
        <w:kinsoku w:val="0"/>
        <w:overflowPunct w:val="0"/>
        <w:spacing w:before="15" w:line="312" w:lineRule="exact"/>
        <w:ind w:left="160" w:right="220" w:firstLine="420"/>
        <w:jc w:val="both"/>
      </w:pPr>
      <w:r>
        <w:rPr>
          <w:rFonts w:hint="eastAsia"/>
          <w:spacing w:val="1"/>
        </w:rPr>
        <w:t>如果剖面</w:t>
      </w:r>
      <w:r>
        <w:rPr>
          <w:rFonts w:hint="eastAsia"/>
        </w:rPr>
        <w:t>图</w:t>
      </w:r>
      <w:r>
        <w:rPr>
          <w:rFonts w:hint="eastAsia"/>
          <w:spacing w:val="1"/>
        </w:rPr>
        <w:t>与</w:t>
      </w:r>
      <w:proofErr w:type="gramStart"/>
      <w:r>
        <w:rPr>
          <w:rFonts w:hint="eastAsia"/>
          <w:spacing w:val="1"/>
        </w:rPr>
        <w:t>被剖切</w:t>
      </w:r>
      <w:r>
        <w:rPr>
          <w:rFonts w:hint="eastAsia"/>
        </w:rPr>
        <w:t>图</w:t>
      </w:r>
      <w:r>
        <w:rPr>
          <w:rFonts w:hint="eastAsia"/>
          <w:spacing w:val="1"/>
        </w:rPr>
        <w:t>样</w:t>
      </w:r>
      <w:proofErr w:type="gramEnd"/>
      <w:r>
        <w:rPr>
          <w:rFonts w:hint="eastAsia"/>
          <w:spacing w:val="1"/>
        </w:rPr>
        <w:t>不在同</w:t>
      </w:r>
      <w:r>
        <w:rPr>
          <w:rFonts w:hint="eastAsia"/>
        </w:rPr>
        <w:t>一</w:t>
      </w:r>
      <w:r>
        <w:rPr>
          <w:rFonts w:hint="eastAsia"/>
          <w:spacing w:val="1"/>
        </w:rPr>
        <w:t>张图纸内</w:t>
      </w:r>
      <w:r>
        <w:rPr>
          <w:rFonts w:hint="eastAsia"/>
        </w:rPr>
        <w:t>，</w:t>
      </w:r>
      <w:r>
        <w:rPr>
          <w:rFonts w:hint="eastAsia"/>
          <w:spacing w:val="1"/>
        </w:rPr>
        <w:t>此时可</w:t>
      </w:r>
      <w:proofErr w:type="gramStart"/>
      <w:r>
        <w:rPr>
          <w:rFonts w:hint="eastAsia"/>
          <w:spacing w:val="1"/>
        </w:rPr>
        <w:t>在</w:t>
      </w:r>
      <w:r>
        <w:rPr>
          <w:rFonts w:hint="eastAsia"/>
        </w:rPr>
        <w:t>剖</w:t>
      </w:r>
      <w:r>
        <w:rPr>
          <w:rFonts w:hint="eastAsia"/>
          <w:spacing w:val="1"/>
        </w:rPr>
        <w:t>切位置线</w:t>
      </w:r>
      <w:proofErr w:type="gramEnd"/>
      <w:r>
        <w:rPr>
          <w:rFonts w:hint="eastAsia"/>
        </w:rPr>
        <w:t>的</w:t>
      </w:r>
      <w:r>
        <w:rPr>
          <w:rFonts w:hint="eastAsia"/>
          <w:spacing w:val="1"/>
        </w:rPr>
        <w:t>另一侧注</w:t>
      </w:r>
      <w:r>
        <w:rPr>
          <w:rFonts w:hint="eastAsia"/>
        </w:rPr>
        <w:t>明其所</w:t>
      </w:r>
      <w:r>
        <w:t xml:space="preserve"> </w:t>
      </w:r>
      <w:r>
        <w:rPr>
          <w:rFonts w:hint="eastAsia"/>
        </w:rPr>
        <w:t>在图纸的编号，如图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 xml:space="preserve"> </w:t>
      </w:r>
      <w:r>
        <w:rPr>
          <w:rFonts w:hint="eastAsia"/>
        </w:rPr>
        <w:t>中的“建施－</w:t>
      </w:r>
      <w:r>
        <w:rPr>
          <w:rFonts w:ascii="Times New Roman" w:cs="Times New Roman"/>
        </w:rPr>
        <w:t>5</w:t>
      </w:r>
      <w:r>
        <w:rPr>
          <w:rFonts w:hint="eastAsia"/>
        </w:rPr>
        <w:t>”所示</w:t>
      </w:r>
      <w:r>
        <w:rPr>
          <w:rFonts w:hint="eastAsia"/>
          <w:spacing w:val="-2"/>
        </w:rPr>
        <w:t>，</w:t>
      </w:r>
      <w:r>
        <w:rPr>
          <w:rFonts w:hint="eastAsia"/>
        </w:rPr>
        <w:t>也可以在图纸上集中说明。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60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tabs>
          <w:tab w:val="left" w:pos="841"/>
        </w:tabs>
        <w:kinsoku w:val="0"/>
        <w:overflowPunct w:val="0"/>
        <w:spacing w:before="4" w:line="280" w:lineRule="exact"/>
        <w:ind w:left="841" w:right="221" w:hanging="341"/>
        <w:rPr>
          <w:rFonts w:ascii="楷体" w:eastAsia="楷体" w:hAnsi="Arial" w:cs="楷体"/>
          <w:w w:val="110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r>
        <w:rPr>
          <w:rFonts w:ascii="楷体" w:eastAsia="楷体" w:hAnsi="Arial" w:cs="楷体" w:hint="eastAsia"/>
          <w:sz w:val="18"/>
          <w:szCs w:val="18"/>
        </w:rPr>
        <w:t>特殊情况下</w:t>
      </w:r>
      <w:r>
        <w:rPr>
          <w:rFonts w:ascii="楷体" w:eastAsia="楷体" w:hAnsi="Arial" w:cs="楷体" w:hint="eastAsia"/>
          <w:spacing w:val="-6"/>
          <w:sz w:val="18"/>
          <w:szCs w:val="18"/>
        </w:rPr>
        <w:t>，</w:t>
      </w:r>
      <w:r>
        <w:rPr>
          <w:rFonts w:ascii="楷体" w:eastAsia="楷体" w:hAnsi="Arial" w:cs="楷体" w:hint="eastAsia"/>
          <w:sz w:val="18"/>
          <w:szCs w:val="18"/>
        </w:rPr>
        <w:t>剖切平面通过形体对称面所绘制的剖面图</w:t>
      </w:r>
      <w:r>
        <w:rPr>
          <w:rFonts w:ascii="楷体" w:eastAsia="楷体" w:hAnsi="Arial" w:cs="楷体" w:hint="eastAsia"/>
          <w:spacing w:val="-6"/>
          <w:sz w:val="18"/>
          <w:szCs w:val="18"/>
        </w:rPr>
        <w:t>，</w:t>
      </w:r>
      <w:r>
        <w:rPr>
          <w:rFonts w:ascii="楷体" w:eastAsia="楷体" w:hAnsi="Arial" w:cs="楷体" w:hint="eastAsia"/>
          <w:sz w:val="18"/>
          <w:szCs w:val="18"/>
        </w:rPr>
        <w:t>以及通过门</w:t>
      </w:r>
      <w:r>
        <w:rPr>
          <w:rFonts w:ascii="楷体" w:eastAsia="楷体" w:hAnsi="Arial" w:cs="楷体" w:hint="eastAsia"/>
          <w:spacing w:val="-6"/>
          <w:sz w:val="18"/>
          <w:szCs w:val="18"/>
        </w:rPr>
        <w:t>、</w:t>
      </w:r>
      <w:r>
        <w:rPr>
          <w:rFonts w:ascii="楷体" w:eastAsia="楷体" w:hAnsi="Arial" w:cs="楷体" w:hint="eastAsia"/>
          <w:sz w:val="18"/>
          <w:szCs w:val="18"/>
        </w:rPr>
        <w:t>窗洞口位置</w:t>
      </w:r>
      <w:proofErr w:type="gramStart"/>
      <w:r>
        <w:rPr>
          <w:rFonts w:ascii="楷体" w:eastAsia="楷体" w:hAnsi="Arial" w:cs="楷体" w:hint="eastAsia"/>
          <w:sz w:val="18"/>
          <w:szCs w:val="18"/>
        </w:rPr>
        <w:t>水平剖切房屋</w:t>
      </w:r>
      <w:proofErr w:type="gramEnd"/>
      <w:r>
        <w:rPr>
          <w:rFonts w:ascii="楷体" w:eastAsia="楷体" w:hAnsi="Arial" w:cs="楷体"/>
          <w:sz w:val="18"/>
          <w:szCs w:val="18"/>
        </w:rPr>
        <w:t xml:space="preserve"> </w:t>
      </w:r>
      <w:r>
        <w:rPr>
          <w:rFonts w:ascii="楷体" w:eastAsia="楷体" w:hAnsi="Arial" w:cs="楷体" w:hint="eastAsia"/>
          <w:w w:val="110"/>
          <w:sz w:val="18"/>
          <w:szCs w:val="18"/>
        </w:rPr>
        <w:t>所绘制的建筑平面图，可以不在图上</w:t>
      </w:r>
      <w:proofErr w:type="gramStart"/>
      <w:r>
        <w:rPr>
          <w:rFonts w:ascii="楷体" w:eastAsia="楷体" w:hAnsi="Arial" w:cs="楷体" w:hint="eastAsia"/>
          <w:w w:val="110"/>
          <w:sz w:val="18"/>
          <w:szCs w:val="18"/>
        </w:rPr>
        <w:t>标注剖切符号</w:t>
      </w:r>
      <w:proofErr w:type="gramEnd"/>
      <w:r>
        <w:rPr>
          <w:rFonts w:ascii="楷体" w:eastAsia="楷体" w:hAnsi="Arial" w:cs="楷体" w:hint="eastAsia"/>
          <w:w w:val="110"/>
          <w:sz w:val="18"/>
          <w:szCs w:val="18"/>
        </w:rPr>
        <w:t>。</w:t>
      </w:r>
    </w:p>
    <w:p w:rsidR="00800CFE" w:rsidRDefault="00800CFE" w:rsidP="00800CFE">
      <w:pPr>
        <w:kinsoku w:val="0"/>
        <w:overflowPunct w:val="0"/>
        <w:spacing w:before="12"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3.1.</w:t>
      </w:r>
      <w:r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剖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图的图示方法</w:t>
      </w:r>
    </w:p>
    <w:p w:rsidR="00800CFE" w:rsidRDefault="00800CFE" w:rsidP="00800CFE">
      <w:pPr>
        <w:kinsoku w:val="0"/>
        <w:overflowPunct w:val="0"/>
        <w:spacing w:before="4" w:line="130" w:lineRule="exact"/>
        <w:rPr>
          <w:sz w:val="13"/>
          <w:szCs w:val="13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hint="eastAsia"/>
        </w:rPr>
        <w:t>以图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5 </w:t>
      </w:r>
      <w:r>
        <w:rPr>
          <w:rFonts w:hint="eastAsia"/>
        </w:rPr>
        <w:t>为</w:t>
      </w:r>
      <w:r>
        <w:rPr>
          <w:rFonts w:hint="eastAsia"/>
          <w:spacing w:val="-2"/>
        </w:rPr>
        <w:t>例</w:t>
      </w:r>
      <w:r>
        <w:rPr>
          <w:rFonts w:hint="eastAsia"/>
        </w:rPr>
        <w:t>，说明剖面图的图示方法，介绍如下。</w:t>
      </w:r>
    </w:p>
    <w:p w:rsidR="00800CFE" w:rsidRDefault="00800CFE" w:rsidP="00800CFE">
      <w:pPr>
        <w:pStyle w:val="a3"/>
        <w:kinsoku w:val="0"/>
        <w:overflowPunct w:val="0"/>
        <w:spacing w:before="14" w:line="300" w:lineRule="exact"/>
        <w:ind w:left="160" w:right="116" w:firstLine="420"/>
        <w:jc w:val="both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确定</w:t>
      </w:r>
      <w:proofErr w:type="gramStart"/>
      <w:r>
        <w:rPr>
          <w:rFonts w:hint="eastAsia"/>
          <w:spacing w:val="3"/>
        </w:rPr>
        <w:t>剖</w:t>
      </w:r>
      <w:proofErr w:type="gramEnd"/>
      <w:r>
        <w:rPr>
          <w:rFonts w:hint="eastAsia"/>
          <w:spacing w:val="3"/>
        </w:rPr>
        <w:t>切</w:t>
      </w:r>
      <w:r>
        <w:rPr>
          <w:rFonts w:hint="eastAsia"/>
          <w:spacing w:val="2"/>
        </w:rPr>
        <w:t>平面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位</w:t>
      </w:r>
      <w:r>
        <w:rPr>
          <w:rFonts w:hint="eastAsia"/>
          <w:spacing w:val="3"/>
        </w:rPr>
        <w:t>置</w:t>
      </w:r>
      <w:r>
        <w:rPr>
          <w:rFonts w:hint="eastAsia"/>
          <w:spacing w:val="2"/>
        </w:rPr>
        <w:t>。为</w:t>
      </w:r>
      <w:r>
        <w:rPr>
          <w:rFonts w:hint="eastAsia"/>
          <w:spacing w:val="3"/>
        </w:rPr>
        <w:t>了</w:t>
      </w:r>
      <w:r>
        <w:rPr>
          <w:rFonts w:hint="eastAsia"/>
          <w:spacing w:val="2"/>
        </w:rPr>
        <w:t>更</w:t>
      </w:r>
      <w:r>
        <w:rPr>
          <w:rFonts w:hint="eastAsia"/>
          <w:spacing w:val="3"/>
        </w:rPr>
        <w:t>好</w:t>
      </w:r>
      <w:r>
        <w:rPr>
          <w:rFonts w:hint="eastAsia"/>
          <w:spacing w:val="2"/>
        </w:rPr>
        <w:t>地反</w:t>
      </w:r>
      <w:r>
        <w:rPr>
          <w:rFonts w:hint="eastAsia"/>
          <w:spacing w:val="3"/>
        </w:rPr>
        <w:t>映</w:t>
      </w:r>
      <w:r>
        <w:rPr>
          <w:rFonts w:hint="eastAsia"/>
          <w:spacing w:val="2"/>
        </w:rPr>
        <w:t>出</w:t>
      </w:r>
      <w:r>
        <w:rPr>
          <w:rFonts w:hint="eastAsia"/>
          <w:spacing w:val="3"/>
        </w:rPr>
        <w:t>形</w:t>
      </w:r>
      <w:r>
        <w:rPr>
          <w:rFonts w:hint="eastAsia"/>
          <w:spacing w:val="2"/>
        </w:rPr>
        <w:t>体的</w:t>
      </w:r>
      <w:r>
        <w:rPr>
          <w:rFonts w:hint="eastAsia"/>
          <w:spacing w:val="3"/>
        </w:rPr>
        <w:t>内</w:t>
      </w:r>
      <w:r>
        <w:rPr>
          <w:rFonts w:hint="eastAsia"/>
          <w:spacing w:val="2"/>
        </w:rPr>
        <w:t>部</w:t>
      </w:r>
      <w:r>
        <w:rPr>
          <w:rFonts w:hint="eastAsia"/>
          <w:spacing w:val="3"/>
        </w:rPr>
        <w:t>形</w:t>
      </w:r>
      <w:r>
        <w:rPr>
          <w:rFonts w:hint="eastAsia"/>
          <w:spacing w:val="2"/>
        </w:rPr>
        <w:t>状和</w:t>
      </w:r>
      <w:r>
        <w:rPr>
          <w:rFonts w:hint="eastAsia"/>
          <w:spacing w:val="3"/>
        </w:rPr>
        <w:t>结</w:t>
      </w:r>
      <w:r>
        <w:rPr>
          <w:rFonts w:hint="eastAsia"/>
          <w:spacing w:val="2"/>
        </w:rPr>
        <w:t>构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一般</w:t>
      </w:r>
      <w:r>
        <w:rPr>
          <w:rFonts w:hint="eastAsia"/>
          <w:spacing w:val="3"/>
        </w:rPr>
        <w:t>都</w:t>
      </w:r>
      <w:proofErr w:type="gramStart"/>
      <w:r>
        <w:rPr>
          <w:rFonts w:hint="eastAsia"/>
          <w:spacing w:val="2"/>
        </w:rPr>
        <w:t>使</w:t>
      </w:r>
      <w:r>
        <w:rPr>
          <w:rFonts w:hint="eastAsia"/>
          <w:spacing w:val="3"/>
        </w:rPr>
        <w:t>剖</w:t>
      </w:r>
      <w:r>
        <w:rPr>
          <w:rFonts w:hint="eastAsia"/>
        </w:rPr>
        <w:t>切</w:t>
      </w:r>
      <w:proofErr w:type="gramEnd"/>
      <w:r>
        <w:t xml:space="preserve"> </w:t>
      </w:r>
      <w:r>
        <w:rPr>
          <w:rFonts w:hint="eastAsia"/>
          <w:spacing w:val="1"/>
        </w:rPr>
        <w:t>平面平</w:t>
      </w:r>
      <w:r>
        <w:rPr>
          <w:rFonts w:hint="eastAsia"/>
        </w:rPr>
        <w:t>行于</w:t>
      </w:r>
      <w:r>
        <w:rPr>
          <w:rFonts w:hint="eastAsia"/>
          <w:spacing w:val="1"/>
        </w:rPr>
        <w:t>基本投</w:t>
      </w:r>
      <w:r>
        <w:rPr>
          <w:rFonts w:hint="eastAsia"/>
        </w:rPr>
        <w:t>影面</w:t>
      </w:r>
      <w:r>
        <w:rPr>
          <w:rFonts w:hint="eastAsia"/>
          <w:spacing w:val="1"/>
        </w:rPr>
        <w:t>，从而</w:t>
      </w:r>
      <w:r>
        <w:rPr>
          <w:rFonts w:hint="eastAsia"/>
        </w:rPr>
        <w:t>使得</w:t>
      </w:r>
      <w:r>
        <w:rPr>
          <w:rFonts w:hint="eastAsia"/>
          <w:spacing w:val="1"/>
        </w:rPr>
        <w:t>截面的</w:t>
      </w:r>
      <w:r>
        <w:rPr>
          <w:rFonts w:hint="eastAsia"/>
        </w:rPr>
        <w:t>投影</w:t>
      </w:r>
      <w:r>
        <w:rPr>
          <w:rFonts w:hint="eastAsia"/>
          <w:spacing w:val="1"/>
        </w:rPr>
        <w:t>反映实</w:t>
      </w:r>
      <w:r>
        <w:rPr>
          <w:rFonts w:hint="eastAsia"/>
        </w:rPr>
        <w:t>形，</w:t>
      </w:r>
      <w:r>
        <w:rPr>
          <w:rFonts w:hint="eastAsia"/>
          <w:spacing w:val="1"/>
        </w:rPr>
        <w:t>同时也</w:t>
      </w:r>
      <w:r>
        <w:rPr>
          <w:rFonts w:hint="eastAsia"/>
        </w:rPr>
        <w:t>便于</w:t>
      </w:r>
      <w:r>
        <w:rPr>
          <w:rFonts w:hint="eastAsia"/>
          <w:spacing w:val="1"/>
        </w:rPr>
        <w:t>作图；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</w:rPr>
        <w:t>切</w:t>
      </w:r>
      <w:r>
        <w:rPr>
          <w:rFonts w:hint="eastAsia"/>
          <w:spacing w:val="2"/>
        </w:rPr>
        <w:t>平面应尽</w:t>
      </w:r>
      <w:r>
        <w:rPr>
          <w:spacing w:val="2"/>
        </w:rPr>
        <w:t xml:space="preserve"> </w:t>
      </w:r>
      <w:proofErr w:type="gramStart"/>
      <w:r>
        <w:rPr>
          <w:rFonts w:hint="eastAsia"/>
          <w:spacing w:val="2"/>
        </w:rPr>
        <w:t>量通过</w:t>
      </w:r>
      <w:proofErr w:type="gramEnd"/>
      <w:r>
        <w:rPr>
          <w:rFonts w:hint="eastAsia"/>
          <w:spacing w:val="2"/>
        </w:rPr>
        <w:t>形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内部结构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对称平面</w:t>
      </w:r>
      <w:r>
        <w:rPr>
          <w:rFonts w:hint="eastAsia"/>
          <w:spacing w:val="3"/>
        </w:rPr>
        <w:t>、</w:t>
      </w:r>
      <w:r>
        <w:rPr>
          <w:rFonts w:hint="eastAsia"/>
          <w:spacing w:val="2"/>
        </w:rPr>
        <w:t>轴线或其</w:t>
      </w:r>
      <w:r>
        <w:rPr>
          <w:rFonts w:hint="eastAsia"/>
          <w:spacing w:val="3"/>
        </w:rPr>
        <w:t>他</w:t>
      </w:r>
      <w:r>
        <w:rPr>
          <w:rFonts w:hint="eastAsia"/>
          <w:spacing w:val="2"/>
        </w:rPr>
        <w:t>适宜的位置</w:t>
      </w:r>
      <w:r>
        <w:rPr>
          <w:rFonts w:ascii="Times New Roman" w:cs="Times New Roman"/>
          <w:spacing w:val="3"/>
        </w:rPr>
        <w:t>(</w:t>
      </w:r>
      <w:r>
        <w:rPr>
          <w:rFonts w:hint="eastAsia"/>
          <w:spacing w:val="2"/>
        </w:rPr>
        <w:t>如孔、洞</w:t>
      </w:r>
      <w:r>
        <w:rPr>
          <w:rFonts w:hint="eastAsia"/>
          <w:spacing w:val="3"/>
        </w:rPr>
        <w:t>、</w:t>
      </w:r>
      <w:r>
        <w:rPr>
          <w:rFonts w:hint="eastAsia"/>
          <w:spacing w:val="2"/>
        </w:rPr>
        <w:t>槽的中心线</w:t>
      </w:r>
      <w:r>
        <w:rPr>
          <w:rFonts w:ascii="Times New Roman" w:cs="Times New Roman"/>
          <w:spacing w:val="3"/>
        </w:rPr>
        <w:t>)</w:t>
      </w:r>
      <w:r>
        <w:rPr>
          <w:rFonts w:hint="eastAsia"/>
          <w:spacing w:val="2"/>
        </w:rPr>
        <w:t>，这样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才有利</w:t>
      </w:r>
      <w:r>
        <w:rPr>
          <w:rFonts w:hint="eastAsia"/>
        </w:rPr>
        <w:t>于使</w:t>
      </w:r>
      <w:r>
        <w:rPr>
          <w:rFonts w:hint="eastAsia"/>
          <w:spacing w:val="1"/>
        </w:rPr>
        <w:t>画出的</w:t>
      </w:r>
      <w:r>
        <w:rPr>
          <w:rFonts w:hint="eastAsia"/>
        </w:rPr>
        <w:t>截面</w:t>
      </w:r>
      <w:r>
        <w:rPr>
          <w:rFonts w:hint="eastAsia"/>
          <w:spacing w:val="1"/>
        </w:rPr>
        <w:t>图形直</w:t>
      </w:r>
      <w:r>
        <w:rPr>
          <w:rFonts w:hint="eastAsia"/>
        </w:rPr>
        <w:t>接在</w:t>
      </w:r>
      <w:r>
        <w:rPr>
          <w:rFonts w:hint="eastAsia"/>
          <w:spacing w:val="1"/>
        </w:rPr>
        <w:t>投影图</w:t>
      </w:r>
      <w:r>
        <w:rPr>
          <w:rFonts w:hint="eastAsia"/>
        </w:rPr>
        <w:t>位置</w:t>
      </w:r>
      <w:r>
        <w:rPr>
          <w:rFonts w:hint="eastAsia"/>
          <w:spacing w:val="1"/>
        </w:rPr>
        <w:t>上反映</w:t>
      </w:r>
      <w:r>
        <w:rPr>
          <w:rFonts w:hint="eastAsia"/>
        </w:rPr>
        <w:t>内部</w:t>
      </w:r>
      <w:r>
        <w:rPr>
          <w:rFonts w:hint="eastAsia"/>
          <w:spacing w:val="1"/>
        </w:rPr>
        <w:t>实形，</w:t>
      </w:r>
      <w:r>
        <w:rPr>
          <w:rFonts w:hint="eastAsia"/>
        </w:rPr>
        <w:t>使得</w:t>
      </w:r>
      <w:r>
        <w:rPr>
          <w:rFonts w:hint="eastAsia"/>
          <w:spacing w:val="1"/>
        </w:rPr>
        <w:t>它们由</w:t>
      </w:r>
      <w:r>
        <w:rPr>
          <w:rFonts w:hint="eastAsia"/>
        </w:rPr>
        <w:t>不可</w:t>
      </w:r>
      <w:r>
        <w:rPr>
          <w:rFonts w:hint="eastAsia"/>
          <w:spacing w:val="2"/>
        </w:rPr>
        <w:t>见变为可</w:t>
      </w:r>
      <w:r>
        <w:rPr>
          <w:spacing w:val="2"/>
        </w:rPr>
        <w:t xml:space="preserve"> </w:t>
      </w:r>
      <w:r>
        <w:rPr>
          <w:rFonts w:hint="eastAsia"/>
        </w:rPr>
        <w:t>见</w:t>
      </w:r>
      <w:r>
        <w:rPr>
          <w:rFonts w:hint="eastAsia"/>
          <w:spacing w:val="-6"/>
        </w:rPr>
        <w:t>，</w:t>
      </w:r>
      <w:r>
        <w:rPr>
          <w:rFonts w:hint="eastAsia"/>
        </w:rPr>
        <w:t>并表达得完整</w:t>
      </w:r>
      <w:r>
        <w:rPr>
          <w:rFonts w:hint="eastAsia"/>
          <w:spacing w:val="-6"/>
        </w:rPr>
        <w:t>、</w:t>
      </w:r>
      <w:r>
        <w:rPr>
          <w:rFonts w:hint="eastAsia"/>
        </w:rPr>
        <w:t>清楚</w:t>
      </w:r>
      <w:r>
        <w:rPr>
          <w:rFonts w:hint="eastAsia"/>
          <w:spacing w:val="-6"/>
        </w:rPr>
        <w:t>。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5</w:t>
      </w:r>
      <w:r>
        <w:rPr>
          <w:rFonts w:ascii="Times New Roman" w:cs="Times New Roman"/>
          <w:spacing w:val="-2"/>
        </w:rPr>
        <w:t>(</w:t>
      </w:r>
      <w:r>
        <w:rPr>
          <w:rFonts w:ascii="Times New Roman" w:cs="Times New Roman"/>
        </w:rPr>
        <w:t>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6"/>
        </w:rPr>
        <w:t>，</w:t>
      </w:r>
      <w:r>
        <w:rPr>
          <w:rFonts w:hint="eastAsia"/>
        </w:rPr>
        <w:t>取</w:t>
      </w:r>
      <w:r>
        <w:rPr>
          <w:rFonts w:hint="eastAsia"/>
          <w:spacing w:val="-2"/>
        </w:rPr>
        <w:t>台</w:t>
      </w:r>
      <w:r>
        <w:rPr>
          <w:rFonts w:hint="eastAsia"/>
        </w:rPr>
        <w:t>阶两边墙体之间的侧平面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 xml:space="preserve">P </w:t>
      </w:r>
      <w:r>
        <w:rPr>
          <w:rFonts w:hint="eastAsia"/>
        </w:rPr>
        <w:t>为剖</w:t>
      </w:r>
      <w:r>
        <w:rPr>
          <w:rFonts w:hint="eastAsia"/>
          <w:spacing w:val="-2"/>
        </w:rPr>
        <w:t>切</w:t>
      </w:r>
      <w:r>
        <w:rPr>
          <w:rFonts w:hint="eastAsia"/>
        </w:rPr>
        <w:t>平面。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2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画出</w:t>
      </w:r>
      <w:r>
        <w:rPr>
          <w:rFonts w:hint="eastAsia"/>
          <w:spacing w:val="3"/>
        </w:rPr>
        <w:t>剖面</w:t>
      </w:r>
      <w:proofErr w:type="gramStart"/>
      <w:r>
        <w:rPr>
          <w:rFonts w:hint="eastAsia"/>
          <w:spacing w:val="2"/>
        </w:rPr>
        <w:t>的剖</w:t>
      </w:r>
      <w:r>
        <w:rPr>
          <w:rFonts w:hint="eastAsia"/>
          <w:spacing w:val="3"/>
        </w:rPr>
        <w:t>切</w:t>
      </w:r>
      <w:r>
        <w:rPr>
          <w:rFonts w:hint="eastAsia"/>
          <w:spacing w:val="2"/>
        </w:rPr>
        <w:t>符</w:t>
      </w:r>
      <w:r>
        <w:rPr>
          <w:rFonts w:hint="eastAsia"/>
          <w:spacing w:val="3"/>
        </w:rPr>
        <w:t>号</w:t>
      </w:r>
      <w:proofErr w:type="gramEnd"/>
      <w:r>
        <w:rPr>
          <w:rFonts w:hint="eastAsia"/>
          <w:spacing w:val="2"/>
        </w:rPr>
        <w:t>并进</w:t>
      </w:r>
      <w:r>
        <w:rPr>
          <w:rFonts w:hint="eastAsia"/>
          <w:spacing w:val="3"/>
        </w:rPr>
        <w:t>行</w:t>
      </w:r>
      <w:r>
        <w:rPr>
          <w:rFonts w:hint="eastAsia"/>
          <w:spacing w:val="2"/>
        </w:rPr>
        <w:t>标</w:t>
      </w:r>
      <w:r>
        <w:rPr>
          <w:rFonts w:hint="eastAsia"/>
          <w:spacing w:val="3"/>
        </w:rPr>
        <w:t>注</w:t>
      </w:r>
      <w:r>
        <w:rPr>
          <w:rFonts w:hint="eastAsia"/>
          <w:spacing w:val="2"/>
        </w:rPr>
        <w:t>。</w:t>
      </w:r>
      <w:proofErr w:type="gramStart"/>
      <w:r>
        <w:rPr>
          <w:rFonts w:hint="eastAsia"/>
          <w:spacing w:val="2"/>
        </w:rPr>
        <w:t>剖</w:t>
      </w:r>
      <w:proofErr w:type="gramEnd"/>
      <w:r>
        <w:rPr>
          <w:rFonts w:hint="eastAsia"/>
          <w:spacing w:val="3"/>
        </w:rPr>
        <w:t>切</w:t>
      </w:r>
      <w:r>
        <w:rPr>
          <w:rFonts w:hint="eastAsia"/>
          <w:spacing w:val="2"/>
        </w:rPr>
        <w:t>平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的位</w:t>
      </w:r>
      <w:r>
        <w:rPr>
          <w:rFonts w:hint="eastAsia"/>
          <w:spacing w:val="3"/>
        </w:rPr>
        <w:t>置</w:t>
      </w:r>
      <w:r>
        <w:rPr>
          <w:rFonts w:hint="eastAsia"/>
          <w:spacing w:val="2"/>
        </w:rPr>
        <w:t>确</w:t>
      </w:r>
      <w:r>
        <w:rPr>
          <w:rFonts w:hint="eastAsia"/>
          <w:spacing w:val="3"/>
        </w:rPr>
        <w:t>定</w:t>
      </w:r>
      <w:r>
        <w:rPr>
          <w:rFonts w:hint="eastAsia"/>
          <w:spacing w:val="2"/>
        </w:rPr>
        <w:t>以后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应</w:t>
      </w:r>
      <w:r>
        <w:rPr>
          <w:rFonts w:hint="eastAsia"/>
          <w:spacing w:val="3"/>
        </w:rPr>
        <w:t>在</w:t>
      </w:r>
      <w:r>
        <w:rPr>
          <w:rFonts w:hint="eastAsia"/>
          <w:spacing w:val="2"/>
        </w:rPr>
        <w:t>投影</w:t>
      </w:r>
      <w:r>
        <w:rPr>
          <w:rFonts w:hint="eastAsia"/>
          <w:spacing w:val="3"/>
        </w:rPr>
        <w:t>图</w:t>
      </w:r>
      <w:r>
        <w:rPr>
          <w:rFonts w:hint="eastAsia"/>
          <w:spacing w:val="2"/>
        </w:rPr>
        <w:t>上</w:t>
      </w:r>
      <w:r>
        <w:rPr>
          <w:rFonts w:hint="eastAsia"/>
          <w:spacing w:val="3"/>
        </w:rPr>
        <w:t>的</w:t>
      </w:r>
      <w:r>
        <w:rPr>
          <w:rFonts w:hint="eastAsia"/>
        </w:rPr>
        <w:t>相</w:t>
      </w:r>
      <w:r>
        <w:t xml:space="preserve"> </w:t>
      </w:r>
      <w:proofErr w:type="gramStart"/>
      <w:r>
        <w:rPr>
          <w:rFonts w:hint="eastAsia"/>
        </w:rPr>
        <w:t>应位置画上剖切</w:t>
      </w:r>
      <w:proofErr w:type="gramEnd"/>
      <w:r>
        <w:rPr>
          <w:rFonts w:hint="eastAsia"/>
        </w:rPr>
        <w:t>符号并进行编号</w:t>
      </w:r>
      <w:r>
        <w:rPr>
          <w:rFonts w:hint="eastAsia"/>
          <w:spacing w:val="-33"/>
        </w:rPr>
        <w:t>，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5(c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中的投影图所示</w:t>
      </w:r>
      <w:r>
        <w:rPr>
          <w:rFonts w:hint="eastAsia"/>
          <w:spacing w:val="-33"/>
        </w:rPr>
        <w:t>。</w:t>
      </w:r>
      <w:r>
        <w:rPr>
          <w:rFonts w:hint="eastAsia"/>
        </w:rPr>
        <w:t>这样做既便于读者读图</w:t>
      </w:r>
      <w:r>
        <w:rPr>
          <w:rFonts w:hint="eastAsia"/>
          <w:spacing w:val="-33"/>
        </w:rPr>
        <w:t>，</w:t>
      </w:r>
      <w:r>
        <w:rPr>
          <w:rFonts w:hint="eastAsia"/>
        </w:rPr>
        <w:t>又</w:t>
      </w:r>
      <w:r>
        <w:t xml:space="preserve"> </w:t>
      </w:r>
      <w:r>
        <w:rPr>
          <w:rFonts w:hint="eastAsia"/>
        </w:rPr>
        <w:t>为下一步的作图打下了基础。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22" w:firstLine="420"/>
        <w:jc w:val="both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画出</w:t>
      </w:r>
      <w:r>
        <w:rPr>
          <w:rFonts w:hint="eastAsia"/>
          <w:spacing w:val="3"/>
        </w:rPr>
        <w:t>截面</w:t>
      </w:r>
      <w:r>
        <w:rPr>
          <w:rFonts w:hint="eastAsia"/>
          <w:spacing w:val="2"/>
        </w:rPr>
        <w:t>和剖</w:t>
      </w:r>
      <w:r>
        <w:rPr>
          <w:rFonts w:hint="eastAsia"/>
          <w:spacing w:val="3"/>
        </w:rPr>
        <w:t>开</w:t>
      </w:r>
      <w:r>
        <w:rPr>
          <w:rFonts w:hint="eastAsia"/>
          <w:spacing w:val="2"/>
        </w:rPr>
        <w:t>后</w:t>
      </w:r>
      <w:r>
        <w:rPr>
          <w:rFonts w:hint="eastAsia"/>
          <w:spacing w:val="3"/>
        </w:rPr>
        <w:t>剩</w:t>
      </w:r>
      <w:r>
        <w:rPr>
          <w:rFonts w:hint="eastAsia"/>
          <w:spacing w:val="2"/>
        </w:rPr>
        <w:t>余部</w:t>
      </w:r>
      <w:r>
        <w:rPr>
          <w:rFonts w:hint="eastAsia"/>
          <w:spacing w:val="3"/>
        </w:rPr>
        <w:t>分</w:t>
      </w:r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轮</w:t>
      </w:r>
      <w:r>
        <w:rPr>
          <w:rFonts w:hint="eastAsia"/>
          <w:spacing w:val="2"/>
        </w:rPr>
        <w:t>廓线</w:t>
      </w:r>
      <w:r>
        <w:rPr>
          <w:rFonts w:hint="eastAsia"/>
          <w:spacing w:val="3"/>
        </w:rPr>
        <w:t>。</w:t>
      </w:r>
      <w:r>
        <w:rPr>
          <w:rFonts w:hint="eastAsia"/>
          <w:spacing w:val="2"/>
        </w:rPr>
        <w:t>按</w:t>
      </w:r>
      <w:r>
        <w:rPr>
          <w:rFonts w:hint="eastAsia"/>
          <w:spacing w:val="3"/>
        </w:rPr>
        <w:t>剖</w:t>
      </w:r>
      <w:r>
        <w:rPr>
          <w:rFonts w:hint="eastAsia"/>
          <w:spacing w:val="2"/>
        </w:rPr>
        <w:t>切平</w:t>
      </w:r>
      <w:r>
        <w:rPr>
          <w:rFonts w:hint="eastAsia"/>
          <w:spacing w:val="3"/>
        </w:rPr>
        <w:t>面</w:t>
      </w:r>
      <w:proofErr w:type="gramStart"/>
      <w:r>
        <w:rPr>
          <w:rFonts w:hint="eastAsia"/>
          <w:spacing w:val="2"/>
        </w:rPr>
        <w:t>的</w:t>
      </w:r>
      <w:r>
        <w:rPr>
          <w:rFonts w:hint="eastAsia"/>
          <w:spacing w:val="3"/>
        </w:rPr>
        <w:t>剖</w:t>
      </w:r>
      <w:r>
        <w:rPr>
          <w:rFonts w:hint="eastAsia"/>
          <w:spacing w:val="2"/>
        </w:rPr>
        <w:t>切位</w:t>
      </w:r>
      <w:r>
        <w:rPr>
          <w:rFonts w:hint="eastAsia"/>
          <w:spacing w:val="3"/>
        </w:rPr>
        <w:t>置</w:t>
      </w:r>
      <w:proofErr w:type="gramEnd"/>
      <w:r>
        <w:rPr>
          <w:rFonts w:hint="eastAsia"/>
          <w:spacing w:val="2"/>
        </w:rPr>
        <w:t>，</w:t>
      </w:r>
      <w:r>
        <w:rPr>
          <w:rFonts w:hint="eastAsia"/>
          <w:spacing w:val="3"/>
        </w:rPr>
        <w:t>假</w:t>
      </w:r>
      <w:r>
        <w:rPr>
          <w:rFonts w:hint="eastAsia"/>
          <w:spacing w:val="2"/>
        </w:rPr>
        <w:t>想移</w:t>
      </w:r>
      <w:r>
        <w:rPr>
          <w:rFonts w:hint="eastAsia"/>
          <w:spacing w:val="3"/>
        </w:rPr>
        <w:t>去</w:t>
      </w:r>
      <w:r>
        <w:rPr>
          <w:rFonts w:hint="eastAsia"/>
          <w:spacing w:val="2"/>
        </w:rPr>
        <w:t>形</w:t>
      </w:r>
      <w:r>
        <w:rPr>
          <w:rFonts w:hint="eastAsia"/>
          <w:spacing w:val="3"/>
        </w:rPr>
        <w:t>体</w:t>
      </w:r>
      <w:r>
        <w:rPr>
          <w:rFonts w:hint="eastAsia"/>
        </w:rPr>
        <w:t>在</w:t>
      </w:r>
      <w:r>
        <w:t xml:space="preserve"> </w:t>
      </w:r>
      <w:r>
        <w:rPr>
          <w:rFonts w:hint="eastAsia"/>
        </w:rPr>
        <w:t>剖切平面和观察者之间的部分，如图</w:t>
      </w:r>
      <w:r>
        <w:rPr>
          <w:spacing w:val="-26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5(b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，移去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</w:rPr>
        <w:t>切平面</w:t>
      </w:r>
      <w:r>
        <w:rPr>
          <w:spacing w:val="-26"/>
        </w:rPr>
        <w:t xml:space="preserve"> </w:t>
      </w:r>
      <w:r>
        <w:rPr>
          <w:rFonts w:ascii="Times New Roman" w:cs="Times New Roman"/>
          <w:i/>
          <w:iCs/>
        </w:rPr>
        <w:t>P</w:t>
      </w:r>
      <w:r>
        <w:rPr>
          <w:rFonts w:ascii="Times New Roman" w:cs="Times New Roman"/>
          <w:i/>
          <w:iCs/>
          <w:spacing w:val="26"/>
        </w:rPr>
        <w:t xml:space="preserve"> </w:t>
      </w:r>
      <w:r>
        <w:rPr>
          <w:rFonts w:hint="eastAsia"/>
        </w:rPr>
        <w:t>前</w:t>
      </w:r>
      <w:r>
        <w:rPr>
          <w:rFonts w:hint="eastAsia"/>
          <w:spacing w:val="-2"/>
        </w:rPr>
        <w:t>面</w:t>
      </w:r>
      <w:r>
        <w:rPr>
          <w:rFonts w:hint="eastAsia"/>
        </w:rPr>
        <w:t>的部分形体，根据</w:t>
      </w:r>
      <w:r>
        <w:t xml:space="preserve"> </w:t>
      </w:r>
      <w:r>
        <w:rPr>
          <w:rFonts w:hint="eastAsia"/>
        </w:rPr>
        <w:t>剩余的部分形体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投影。</w:t>
      </w: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218" w:firstLine="419"/>
        <w:jc w:val="both"/>
      </w:pPr>
      <w:r>
        <w:rPr>
          <w:rFonts w:hint="eastAsia"/>
        </w:rPr>
        <w:t>对照图</w:t>
      </w:r>
      <w:r>
        <w:rPr>
          <w:spacing w:val="-42"/>
        </w:rPr>
        <w:t xml:space="preserve"> </w:t>
      </w:r>
      <w:r>
        <w:rPr>
          <w:rFonts w:ascii="Times New Roman" w:cs="Times New Roman"/>
        </w:rPr>
        <w:t>3.5(c</w:t>
      </w:r>
      <w:r>
        <w:rPr>
          <w:rFonts w:ascii="Times New Roman" w:cs="Times New Roman"/>
          <w:spacing w:val="-2"/>
        </w:rPr>
        <w:t>)</w:t>
      </w:r>
      <w:r>
        <w:rPr>
          <w:rFonts w:hint="eastAsia"/>
        </w:rPr>
        <w:t>中的</w:t>
      </w:r>
      <w:r>
        <w:rPr>
          <w:spacing w:val="-42"/>
        </w:rPr>
        <w:t xml:space="preserve"> </w:t>
      </w:r>
      <w:r>
        <w:rPr>
          <w:rFonts w:ascii="Times New Roman" w:cs="Times New Roman"/>
        </w:rPr>
        <w:t>1</w:t>
      </w:r>
      <w:r>
        <w:rPr>
          <w:rFonts w:hint="eastAsia"/>
        </w:rPr>
        <w:t>－</w:t>
      </w:r>
      <w:r>
        <w:rPr>
          <w:rFonts w:ascii="Times New Roman" w:cs="Times New Roman"/>
        </w:rPr>
        <w:t>1</w:t>
      </w:r>
      <w:r>
        <w:rPr>
          <w:rFonts w:ascii="Times New Roman" w:cs="Times New Roman"/>
          <w:spacing w:val="11"/>
        </w:rPr>
        <w:t xml:space="preserve"> </w:t>
      </w:r>
      <w:r>
        <w:rPr>
          <w:rFonts w:hint="eastAsia"/>
          <w:spacing w:val="-2"/>
        </w:rPr>
        <w:t>剖</w:t>
      </w:r>
      <w:r>
        <w:rPr>
          <w:rFonts w:hint="eastAsia"/>
        </w:rPr>
        <w:t>面图和图</w:t>
      </w:r>
      <w:r>
        <w:rPr>
          <w:spacing w:val="-42"/>
        </w:rPr>
        <w:t xml:space="preserve"> </w:t>
      </w:r>
      <w:r>
        <w:rPr>
          <w:rFonts w:ascii="Times New Roman" w:cs="Times New Roman"/>
        </w:rPr>
        <w:t>3.</w:t>
      </w:r>
      <w:r>
        <w:rPr>
          <w:rFonts w:ascii="Times New Roman" w:cs="Times New Roman"/>
          <w:spacing w:val="-1"/>
        </w:rPr>
        <w:t>5(</w:t>
      </w:r>
      <w:r>
        <w:rPr>
          <w:rFonts w:ascii="Times New Roman" w:cs="Times New Roman"/>
        </w:rPr>
        <w:t>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中的</w:t>
      </w:r>
      <w:r>
        <w:rPr>
          <w:spacing w:val="-42"/>
        </w:rPr>
        <w:t xml:space="preserve"> </w:t>
      </w:r>
      <w:r>
        <w:rPr>
          <w:rFonts w:ascii="Times New Roman" w:cs="Times New Roman"/>
          <w:i/>
          <w:iCs/>
        </w:rPr>
        <w:t>V</w:t>
      </w:r>
      <w:r>
        <w:rPr>
          <w:rFonts w:ascii="Times New Roman" w:cs="Times New Roman"/>
          <w:i/>
          <w:iCs/>
          <w:spacing w:val="11"/>
        </w:rPr>
        <w:t xml:space="preserve"> </w:t>
      </w:r>
      <w:r>
        <w:rPr>
          <w:rFonts w:hint="eastAsia"/>
        </w:rPr>
        <w:t>面投影图，可以看出台阶在同一投影</w:t>
      </w:r>
      <w:r>
        <w:t xml:space="preserve"> </w:t>
      </w:r>
      <w:r>
        <w:rPr>
          <w:rFonts w:hint="eastAsia"/>
          <w:spacing w:val="1"/>
        </w:rPr>
        <w:t>面上的</w:t>
      </w:r>
      <w:r>
        <w:rPr>
          <w:rFonts w:hint="eastAsia"/>
        </w:rPr>
        <w:t>投影</w:t>
      </w:r>
      <w:r>
        <w:rPr>
          <w:rFonts w:hint="eastAsia"/>
          <w:spacing w:val="1"/>
        </w:rPr>
        <w:t>图和剖</w:t>
      </w:r>
      <w:r>
        <w:rPr>
          <w:rFonts w:hint="eastAsia"/>
        </w:rPr>
        <w:t>面图</w:t>
      </w:r>
      <w:r>
        <w:rPr>
          <w:rFonts w:hint="eastAsia"/>
          <w:spacing w:val="1"/>
        </w:rPr>
        <w:t>既有共</w:t>
      </w:r>
      <w:r>
        <w:rPr>
          <w:rFonts w:hint="eastAsia"/>
        </w:rPr>
        <w:t>同点</w:t>
      </w:r>
      <w:r>
        <w:rPr>
          <w:rFonts w:hint="eastAsia"/>
          <w:spacing w:val="1"/>
        </w:rPr>
        <w:t>，又有</w:t>
      </w:r>
      <w:r>
        <w:rPr>
          <w:rFonts w:hint="eastAsia"/>
        </w:rPr>
        <w:t>不同</w:t>
      </w:r>
      <w:r>
        <w:rPr>
          <w:rFonts w:hint="eastAsia"/>
          <w:spacing w:val="1"/>
        </w:rPr>
        <w:t>点。共</w:t>
      </w:r>
      <w:r>
        <w:rPr>
          <w:rFonts w:hint="eastAsia"/>
        </w:rPr>
        <w:t>同点</w:t>
      </w:r>
      <w:r>
        <w:rPr>
          <w:rFonts w:hint="eastAsia"/>
          <w:spacing w:val="1"/>
        </w:rPr>
        <w:t>是外形</w:t>
      </w:r>
      <w:r>
        <w:rPr>
          <w:rFonts w:hint="eastAsia"/>
        </w:rPr>
        <w:t>轮廓</w:t>
      </w:r>
      <w:r>
        <w:rPr>
          <w:rFonts w:hint="eastAsia"/>
          <w:spacing w:val="1"/>
        </w:rPr>
        <w:t>线相同</w:t>
      </w:r>
      <w:r>
        <w:rPr>
          <w:rFonts w:hint="eastAsia"/>
        </w:rPr>
        <w:t>，不</w:t>
      </w:r>
      <w:r>
        <w:rPr>
          <w:rFonts w:hint="eastAsia"/>
          <w:spacing w:val="2"/>
        </w:rPr>
        <w:t>同点是虚</w:t>
      </w:r>
      <w:r>
        <w:rPr>
          <w:spacing w:val="2"/>
        </w:rPr>
        <w:t xml:space="preserve"> </w:t>
      </w:r>
      <w:r>
        <w:rPr>
          <w:rFonts w:hint="eastAsia"/>
        </w:rPr>
        <w:t>线在剖面图中变成实线。这就是依据投影图作相应剖面图的方法。</w:t>
      </w:r>
    </w:p>
    <w:p w:rsidR="00800CFE" w:rsidRDefault="00800CFE" w:rsidP="00800CFE">
      <w:pPr>
        <w:kinsoku w:val="0"/>
        <w:overflowPunct w:val="0"/>
        <w:spacing w:before="1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397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927600" cy="1263650"/>
            <wp:effectExtent l="1905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20" w:lineRule="exact"/>
        <w:rPr>
          <w:sz w:val="2"/>
          <w:szCs w:val="2"/>
        </w:rPr>
      </w:pPr>
    </w:p>
    <w:tbl>
      <w:tblPr>
        <w:tblW w:w="0" w:type="auto"/>
        <w:tblInd w:w="111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402"/>
        <w:gridCol w:w="1091"/>
        <w:gridCol w:w="2401"/>
        <w:gridCol w:w="1374"/>
      </w:tblGrid>
      <w:tr w:rsidR="00800CFE" w:rsidTr="00800CFE">
        <w:trPr>
          <w:trHeight w:hRule="exact" w:val="396"/>
        </w:trPr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6"/>
              <w:ind w:left="308"/>
            </w:pPr>
            <w:r>
              <w:rPr>
                <w:sz w:val="18"/>
                <w:szCs w:val="18"/>
              </w:rPr>
              <w:t>(a)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/>
        </w:tc>
        <w:tc>
          <w:tcPr>
            <w:tcW w:w="2401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6"/>
              <w:ind w:left="624"/>
            </w:pPr>
            <w:r>
              <w:rPr>
                <w:sz w:val="18"/>
                <w:szCs w:val="18"/>
              </w:rPr>
              <w:t>(b)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6"/>
              <w:ind w:left="863"/>
            </w:pPr>
            <w:r>
              <w:rPr>
                <w:sz w:val="18"/>
                <w:szCs w:val="18"/>
              </w:rPr>
              <w:t>(c)</w:t>
            </w:r>
          </w:p>
        </w:tc>
      </w:tr>
      <w:tr w:rsidR="00800CFE" w:rsidTr="00800CFE">
        <w:trPr>
          <w:trHeight w:hRule="exact" w:val="838"/>
        </w:trPr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40"/>
            </w:pPr>
            <w:r>
              <w:rPr>
                <w:sz w:val="18"/>
                <w:szCs w:val="18"/>
              </w:rPr>
              <w:t xml:space="preserve">(a)  </w:t>
            </w:r>
            <w:r>
              <w:rPr>
                <w:rFonts w:ascii="宋体" w:eastAsia="宋体" w:cs="宋体" w:hint="eastAsia"/>
                <w:sz w:val="18"/>
                <w:szCs w:val="18"/>
              </w:rPr>
              <w:t>投影图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31"/>
              <w:ind w:left="531"/>
            </w:pP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  <w:r>
              <w:rPr>
                <w:rFonts w:ascii="黑体" w:eastAsia="黑体" w:cs="黑体"/>
                <w:spacing w:val="-46"/>
                <w:sz w:val="18"/>
                <w:szCs w:val="18"/>
              </w:rPr>
              <w:t xml:space="preserve"> </w:t>
            </w:r>
            <w:r>
              <w:rPr>
                <w:rFonts w:ascii="Arial" w:eastAsia="黑体" w:hAnsi="Arial" w:cs="Arial"/>
                <w:spacing w:val="-1"/>
                <w:sz w:val="18"/>
                <w:szCs w:val="18"/>
              </w:rPr>
              <w:t>3.5</w:t>
            </w:r>
          </w:p>
        </w:tc>
        <w:tc>
          <w:tcPr>
            <w:tcW w:w="2401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31"/>
              <w:ind w:left="94"/>
              <w:rPr>
                <w:rFonts w:ascii="黑体" w:eastAsia="黑体" w:cs="黑体"/>
                <w:sz w:val="18"/>
                <w:szCs w:val="18"/>
              </w:rPr>
            </w:pPr>
            <w:r>
              <w:rPr>
                <w:rFonts w:ascii="黑体" w:eastAsia="黑体" w:cs="黑体" w:hint="eastAsia"/>
                <w:sz w:val="18"/>
                <w:szCs w:val="18"/>
              </w:rPr>
              <w:t>台阶</w:t>
            </w:r>
            <w:r>
              <w:rPr>
                <w:rFonts w:ascii="黑体" w:eastAsia="黑体" w:cs="黑体" w:hint="eastAsia"/>
                <w:spacing w:val="1"/>
                <w:sz w:val="18"/>
                <w:szCs w:val="18"/>
              </w:rPr>
              <w:t>剖</w:t>
            </w:r>
            <w:r>
              <w:rPr>
                <w:rFonts w:ascii="黑体" w:eastAsia="黑体" w:cs="黑体" w:hint="eastAsia"/>
                <w:sz w:val="18"/>
                <w:szCs w:val="18"/>
              </w:rPr>
              <w:t>面图的图示方法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7" w:line="160" w:lineRule="exact"/>
              <w:rPr>
                <w:sz w:val="16"/>
                <w:szCs w:val="1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85"/>
            </w:pPr>
            <w:r>
              <w:rPr>
                <w:sz w:val="18"/>
                <w:szCs w:val="18"/>
              </w:rPr>
              <w:t xml:space="preserve">(b)  </w:t>
            </w:r>
            <w:r>
              <w:rPr>
                <w:rFonts w:ascii="宋体" w:eastAsia="宋体" w:cs="宋体" w:hint="eastAsia"/>
                <w:sz w:val="18"/>
                <w:szCs w:val="18"/>
              </w:rPr>
              <w:t>剖开后的台阶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505"/>
            </w:pPr>
            <w:r>
              <w:rPr>
                <w:sz w:val="18"/>
                <w:szCs w:val="18"/>
              </w:rPr>
              <w:t xml:space="preserve">(c)  </w:t>
            </w:r>
            <w:r>
              <w:rPr>
                <w:rFonts w:ascii="宋体" w:eastAsia="宋体" w:cs="宋体" w:hint="eastAsia"/>
                <w:spacing w:val="-2"/>
                <w:sz w:val="18"/>
                <w:szCs w:val="18"/>
              </w:rPr>
              <w:t>剖</w:t>
            </w:r>
            <w:r>
              <w:rPr>
                <w:rFonts w:ascii="宋体" w:eastAsia="宋体" w:cs="宋体" w:hint="eastAsia"/>
                <w:sz w:val="18"/>
                <w:szCs w:val="18"/>
              </w:rPr>
              <w:t>面图</w:t>
            </w:r>
          </w:p>
        </w:tc>
      </w:tr>
    </w:tbl>
    <w:p w:rsidR="00800CFE" w:rsidRDefault="0013141E" w:rsidP="00800CFE">
      <w:pPr>
        <w:kinsoku w:val="0"/>
        <w:overflowPunct w:val="0"/>
        <w:spacing w:before="23"/>
        <w:ind w:left="664"/>
        <w:rPr>
          <w:rFonts w:ascii="Arial" w:eastAsia="Microsoft JhengHei" w:hAnsi="Arial" w:cs="Arial"/>
          <w:sz w:val="18"/>
          <w:szCs w:val="18"/>
        </w:rPr>
      </w:pPr>
      <w:r w:rsidRPr="0013141E">
        <w:rPr>
          <w:noProof/>
        </w:rPr>
        <w:pict>
          <v:rect id="_x0000_s1122" style="position:absolute;left:0;text-align:left;margin-left:92.05pt;margin-top:1.85pt;width:25pt;height:18pt;z-index:-251591680;mso-position-horizontal-relative:page;mso-position-vertical-relative:text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6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3850" cy="234950"/>
                        <wp:effectExtent l="19050" t="0" r="0" b="0"/>
                        <wp:docPr id="186" name="图片 1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85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sz w:val="18"/>
          <w:szCs w:val="18"/>
        </w:rPr>
        <w:t>知识链接</w:t>
      </w:r>
      <w:r w:rsidR="00800CFE">
        <w:rPr>
          <w:rFonts w:ascii="Microsoft JhengHei" w:eastAsia="Microsoft JhengHei" w:cs="Microsoft JhengHei"/>
          <w:spacing w:val="-1"/>
          <w:sz w:val="18"/>
          <w:szCs w:val="18"/>
        </w:rPr>
        <w:t xml:space="preserve"> </w:t>
      </w:r>
      <w:r w:rsidR="00800CFE">
        <w:rPr>
          <w:rFonts w:ascii="Arial" w:eastAsia="Microsoft JhengHei" w:hAnsi="Arial" w:cs="Arial"/>
          <w:spacing w:val="-1"/>
          <w:sz w:val="18"/>
          <w:szCs w:val="18"/>
        </w:rPr>
        <w:t>3-1</w:t>
      </w:r>
    </w:p>
    <w:p w:rsidR="00800CFE" w:rsidRDefault="00800CFE" w:rsidP="00800CFE">
      <w:pPr>
        <w:kinsoku w:val="0"/>
        <w:overflowPunct w:val="0"/>
        <w:spacing w:before="61"/>
        <w:ind w:left="520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绘制剖面图时应注意的事项如下。</w:t>
      </w:r>
    </w:p>
    <w:p w:rsidR="00800CFE" w:rsidRDefault="0013141E" w:rsidP="00800CFE">
      <w:pPr>
        <w:kinsoku w:val="0"/>
        <w:overflowPunct w:val="0"/>
        <w:spacing w:before="14"/>
        <w:ind w:left="160" w:right="131" w:firstLine="360"/>
        <w:jc w:val="both"/>
        <w:rPr>
          <w:rFonts w:ascii="仿宋" w:eastAsia="仿宋" w:cs="仿宋"/>
          <w:sz w:val="18"/>
          <w:szCs w:val="18"/>
        </w:rPr>
      </w:pPr>
      <w:r w:rsidRPr="0013141E">
        <w:rPr>
          <w:noProof/>
        </w:rPr>
        <w:pict>
          <v:rect id="_x0000_s1121" style="position:absolute;left:0;text-align:left;margin-left:92.05pt;margin-top:34.15pt;width:56pt;height:12pt;z-index:-25159270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87" name="图片 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sz w:val="18"/>
          <w:szCs w:val="18"/>
        </w:rPr>
        <w:t>(1)</w:t>
      </w:r>
      <w:r w:rsidR="00800CFE">
        <w:rPr>
          <w:spacing w:val="1"/>
          <w:sz w:val="18"/>
          <w:szCs w:val="18"/>
        </w:rPr>
        <w:t xml:space="preserve"> </w:t>
      </w:r>
      <w:r w:rsidR="00800CFE">
        <w:rPr>
          <w:rFonts w:ascii="仿宋" w:eastAsia="仿宋" w:cs="仿宋" w:hint="eastAsia"/>
          <w:sz w:val="18"/>
          <w:szCs w:val="18"/>
        </w:rPr>
        <w:t>由于剖面</w:t>
      </w:r>
      <w:r w:rsidR="00800CFE">
        <w:rPr>
          <w:rFonts w:ascii="仿宋" w:eastAsia="仿宋" w:cs="仿宋" w:hint="eastAsia"/>
          <w:spacing w:val="-2"/>
          <w:sz w:val="18"/>
          <w:szCs w:val="18"/>
        </w:rPr>
        <w:t>图</w:t>
      </w:r>
      <w:r w:rsidR="00800CFE">
        <w:rPr>
          <w:rFonts w:ascii="仿宋" w:eastAsia="仿宋" w:cs="仿宋" w:hint="eastAsia"/>
          <w:sz w:val="18"/>
          <w:szCs w:val="18"/>
        </w:rPr>
        <w:t>是假想将形体切开后投影所得到的，实际上形体并没有被切开。所以把一个投影</w:t>
      </w:r>
      <w:r w:rsidR="00800CFE">
        <w:rPr>
          <w:rFonts w:ascii="仿宋" w:eastAsia="仿宋" w:cs="仿宋" w:hint="eastAsia"/>
          <w:spacing w:val="1"/>
          <w:sz w:val="18"/>
          <w:szCs w:val="18"/>
        </w:rPr>
        <w:t>画</w:t>
      </w:r>
      <w:r w:rsidR="00800CFE">
        <w:rPr>
          <w:rFonts w:ascii="仿宋" w:eastAsia="仿宋" w:cs="仿宋" w:hint="eastAsia"/>
          <w:sz w:val="18"/>
          <w:szCs w:val="18"/>
        </w:rPr>
        <w:t>成</w:t>
      </w:r>
      <w:r w:rsidR="00800CFE">
        <w:rPr>
          <w:rFonts w:ascii="仿宋" w:eastAsia="仿宋" w:cs="仿宋"/>
          <w:sz w:val="18"/>
          <w:szCs w:val="18"/>
        </w:rPr>
        <w:t xml:space="preserve"> </w:t>
      </w:r>
      <w:r w:rsidR="00800CFE">
        <w:rPr>
          <w:rFonts w:ascii="仿宋" w:eastAsia="仿宋" w:cs="仿宋" w:hint="eastAsia"/>
          <w:sz w:val="18"/>
          <w:szCs w:val="18"/>
        </w:rPr>
        <w:t>剖面图后</w:t>
      </w:r>
      <w:r w:rsidR="00800CFE">
        <w:rPr>
          <w:rFonts w:ascii="仿宋" w:eastAsia="仿宋" w:cs="仿宋" w:hint="eastAsia"/>
          <w:spacing w:val="-84"/>
          <w:sz w:val="18"/>
          <w:szCs w:val="18"/>
        </w:rPr>
        <w:t>，</w:t>
      </w:r>
      <w:r w:rsidR="00800CFE">
        <w:rPr>
          <w:rFonts w:ascii="仿宋" w:eastAsia="仿宋" w:cs="仿宋" w:hint="eastAsia"/>
          <w:sz w:val="18"/>
          <w:szCs w:val="18"/>
        </w:rPr>
        <w:t>其他</w:t>
      </w:r>
      <w:proofErr w:type="gramStart"/>
      <w:r w:rsidR="00800CFE">
        <w:rPr>
          <w:rFonts w:ascii="仿宋" w:eastAsia="仿宋" w:cs="仿宋" w:hint="eastAsia"/>
          <w:sz w:val="18"/>
          <w:szCs w:val="18"/>
        </w:rPr>
        <w:t>投影仍</w:t>
      </w:r>
      <w:proofErr w:type="gramEnd"/>
      <w:r w:rsidR="00800CFE">
        <w:rPr>
          <w:rFonts w:ascii="仿宋" w:eastAsia="仿宋" w:cs="仿宋" w:hint="eastAsia"/>
          <w:sz w:val="18"/>
          <w:szCs w:val="18"/>
        </w:rPr>
        <w:t>按完整形体画出</w:t>
      </w:r>
      <w:r w:rsidR="00800CFE">
        <w:rPr>
          <w:rFonts w:ascii="仿宋" w:eastAsia="仿宋" w:cs="仿宋" w:hint="eastAsia"/>
          <w:spacing w:val="-84"/>
          <w:sz w:val="18"/>
          <w:szCs w:val="18"/>
        </w:rPr>
        <w:t>。</w:t>
      </w:r>
      <w:r w:rsidR="00800CFE">
        <w:rPr>
          <w:rFonts w:ascii="仿宋" w:eastAsia="仿宋" w:cs="仿宋" w:hint="eastAsia"/>
          <w:sz w:val="18"/>
          <w:szCs w:val="18"/>
        </w:rPr>
        <w:t>如图</w:t>
      </w:r>
      <w:r w:rsidR="00800CFE">
        <w:rPr>
          <w:rFonts w:ascii="仿宋" w:eastAsia="仿宋" w:cs="仿宋"/>
          <w:spacing w:val="-45"/>
          <w:sz w:val="18"/>
          <w:szCs w:val="18"/>
        </w:rPr>
        <w:t xml:space="preserve"> </w:t>
      </w:r>
      <w:r w:rsidR="00800CFE">
        <w:rPr>
          <w:rFonts w:eastAsia="仿宋"/>
          <w:sz w:val="18"/>
          <w:szCs w:val="18"/>
        </w:rPr>
        <w:t>3.5(c</w:t>
      </w:r>
      <w:r w:rsidR="00800CFE">
        <w:rPr>
          <w:rFonts w:eastAsia="仿宋"/>
          <w:spacing w:val="-1"/>
          <w:sz w:val="18"/>
          <w:szCs w:val="18"/>
        </w:rPr>
        <w:t>)</w:t>
      </w:r>
      <w:r w:rsidR="00800CFE">
        <w:rPr>
          <w:rFonts w:ascii="仿宋" w:eastAsia="仿宋" w:cs="仿宋" w:hint="eastAsia"/>
          <w:sz w:val="18"/>
          <w:szCs w:val="18"/>
        </w:rPr>
        <w:t>所示正</w:t>
      </w:r>
      <w:r w:rsidR="00800CFE">
        <w:rPr>
          <w:rFonts w:ascii="仿宋" w:eastAsia="仿宋" w:cs="仿宋" w:hint="eastAsia"/>
          <w:spacing w:val="-2"/>
          <w:sz w:val="18"/>
          <w:szCs w:val="18"/>
        </w:rPr>
        <w:t>立</w:t>
      </w:r>
      <w:r w:rsidR="00800CFE">
        <w:rPr>
          <w:rFonts w:ascii="仿宋" w:eastAsia="仿宋" w:cs="仿宋" w:hint="eastAsia"/>
          <w:sz w:val="18"/>
          <w:szCs w:val="18"/>
        </w:rPr>
        <w:t>面图取</w:t>
      </w:r>
      <w:r w:rsidR="00800CFE">
        <w:rPr>
          <w:rFonts w:ascii="仿宋" w:eastAsia="仿宋" w:cs="仿宋"/>
          <w:spacing w:val="-46"/>
          <w:sz w:val="18"/>
          <w:szCs w:val="18"/>
        </w:rPr>
        <w:t xml:space="preserve"> </w:t>
      </w:r>
      <w:r w:rsidR="00800CFE">
        <w:rPr>
          <w:rFonts w:eastAsia="仿宋"/>
          <w:sz w:val="18"/>
          <w:szCs w:val="18"/>
        </w:rPr>
        <w:t>1</w:t>
      </w:r>
      <w:r w:rsidR="00800CFE">
        <w:rPr>
          <w:rFonts w:ascii="仿宋" w:eastAsia="仿宋" w:cs="仿宋" w:hint="eastAsia"/>
          <w:sz w:val="18"/>
          <w:szCs w:val="18"/>
        </w:rPr>
        <w:t>—</w:t>
      </w:r>
      <w:r w:rsidR="00800CFE">
        <w:rPr>
          <w:rFonts w:eastAsia="仿宋"/>
          <w:sz w:val="18"/>
          <w:szCs w:val="18"/>
        </w:rPr>
        <w:t>1</w:t>
      </w:r>
      <w:r w:rsidR="00800CFE">
        <w:rPr>
          <w:rFonts w:eastAsia="仿宋"/>
          <w:spacing w:val="-1"/>
          <w:sz w:val="18"/>
          <w:szCs w:val="18"/>
        </w:rPr>
        <w:t xml:space="preserve"> </w:t>
      </w:r>
      <w:r w:rsidR="00800CFE">
        <w:rPr>
          <w:rFonts w:ascii="仿宋" w:eastAsia="仿宋" w:cs="仿宋" w:hint="eastAsia"/>
          <w:spacing w:val="1"/>
          <w:sz w:val="18"/>
          <w:szCs w:val="18"/>
        </w:rPr>
        <w:t>剖</w:t>
      </w:r>
      <w:r w:rsidR="00800CFE">
        <w:rPr>
          <w:rFonts w:ascii="仿宋" w:eastAsia="仿宋" w:cs="仿宋" w:hint="eastAsia"/>
          <w:sz w:val="18"/>
          <w:szCs w:val="18"/>
        </w:rPr>
        <w:t>面图不影响其平面图的完整性。</w:t>
      </w:r>
    </w:p>
    <w:p w:rsidR="00800CFE" w:rsidRDefault="00800CFE" w:rsidP="00800CFE">
      <w:pPr>
        <w:kinsoku w:val="0"/>
        <w:overflowPunct w:val="0"/>
        <w:spacing w:before="3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66</w:t>
      </w: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30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23" style="position:absolute;left:0;text-align:left;margin-left:306.5pt;margin-top:14.9pt;width:197pt;height:19pt;z-index:-25159065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88" name="图片 1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19" w:line="240" w:lineRule="exact"/>
      </w:pPr>
    </w:p>
    <w:p w:rsidR="00800CFE" w:rsidRDefault="00800CFE" w:rsidP="00800CFE">
      <w:pPr>
        <w:kinsoku w:val="0"/>
        <w:overflowPunct w:val="0"/>
        <w:ind w:left="160" w:right="132" w:firstLine="360"/>
        <w:jc w:val="both"/>
        <w:rPr>
          <w:rFonts w:ascii="仿宋" w:eastAsia="仿宋" w:cs="仿宋"/>
          <w:sz w:val="18"/>
          <w:szCs w:val="18"/>
        </w:rPr>
      </w:pPr>
      <w:r>
        <w:rPr>
          <w:sz w:val="18"/>
          <w:szCs w:val="18"/>
        </w:rPr>
        <w:t xml:space="preserve">(2) </w:t>
      </w:r>
      <w:r>
        <w:rPr>
          <w:rFonts w:ascii="仿宋" w:eastAsia="仿宋" w:cs="仿宋" w:hint="eastAsia"/>
          <w:sz w:val="18"/>
          <w:szCs w:val="18"/>
        </w:rPr>
        <w:t>在绘制剖面图时</w:t>
      </w:r>
      <w:r>
        <w:rPr>
          <w:rFonts w:ascii="仿宋" w:eastAsia="仿宋" w:cs="仿宋" w:hint="eastAsia"/>
          <w:spacing w:val="-1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被剖切平面切到的部分</w:t>
      </w:r>
      <w:r>
        <w:rPr>
          <w:rFonts w:eastAsia="仿宋"/>
          <w:sz w:val="18"/>
          <w:szCs w:val="18"/>
        </w:rPr>
        <w:t>(</w:t>
      </w:r>
      <w:r>
        <w:rPr>
          <w:rFonts w:ascii="仿宋" w:eastAsia="仿宋" w:cs="仿宋" w:hint="eastAsia"/>
          <w:sz w:val="18"/>
          <w:szCs w:val="18"/>
        </w:rPr>
        <w:t>即截面</w:t>
      </w:r>
      <w:r>
        <w:rPr>
          <w:rFonts w:eastAsia="仿宋"/>
          <w:sz w:val="18"/>
          <w:szCs w:val="18"/>
        </w:rPr>
        <w:t>)</w:t>
      </w:r>
      <w:r>
        <w:rPr>
          <w:rFonts w:ascii="仿宋" w:eastAsia="仿宋" w:cs="仿宋" w:hint="eastAsia"/>
          <w:spacing w:val="-1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其轮廓线用粗实线绘制</w:t>
      </w:r>
      <w:r>
        <w:rPr>
          <w:rFonts w:ascii="仿宋" w:eastAsia="仿宋" w:cs="仿宋" w:hint="eastAsia"/>
          <w:spacing w:val="-1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剖切平面没有切到、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但沿投射方向可以看到的部分</w:t>
      </w:r>
      <w:r>
        <w:rPr>
          <w:rFonts w:eastAsia="仿宋"/>
          <w:sz w:val="18"/>
          <w:szCs w:val="18"/>
        </w:rPr>
        <w:t>(</w:t>
      </w:r>
      <w:r>
        <w:rPr>
          <w:rFonts w:ascii="仿宋" w:eastAsia="仿宋" w:cs="仿宋" w:hint="eastAsia"/>
          <w:sz w:val="18"/>
          <w:szCs w:val="18"/>
        </w:rPr>
        <w:t>即剩余部分</w:t>
      </w:r>
      <w:r>
        <w:rPr>
          <w:rFonts w:eastAsia="仿宋"/>
          <w:sz w:val="18"/>
          <w:szCs w:val="18"/>
        </w:rPr>
        <w:t>)</w:t>
      </w:r>
      <w:r>
        <w:rPr>
          <w:rFonts w:ascii="仿宋" w:eastAsia="仿宋" w:cs="仿宋" w:hint="eastAsia"/>
          <w:sz w:val="18"/>
          <w:szCs w:val="18"/>
        </w:rPr>
        <w:t>，用中实线绘制。</w:t>
      </w:r>
    </w:p>
    <w:p w:rsidR="00800CFE" w:rsidRDefault="00800CFE" w:rsidP="00800CFE">
      <w:pPr>
        <w:kinsoku w:val="0"/>
        <w:overflowPunct w:val="0"/>
        <w:spacing w:line="241" w:lineRule="auto"/>
        <w:ind w:left="160" w:right="222" w:firstLine="360"/>
        <w:jc w:val="both"/>
        <w:rPr>
          <w:rFonts w:ascii="仿宋" w:eastAsia="仿宋" w:cs="仿宋"/>
          <w:sz w:val="18"/>
          <w:szCs w:val="18"/>
        </w:rPr>
      </w:pPr>
      <w:r>
        <w:rPr>
          <w:sz w:val="18"/>
          <w:szCs w:val="18"/>
        </w:rPr>
        <w:t>(3)</w:t>
      </w:r>
      <w:r>
        <w:rPr>
          <w:spacing w:val="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绘制剖面</w:t>
      </w:r>
      <w:r>
        <w:rPr>
          <w:rFonts w:ascii="仿宋" w:eastAsia="仿宋" w:cs="仿宋" w:hint="eastAsia"/>
          <w:spacing w:val="-2"/>
          <w:sz w:val="18"/>
          <w:szCs w:val="18"/>
        </w:rPr>
        <w:t>图</w:t>
      </w:r>
      <w:r>
        <w:rPr>
          <w:rFonts w:ascii="仿宋" w:eastAsia="仿宋" w:cs="仿宋" w:hint="eastAsia"/>
          <w:sz w:val="18"/>
          <w:szCs w:val="18"/>
        </w:rPr>
        <w:t>时，在剖切面以后的可见轮廓线都应画出，不能遗漏，但用以表达不可见轮廓的</w:t>
      </w:r>
      <w:r>
        <w:rPr>
          <w:rFonts w:ascii="仿宋" w:eastAsia="仿宋" w:cs="仿宋" w:hint="eastAsia"/>
          <w:spacing w:val="1"/>
          <w:sz w:val="18"/>
          <w:szCs w:val="18"/>
        </w:rPr>
        <w:t>虚</w:t>
      </w:r>
      <w:r>
        <w:rPr>
          <w:rFonts w:ascii="仿宋" w:eastAsia="仿宋" w:cs="仿宋" w:hint="eastAsia"/>
          <w:sz w:val="18"/>
          <w:szCs w:val="18"/>
        </w:rPr>
        <w:t>线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一般可省略。</w:t>
      </w:r>
    </w:p>
    <w:p w:rsidR="00800CFE" w:rsidRDefault="00800CFE" w:rsidP="00800CFE">
      <w:pPr>
        <w:kinsoku w:val="0"/>
        <w:overflowPunct w:val="0"/>
        <w:spacing w:before="13"/>
        <w:ind w:left="520" w:right="118"/>
        <w:rPr>
          <w:rFonts w:ascii="仿宋" w:eastAsia="仿宋" w:cs="仿宋"/>
          <w:sz w:val="18"/>
          <w:szCs w:val="18"/>
        </w:rPr>
      </w:pPr>
      <w:r>
        <w:rPr>
          <w:sz w:val="18"/>
          <w:szCs w:val="18"/>
        </w:rPr>
        <w:t xml:space="preserve">(4) </w:t>
      </w:r>
      <w:r>
        <w:rPr>
          <w:spacing w:val="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剖面图的</w:t>
      </w:r>
      <w:r>
        <w:rPr>
          <w:rFonts w:ascii="仿宋" w:eastAsia="仿宋" w:cs="仿宋" w:hint="eastAsia"/>
          <w:spacing w:val="-2"/>
          <w:sz w:val="18"/>
          <w:szCs w:val="18"/>
        </w:rPr>
        <w:t>位</w:t>
      </w:r>
      <w:r>
        <w:rPr>
          <w:rFonts w:ascii="仿宋" w:eastAsia="仿宋" w:cs="仿宋" w:hint="eastAsia"/>
          <w:sz w:val="18"/>
          <w:szCs w:val="18"/>
        </w:rPr>
        <w:t>置一般按投影关系配置，必要时也允许配置在其他适宜位置。剖面图可以用来代</w:t>
      </w:r>
      <w:r>
        <w:rPr>
          <w:rFonts w:ascii="仿宋" w:eastAsia="仿宋" w:cs="仿宋" w:hint="eastAsia"/>
          <w:spacing w:val="1"/>
          <w:sz w:val="18"/>
          <w:szCs w:val="18"/>
        </w:rPr>
        <w:t>替</w:t>
      </w:r>
      <w:r>
        <w:rPr>
          <w:rFonts w:ascii="仿宋" w:eastAsia="仿宋" w:cs="仿宋" w:hint="eastAsia"/>
          <w:sz w:val="18"/>
          <w:szCs w:val="18"/>
        </w:rPr>
        <w:t>原</w:t>
      </w:r>
    </w:p>
    <w:p w:rsidR="00800CFE" w:rsidRDefault="00800CFE" w:rsidP="00800CFE">
      <w:pPr>
        <w:kinsoku w:val="0"/>
        <w:overflowPunct w:val="0"/>
        <w:spacing w:line="271" w:lineRule="exact"/>
        <w:ind w:left="160" w:right="118"/>
        <w:rPr>
          <w:rFonts w:ascii="宋体" w:eastAsia="宋体" w:cs="宋体"/>
          <w:sz w:val="21"/>
          <w:szCs w:val="21"/>
        </w:rPr>
      </w:pPr>
      <w:r>
        <w:rPr>
          <w:rFonts w:ascii="仿宋" w:eastAsia="仿宋" w:cs="仿宋" w:hint="eastAsia"/>
          <w:sz w:val="18"/>
          <w:szCs w:val="18"/>
        </w:rPr>
        <w:t>有带虚线的立面图，如图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3.5</w:t>
      </w:r>
      <w:r>
        <w:rPr>
          <w:rFonts w:eastAsia="仿宋"/>
          <w:spacing w:val="-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所示</w:t>
      </w:r>
      <w:r>
        <w:rPr>
          <w:rFonts w:ascii="宋体" w:eastAsia="宋体" w:cs="宋体" w:hint="eastAsia"/>
          <w:sz w:val="21"/>
          <w:szCs w:val="21"/>
        </w:rPr>
        <w:t>。</w:t>
      </w:r>
    </w:p>
    <w:p w:rsidR="00800CFE" w:rsidRDefault="00800CFE" w:rsidP="00800CFE">
      <w:pPr>
        <w:kinsoku w:val="0"/>
        <w:overflowPunct w:val="0"/>
        <w:spacing w:before="5" w:line="140" w:lineRule="exact"/>
        <w:rPr>
          <w:sz w:val="14"/>
          <w:szCs w:val="14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221" w:firstLine="420"/>
        <w:jc w:val="both"/>
      </w:pPr>
      <w:r>
        <w:rPr>
          <w:rFonts w:ascii="Times New Roman" w:eastAsiaTheme="minorEastAsia" w:cs="Times New Roman"/>
          <w:spacing w:val="-1"/>
        </w:rPr>
        <w:t>(</w:t>
      </w:r>
      <w:r>
        <w:rPr>
          <w:rFonts w:ascii="Times New Roman" w:eastAsiaTheme="minorEastAsia" w:cs="Times New Roman"/>
          <w:spacing w:val="-3"/>
        </w:rPr>
        <w:t>4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43"/>
        </w:rPr>
        <w:t xml:space="preserve"> </w:t>
      </w:r>
      <w:r>
        <w:rPr>
          <w:rFonts w:hint="eastAsia"/>
          <w:spacing w:val="-6"/>
        </w:rPr>
        <w:t>填绘建筑材料图例</w:t>
      </w:r>
      <w:r>
        <w:rPr>
          <w:rFonts w:hint="eastAsia"/>
          <w:spacing w:val="-48"/>
        </w:rPr>
        <w:t>。</w:t>
      </w:r>
      <w:r>
        <w:rPr>
          <w:rFonts w:hint="eastAsia"/>
          <w:spacing w:val="-6"/>
        </w:rPr>
        <w:t>在截面轮廓线内填绘建筑材料图例</w:t>
      </w:r>
      <w:r>
        <w:rPr>
          <w:rFonts w:hint="eastAsia"/>
          <w:spacing w:val="-48"/>
        </w:rPr>
        <w:t>，</w:t>
      </w:r>
      <w:r>
        <w:rPr>
          <w:rFonts w:hint="eastAsia"/>
          <w:spacing w:val="-6"/>
        </w:rPr>
        <w:t>以区分截面部分和非截面部</w:t>
      </w:r>
      <w:r>
        <w:rPr>
          <w:spacing w:val="-6"/>
        </w:rPr>
        <w:t xml:space="preserve"> </w:t>
      </w:r>
      <w:r>
        <w:rPr>
          <w:rFonts w:hint="eastAsia"/>
          <w:spacing w:val="-6"/>
        </w:rPr>
        <w:t>分</w:t>
      </w:r>
      <w:r>
        <w:rPr>
          <w:rFonts w:hint="eastAsia"/>
          <w:spacing w:val="-26"/>
        </w:rPr>
        <w:t>，</w:t>
      </w:r>
      <w:r>
        <w:rPr>
          <w:rFonts w:hint="eastAsia"/>
          <w:spacing w:val="-6"/>
        </w:rPr>
        <w:t>同时表明建筑形体的选材用料</w:t>
      </w:r>
      <w:r>
        <w:rPr>
          <w:rFonts w:hint="eastAsia"/>
          <w:spacing w:val="-26"/>
        </w:rPr>
        <w:t>，</w:t>
      </w:r>
      <w:r>
        <w:rPr>
          <w:rFonts w:hint="eastAsia"/>
          <w:spacing w:val="-6"/>
        </w:rPr>
        <w:t>如</w:t>
      </w:r>
      <w:r>
        <w:rPr>
          <w:rFonts w:hint="eastAsia"/>
        </w:rPr>
        <w:t>图</w:t>
      </w:r>
      <w:r>
        <w:rPr>
          <w:spacing w:val="-62"/>
        </w:rPr>
        <w:t xml:space="preserve"> </w:t>
      </w:r>
      <w:r>
        <w:rPr>
          <w:rFonts w:ascii="Times New Roman" w:cs="Times New Roman"/>
          <w:spacing w:val="-2"/>
        </w:rPr>
        <w:t>3</w:t>
      </w:r>
      <w:r>
        <w:rPr>
          <w:rFonts w:ascii="Times New Roman" w:cs="Times New Roman"/>
          <w:spacing w:val="-4"/>
        </w:rPr>
        <w:t>.</w:t>
      </w:r>
      <w:r>
        <w:rPr>
          <w:rFonts w:ascii="Times New Roman" w:cs="Times New Roman"/>
          <w:spacing w:val="-2"/>
        </w:rPr>
        <w:t>5</w:t>
      </w:r>
      <w:r>
        <w:rPr>
          <w:rFonts w:ascii="Times New Roman" w:cs="Times New Roman"/>
          <w:spacing w:val="-4"/>
        </w:rPr>
        <w:t>(c</w:t>
      </w:r>
      <w:r>
        <w:rPr>
          <w:rFonts w:ascii="Times New Roman" w:cs="Times New Roman"/>
          <w:spacing w:val="-3"/>
        </w:rPr>
        <w:t>)</w:t>
      </w:r>
      <w:r>
        <w:rPr>
          <w:rFonts w:hint="eastAsia"/>
          <w:spacing w:val="-6"/>
        </w:rPr>
        <w:t>所示截面上画的是普通砖图例</w:t>
      </w:r>
      <w:r>
        <w:rPr>
          <w:rFonts w:hint="eastAsia"/>
          <w:spacing w:val="-26"/>
        </w:rPr>
        <w:t>。</w:t>
      </w:r>
      <w:r>
        <w:rPr>
          <w:rFonts w:hint="eastAsia"/>
          <w:spacing w:val="-6"/>
        </w:rPr>
        <w:t>当建筑物的材</w:t>
      </w:r>
      <w:r>
        <w:rPr>
          <w:spacing w:val="-6"/>
        </w:rPr>
        <w:t xml:space="preserve"> </w:t>
      </w:r>
      <w:r>
        <w:rPr>
          <w:rFonts w:hint="eastAsia"/>
          <w:spacing w:val="-6"/>
        </w:rPr>
        <w:t>料不明时，可用同方向、等间距</w:t>
      </w:r>
      <w:r>
        <w:rPr>
          <w:rFonts w:hint="eastAsia"/>
        </w:rPr>
        <w:t>的</w:t>
      </w:r>
      <w:r>
        <w:rPr>
          <w:spacing w:val="-62"/>
        </w:rPr>
        <w:t xml:space="preserve"> </w:t>
      </w:r>
      <w:r>
        <w:rPr>
          <w:rFonts w:ascii="Times New Roman" w:cs="Times New Roman"/>
          <w:spacing w:val="-3"/>
        </w:rPr>
        <w:t>4</w:t>
      </w:r>
      <w:r>
        <w:rPr>
          <w:rFonts w:ascii="Times New Roman" w:cs="Times New Roman"/>
          <w:spacing w:val="-2"/>
        </w:rPr>
        <w:t>5</w:t>
      </w:r>
      <w:r>
        <w:rPr>
          <w:rFonts w:hint="eastAsia"/>
          <w:spacing w:val="-3"/>
        </w:rPr>
        <w:t>°</w:t>
      </w:r>
      <w:r>
        <w:rPr>
          <w:rFonts w:hint="eastAsia"/>
          <w:spacing w:val="-6"/>
        </w:rPr>
        <w:t>细实线来表示图例线。常用建筑材料图例</w:t>
      </w:r>
      <w:r>
        <w:rPr>
          <w:rFonts w:hint="eastAsia"/>
          <w:spacing w:val="-5"/>
        </w:rPr>
        <w:t>见</w:t>
      </w:r>
      <w:r>
        <w:rPr>
          <w:rFonts w:hint="eastAsia"/>
        </w:rPr>
        <w:t>表</w:t>
      </w:r>
      <w:r>
        <w:rPr>
          <w:spacing w:val="-59"/>
        </w:rPr>
        <w:t xml:space="preserve"> </w:t>
      </w:r>
      <w:r>
        <w:rPr>
          <w:rFonts w:ascii="Times New Roman" w:cs="Times New Roman"/>
          <w:spacing w:val="-1"/>
        </w:rPr>
        <w:t>1</w:t>
      </w:r>
      <w:r>
        <w:rPr>
          <w:rFonts w:ascii="Times New Roman" w:cs="Times New Roman"/>
          <w:spacing w:val="-3"/>
        </w:rPr>
        <w:t>-</w:t>
      </w:r>
      <w:r>
        <w:rPr>
          <w:rFonts w:ascii="Times New Roman" w:cs="Times New Roman"/>
          <w:spacing w:val="-2"/>
        </w:rPr>
        <w:t>7</w:t>
      </w:r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60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kinsoku w:val="0"/>
        <w:overflowPunct w:val="0"/>
        <w:spacing w:before="8" w:line="100" w:lineRule="exact"/>
        <w:rPr>
          <w:sz w:val="10"/>
          <w:szCs w:val="10"/>
        </w:rPr>
      </w:pPr>
    </w:p>
    <w:p w:rsidR="00800CFE" w:rsidRDefault="00800CFE" w:rsidP="00800CFE">
      <w:pPr>
        <w:tabs>
          <w:tab w:val="left" w:pos="841"/>
        </w:tabs>
        <w:kinsoku w:val="0"/>
        <w:overflowPunct w:val="0"/>
        <w:spacing w:line="241" w:lineRule="auto"/>
        <w:ind w:left="841" w:right="221" w:hanging="341"/>
        <w:rPr>
          <w:rFonts w:ascii="楷体" w:eastAsia="楷体" w:hAnsi="Arial" w:cs="楷体"/>
          <w:w w:val="110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proofErr w:type="gramStart"/>
      <w:r>
        <w:rPr>
          <w:rFonts w:ascii="楷体" w:eastAsia="楷体" w:hAnsi="Arial" w:cs="楷体" w:hint="eastAsia"/>
          <w:sz w:val="18"/>
          <w:szCs w:val="18"/>
        </w:rPr>
        <w:t>画图例线时</w:t>
      </w:r>
      <w:proofErr w:type="gramEnd"/>
      <w:r>
        <w:rPr>
          <w:rFonts w:ascii="楷体" w:eastAsia="楷体" w:hAnsi="Arial" w:cs="楷体" w:hint="eastAsia"/>
          <w:sz w:val="18"/>
          <w:szCs w:val="18"/>
        </w:rPr>
        <w:t>应注意</w:t>
      </w:r>
      <w:r>
        <w:rPr>
          <w:rFonts w:ascii="楷体" w:eastAsia="楷体" w:hAnsi="Arial" w:cs="楷体" w:hint="eastAsia"/>
          <w:spacing w:val="-6"/>
          <w:sz w:val="18"/>
          <w:szCs w:val="18"/>
        </w:rPr>
        <w:t>，</w:t>
      </w:r>
      <w:r>
        <w:rPr>
          <w:rFonts w:ascii="楷体" w:eastAsia="楷体" w:hAnsi="Arial" w:cs="楷体" w:hint="eastAsia"/>
          <w:sz w:val="18"/>
          <w:szCs w:val="18"/>
        </w:rPr>
        <w:t>图例线可以向左也可以向右倾斜</w:t>
      </w:r>
      <w:r>
        <w:rPr>
          <w:rFonts w:ascii="楷体" w:eastAsia="楷体" w:hAnsi="Arial" w:cs="楷体" w:hint="eastAsia"/>
          <w:spacing w:val="-6"/>
          <w:sz w:val="18"/>
          <w:szCs w:val="18"/>
        </w:rPr>
        <w:t>，</w:t>
      </w:r>
      <w:r>
        <w:rPr>
          <w:rFonts w:ascii="楷体" w:eastAsia="楷体" w:hAnsi="Arial" w:cs="楷体" w:hint="eastAsia"/>
          <w:sz w:val="18"/>
          <w:szCs w:val="18"/>
        </w:rPr>
        <w:t>但在同一形体的各个剖面图中</w:t>
      </w:r>
      <w:r>
        <w:rPr>
          <w:rFonts w:ascii="楷体" w:eastAsia="楷体" w:hAnsi="Arial" w:cs="楷体" w:hint="eastAsia"/>
          <w:spacing w:val="-6"/>
          <w:sz w:val="18"/>
          <w:szCs w:val="18"/>
        </w:rPr>
        <w:t>，</w:t>
      </w:r>
      <w:r>
        <w:rPr>
          <w:rFonts w:ascii="楷体" w:eastAsia="楷体" w:hAnsi="Arial" w:cs="楷体" w:hint="eastAsia"/>
          <w:sz w:val="18"/>
          <w:szCs w:val="18"/>
        </w:rPr>
        <w:t>截面上图</w:t>
      </w:r>
      <w:r>
        <w:rPr>
          <w:rFonts w:ascii="楷体" w:eastAsia="楷体" w:hAnsi="Arial" w:cs="楷体"/>
          <w:sz w:val="18"/>
          <w:szCs w:val="18"/>
        </w:rPr>
        <w:t xml:space="preserve"> </w:t>
      </w:r>
      <w:proofErr w:type="gramStart"/>
      <w:r>
        <w:rPr>
          <w:rFonts w:ascii="楷体" w:eastAsia="楷体" w:hAnsi="Arial" w:cs="楷体" w:hint="eastAsia"/>
          <w:w w:val="110"/>
          <w:sz w:val="18"/>
          <w:szCs w:val="18"/>
        </w:rPr>
        <w:t>例线的</w:t>
      </w:r>
      <w:proofErr w:type="gramEnd"/>
      <w:r>
        <w:rPr>
          <w:rFonts w:ascii="楷体" w:eastAsia="楷体" w:hAnsi="Arial" w:cs="楷体" w:hint="eastAsia"/>
          <w:w w:val="110"/>
          <w:sz w:val="18"/>
          <w:szCs w:val="18"/>
        </w:rPr>
        <w:t>倾斜方向和间距要一致。</w:t>
      </w: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  <w:spacing w:val="-1"/>
        </w:rPr>
        <w:t>(5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标注剖面图名称等。</w:t>
      </w:r>
    </w:p>
    <w:p w:rsidR="00800CFE" w:rsidRDefault="00800CFE" w:rsidP="00800CFE">
      <w:pPr>
        <w:kinsoku w:val="0"/>
        <w:overflowPunct w:val="0"/>
        <w:spacing w:before="1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3.1.</w:t>
      </w:r>
      <w:r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剖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图的类型</w:t>
      </w:r>
    </w:p>
    <w:p w:rsidR="00800CFE" w:rsidRDefault="00800CFE" w:rsidP="00800CFE">
      <w:pPr>
        <w:kinsoku w:val="0"/>
        <w:overflowPunct w:val="0"/>
        <w:spacing w:before="6" w:line="140" w:lineRule="exact"/>
        <w:rPr>
          <w:sz w:val="14"/>
          <w:szCs w:val="14"/>
        </w:rPr>
      </w:pPr>
    </w:p>
    <w:p w:rsidR="00800CFE" w:rsidRDefault="00800CFE" w:rsidP="00800CFE">
      <w:pPr>
        <w:pStyle w:val="a3"/>
        <w:kinsoku w:val="0"/>
        <w:overflowPunct w:val="0"/>
        <w:spacing w:line="241" w:lineRule="auto"/>
        <w:ind w:left="160" w:right="220" w:firstLine="420"/>
        <w:jc w:val="both"/>
      </w:pPr>
      <w:r>
        <w:rPr>
          <w:rFonts w:hint="eastAsia"/>
          <w:spacing w:val="1"/>
        </w:rPr>
        <w:t>绘制剖面</w:t>
      </w:r>
      <w:r>
        <w:rPr>
          <w:rFonts w:hint="eastAsia"/>
        </w:rPr>
        <w:t>图</w:t>
      </w:r>
      <w:r>
        <w:rPr>
          <w:rFonts w:hint="eastAsia"/>
          <w:spacing w:val="1"/>
        </w:rPr>
        <w:t>的目的是</w:t>
      </w:r>
      <w:r>
        <w:rPr>
          <w:rFonts w:hint="eastAsia"/>
        </w:rPr>
        <w:t>为</w:t>
      </w:r>
      <w:r>
        <w:rPr>
          <w:rFonts w:hint="eastAsia"/>
          <w:spacing w:val="1"/>
        </w:rPr>
        <w:t>了更清楚</w:t>
      </w:r>
      <w:r>
        <w:rPr>
          <w:rFonts w:hint="eastAsia"/>
        </w:rPr>
        <w:t>地</w:t>
      </w:r>
      <w:r>
        <w:rPr>
          <w:rFonts w:hint="eastAsia"/>
          <w:spacing w:val="1"/>
        </w:rPr>
        <w:t>表达形体</w:t>
      </w:r>
      <w:r>
        <w:rPr>
          <w:rFonts w:hint="eastAsia"/>
        </w:rPr>
        <w:t>内</w:t>
      </w:r>
      <w:r>
        <w:rPr>
          <w:rFonts w:hint="eastAsia"/>
          <w:spacing w:val="1"/>
        </w:rPr>
        <w:t>部的形状</w:t>
      </w:r>
      <w:r>
        <w:rPr>
          <w:rFonts w:hint="eastAsia"/>
        </w:rPr>
        <w:t>，</w:t>
      </w:r>
      <w:r>
        <w:rPr>
          <w:rFonts w:hint="eastAsia"/>
          <w:spacing w:val="1"/>
        </w:rPr>
        <w:t>因此，如</w:t>
      </w:r>
      <w:r>
        <w:rPr>
          <w:rFonts w:hint="eastAsia"/>
        </w:rPr>
        <w:t>何</w:t>
      </w:r>
      <w:r>
        <w:rPr>
          <w:rFonts w:hint="eastAsia"/>
          <w:spacing w:val="1"/>
        </w:rPr>
        <w:t>选择好剖</w:t>
      </w:r>
      <w:r>
        <w:rPr>
          <w:rFonts w:hint="eastAsia"/>
        </w:rPr>
        <w:t>切平面</w:t>
      </w:r>
      <w:r>
        <w:t xml:space="preserve"> </w:t>
      </w:r>
      <w:r>
        <w:rPr>
          <w:rFonts w:hint="eastAsia"/>
        </w:rPr>
        <w:t>的位置、方向、范围与数量就成为画好剖面图的关键。</w:t>
      </w:r>
    </w:p>
    <w:p w:rsidR="00800CFE" w:rsidRDefault="00800CFE" w:rsidP="00800CFE">
      <w:pPr>
        <w:pStyle w:val="a3"/>
        <w:kinsoku w:val="0"/>
        <w:overflowPunct w:val="0"/>
        <w:spacing w:before="1" w:line="241" w:lineRule="auto"/>
        <w:ind w:left="160" w:right="48" w:firstLine="420"/>
      </w:pPr>
      <w:r>
        <w:rPr>
          <w:rFonts w:hint="eastAsia"/>
        </w:rPr>
        <w:t>根据不同</w:t>
      </w:r>
      <w:proofErr w:type="gramStart"/>
      <w:r>
        <w:rPr>
          <w:rFonts w:hint="eastAsia"/>
        </w:rPr>
        <w:t>的剖切方式</w:t>
      </w:r>
      <w:proofErr w:type="gramEnd"/>
      <w:r>
        <w:rPr>
          <w:rFonts w:hint="eastAsia"/>
          <w:spacing w:val="-18"/>
        </w:rPr>
        <w:t>，</w:t>
      </w:r>
      <w:r>
        <w:rPr>
          <w:rFonts w:hint="eastAsia"/>
        </w:rPr>
        <w:t>剖面图可分为全剖面图</w:t>
      </w:r>
      <w:r>
        <w:rPr>
          <w:rFonts w:hint="eastAsia"/>
          <w:spacing w:val="-18"/>
        </w:rPr>
        <w:t>、</w:t>
      </w:r>
      <w:r>
        <w:rPr>
          <w:rFonts w:hint="eastAsia"/>
        </w:rPr>
        <w:t>半剖面图</w:t>
      </w:r>
      <w:r>
        <w:rPr>
          <w:rFonts w:hint="eastAsia"/>
          <w:spacing w:val="-18"/>
        </w:rPr>
        <w:t>、</w:t>
      </w:r>
      <w:r>
        <w:rPr>
          <w:rFonts w:hint="eastAsia"/>
        </w:rPr>
        <w:t>局部剖面图</w:t>
      </w:r>
      <w:r>
        <w:rPr>
          <w:rFonts w:hint="eastAsia"/>
          <w:spacing w:val="-18"/>
        </w:rPr>
        <w:t>、</w:t>
      </w:r>
      <w:r>
        <w:rPr>
          <w:rFonts w:hint="eastAsia"/>
        </w:rPr>
        <w:t>分层剖面图、</w:t>
      </w:r>
      <w:r>
        <w:t xml:space="preserve"> </w:t>
      </w:r>
      <w:r>
        <w:rPr>
          <w:rFonts w:hint="eastAsia"/>
        </w:rPr>
        <w:t>阶梯剖面图和旋转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展开</w:t>
      </w:r>
      <w:r>
        <w:rPr>
          <w:rFonts w:ascii="Times New Roman" w:cs="Times New Roman"/>
        </w:rPr>
        <w:t>)</w:t>
      </w:r>
      <w:r>
        <w:rPr>
          <w:rFonts w:hint="eastAsia"/>
        </w:rPr>
        <w:t>剖面图。</w:t>
      </w:r>
    </w:p>
    <w:p w:rsidR="00800CFE" w:rsidRDefault="00800CFE" w:rsidP="00800CFE">
      <w:pPr>
        <w:pStyle w:val="a3"/>
        <w:kinsoku w:val="0"/>
        <w:overflowPunct w:val="0"/>
        <w:spacing w:before="84"/>
        <w:ind w:right="118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</w:rPr>
        <w:t>．全剖面图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221" w:firstLine="420"/>
        <w:jc w:val="both"/>
      </w:pPr>
      <w:r>
        <w:rPr>
          <w:rFonts w:hint="eastAsia"/>
        </w:rPr>
        <w:t>假想用一个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</w:rPr>
        <w:t>切平面将物体完全剖开后，所得到的剖面图称为全剖面图。如图</w:t>
      </w:r>
      <w:r>
        <w:rPr>
          <w:spacing w:val="-11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4</w:t>
      </w:r>
      <w:r>
        <w:rPr>
          <w:rFonts w:ascii="Times New Roman" w:cs="Times New Roman"/>
          <w:spacing w:val="42"/>
        </w:rPr>
        <w:t xml:space="preserve"> </w:t>
      </w:r>
      <w:r>
        <w:rPr>
          <w:rFonts w:hint="eastAsia"/>
        </w:rPr>
        <w:t>所</w:t>
      </w:r>
      <w:r>
        <w:t xml:space="preserve"> </w:t>
      </w:r>
      <w:r>
        <w:rPr>
          <w:rFonts w:hint="eastAsia"/>
        </w:rPr>
        <w:t>示的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1</w:t>
      </w:r>
      <w:r>
        <w:rPr>
          <w:rFonts w:hint="eastAsia"/>
          <w:spacing w:val="-2"/>
        </w:rPr>
        <w:t>－</w:t>
      </w:r>
      <w:r>
        <w:rPr>
          <w:rFonts w:ascii="Times New Roman" w:cs="Times New Roman"/>
        </w:rPr>
        <w:t xml:space="preserve">1 </w:t>
      </w:r>
      <w:r>
        <w:rPr>
          <w:rFonts w:hint="eastAsia"/>
          <w:spacing w:val="-2"/>
        </w:rPr>
        <w:t>剖</w:t>
      </w:r>
      <w:r>
        <w:rPr>
          <w:rFonts w:hint="eastAsia"/>
        </w:rPr>
        <w:t>面图和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hint="eastAsia"/>
          <w:spacing w:val="-2"/>
        </w:rPr>
        <w:t>－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 xml:space="preserve"> </w:t>
      </w:r>
      <w:r>
        <w:rPr>
          <w:rFonts w:hint="eastAsia"/>
        </w:rPr>
        <w:t>剖面图，均为全剖面图。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218" w:firstLine="420"/>
        <w:jc w:val="both"/>
      </w:pPr>
      <w:r>
        <w:rPr>
          <w:rFonts w:hint="eastAsia"/>
          <w:spacing w:val="1"/>
        </w:rPr>
        <w:t>全剖面图</w:t>
      </w:r>
      <w:r>
        <w:rPr>
          <w:rFonts w:hint="eastAsia"/>
        </w:rPr>
        <w:t>以</w:t>
      </w:r>
      <w:r>
        <w:rPr>
          <w:rFonts w:hint="eastAsia"/>
          <w:spacing w:val="1"/>
        </w:rPr>
        <w:t>表达内部</w:t>
      </w:r>
      <w:r>
        <w:rPr>
          <w:rFonts w:hint="eastAsia"/>
        </w:rPr>
        <w:t>结</w:t>
      </w:r>
      <w:r>
        <w:rPr>
          <w:rFonts w:hint="eastAsia"/>
          <w:spacing w:val="1"/>
        </w:rPr>
        <w:t>构为主，</w:t>
      </w:r>
      <w:r>
        <w:rPr>
          <w:rFonts w:hint="eastAsia"/>
        </w:rPr>
        <w:t>主</w:t>
      </w:r>
      <w:r>
        <w:rPr>
          <w:rFonts w:hint="eastAsia"/>
          <w:spacing w:val="1"/>
        </w:rPr>
        <w:t>要适用于</w:t>
      </w:r>
      <w:r>
        <w:rPr>
          <w:rFonts w:hint="eastAsia"/>
        </w:rPr>
        <w:t>需</w:t>
      </w:r>
      <w:r>
        <w:rPr>
          <w:rFonts w:hint="eastAsia"/>
          <w:spacing w:val="1"/>
        </w:rPr>
        <w:t>要把整个</w:t>
      </w:r>
      <w:r>
        <w:rPr>
          <w:rFonts w:hint="eastAsia"/>
        </w:rPr>
        <w:t>形</w:t>
      </w:r>
      <w:r>
        <w:rPr>
          <w:rFonts w:hint="eastAsia"/>
          <w:spacing w:val="1"/>
        </w:rPr>
        <w:t>体全部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</w:rPr>
        <w:t>切</w:t>
      </w:r>
      <w:r>
        <w:rPr>
          <w:rFonts w:hint="eastAsia"/>
          <w:spacing w:val="1"/>
        </w:rPr>
        <w:t>开来时，</w:t>
      </w:r>
      <w:r>
        <w:rPr>
          <w:rFonts w:hint="eastAsia"/>
        </w:rPr>
        <w:t>所需的</w:t>
      </w:r>
      <w:r>
        <w:t xml:space="preserve"> </w:t>
      </w:r>
      <w:r>
        <w:rPr>
          <w:rFonts w:hint="eastAsia"/>
          <w:spacing w:val="1"/>
        </w:rPr>
        <w:t>剖面图</w:t>
      </w:r>
      <w:r>
        <w:rPr>
          <w:rFonts w:hint="eastAsia"/>
        </w:rPr>
        <w:t>的图</w:t>
      </w:r>
      <w:r>
        <w:rPr>
          <w:rFonts w:hint="eastAsia"/>
          <w:spacing w:val="1"/>
        </w:rPr>
        <w:t>形为不</w:t>
      </w:r>
      <w:r>
        <w:rPr>
          <w:rFonts w:hint="eastAsia"/>
        </w:rPr>
        <w:t>对称</w:t>
      </w:r>
      <w:r>
        <w:rPr>
          <w:rFonts w:hint="eastAsia"/>
          <w:spacing w:val="1"/>
        </w:rPr>
        <w:t>，或者</w:t>
      </w:r>
      <w:r>
        <w:rPr>
          <w:rFonts w:hint="eastAsia"/>
        </w:rPr>
        <w:t>图形</w:t>
      </w:r>
      <w:r>
        <w:rPr>
          <w:rFonts w:hint="eastAsia"/>
          <w:spacing w:val="1"/>
        </w:rPr>
        <w:t>虽然对</w:t>
      </w:r>
      <w:r>
        <w:rPr>
          <w:rFonts w:hint="eastAsia"/>
        </w:rPr>
        <w:t>称，</w:t>
      </w:r>
      <w:r>
        <w:rPr>
          <w:rFonts w:hint="eastAsia"/>
          <w:spacing w:val="1"/>
        </w:rPr>
        <w:t>但外部</w:t>
      </w:r>
      <w:r>
        <w:rPr>
          <w:rFonts w:hint="eastAsia"/>
        </w:rPr>
        <w:t>形状</w:t>
      </w:r>
      <w:r>
        <w:rPr>
          <w:rFonts w:hint="eastAsia"/>
          <w:spacing w:val="1"/>
        </w:rPr>
        <w:t>比较简</w:t>
      </w:r>
      <w:r>
        <w:rPr>
          <w:rFonts w:hint="eastAsia"/>
        </w:rPr>
        <w:t>单而</w:t>
      </w:r>
      <w:r>
        <w:rPr>
          <w:rFonts w:hint="eastAsia"/>
          <w:spacing w:val="1"/>
        </w:rPr>
        <w:t>内部结</w:t>
      </w:r>
      <w:r>
        <w:rPr>
          <w:rFonts w:hint="eastAsia"/>
        </w:rPr>
        <w:t>构比</w:t>
      </w:r>
      <w:r>
        <w:rPr>
          <w:rFonts w:hint="eastAsia"/>
          <w:spacing w:val="2"/>
        </w:rPr>
        <w:t>较复杂的</w:t>
      </w:r>
      <w:r>
        <w:rPr>
          <w:spacing w:val="2"/>
        </w:rPr>
        <w:t xml:space="preserve"> </w:t>
      </w:r>
      <w:r>
        <w:rPr>
          <w:rFonts w:hint="eastAsia"/>
        </w:rPr>
        <w:t>形体。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218" w:firstLine="419"/>
        <w:jc w:val="both"/>
      </w:pPr>
      <w:r>
        <w:rPr>
          <w:rFonts w:hint="eastAsia"/>
        </w:rPr>
        <w:t>这是一种最常用</w:t>
      </w:r>
      <w:proofErr w:type="gramStart"/>
      <w:r>
        <w:rPr>
          <w:rFonts w:hint="eastAsia"/>
        </w:rPr>
        <w:t>的剖切方法</w:t>
      </w:r>
      <w:proofErr w:type="gramEnd"/>
      <w:r>
        <w:rPr>
          <w:rFonts w:hint="eastAsia"/>
        </w:rPr>
        <w:t>。如图</w:t>
      </w:r>
      <w:r>
        <w:rPr>
          <w:spacing w:val="-42"/>
        </w:rPr>
        <w:t xml:space="preserve"> </w:t>
      </w:r>
      <w:r>
        <w:rPr>
          <w:rFonts w:ascii="Times New Roman" w:cs="Times New Roman"/>
          <w:spacing w:val="-1"/>
        </w:rPr>
        <w:t>3.</w:t>
      </w:r>
      <w:r>
        <w:rPr>
          <w:rFonts w:ascii="Times New Roman" w:cs="Times New Roman"/>
        </w:rPr>
        <w:t>6</w:t>
      </w:r>
      <w:r>
        <w:rPr>
          <w:rFonts w:ascii="Times New Roman" w:cs="Times New Roman"/>
          <w:spacing w:val="11"/>
        </w:rPr>
        <w:t xml:space="preserve"> </w:t>
      </w:r>
      <w:r>
        <w:rPr>
          <w:rFonts w:hint="eastAsia"/>
        </w:rPr>
        <w:t>所示的</w:t>
      </w:r>
      <w:r>
        <w:rPr>
          <w:rFonts w:hint="eastAsia"/>
          <w:spacing w:val="-2"/>
        </w:rPr>
        <w:t>洗</w:t>
      </w:r>
      <w:r>
        <w:rPr>
          <w:rFonts w:hint="eastAsia"/>
        </w:rPr>
        <w:t>手池，</w:t>
      </w:r>
      <w:r>
        <w:rPr>
          <w:rFonts w:ascii="Times New Roman" w:cs="Times New Roman"/>
        </w:rPr>
        <w:t>1</w:t>
      </w:r>
      <w:r>
        <w:rPr>
          <w:rFonts w:hint="eastAsia"/>
        </w:rPr>
        <w:t>－</w:t>
      </w:r>
      <w:r>
        <w:rPr>
          <w:rFonts w:ascii="Times New Roman" w:cs="Times New Roman"/>
        </w:rPr>
        <w:t>1</w:t>
      </w:r>
      <w:r>
        <w:rPr>
          <w:rFonts w:ascii="Times New Roman" w:cs="Times New Roman"/>
          <w:spacing w:val="10"/>
        </w:rPr>
        <w:t xml:space="preserve"> </w:t>
      </w:r>
      <w:r>
        <w:rPr>
          <w:rFonts w:hint="eastAsia"/>
        </w:rPr>
        <w:t>剖面图是由通过洗手池</w:t>
      </w:r>
      <w:proofErr w:type="gramStart"/>
      <w:r>
        <w:rPr>
          <w:rFonts w:hint="eastAsia"/>
        </w:rPr>
        <w:t>池</w:t>
      </w:r>
      <w:proofErr w:type="gramEnd"/>
      <w:r>
        <w:t xml:space="preserve"> </w:t>
      </w:r>
      <w:r>
        <w:rPr>
          <w:rFonts w:hint="eastAsia"/>
        </w:rPr>
        <w:t>底部排水孔中心的正平面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</w:rPr>
        <w:t>切后</w:t>
      </w:r>
      <w:r>
        <w:rPr>
          <w:rFonts w:hint="eastAsia"/>
          <w:spacing w:val="-11"/>
        </w:rPr>
        <w:t>，</w:t>
      </w:r>
      <w:r>
        <w:rPr>
          <w:rFonts w:hint="eastAsia"/>
        </w:rPr>
        <w:t>从前向后投射画出的</w:t>
      </w:r>
      <w:r>
        <w:rPr>
          <w:rFonts w:hint="eastAsia"/>
          <w:spacing w:val="-11"/>
        </w:rPr>
        <w:t>；</w:t>
      </w:r>
      <w:r>
        <w:rPr>
          <w:rFonts w:ascii="Times New Roman" w:cs="Times New Roman"/>
        </w:rPr>
        <w:t>2</w:t>
      </w:r>
      <w:r>
        <w:rPr>
          <w:rFonts w:hint="eastAsia"/>
        </w:rPr>
        <w:t>－</w:t>
      </w:r>
      <w:r>
        <w:rPr>
          <w:rFonts w:ascii="Times New Roman" w:cs="Times New Roman"/>
        </w:rPr>
        <w:t xml:space="preserve">2 </w:t>
      </w:r>
      <w:r>
        <w:rPr>
          <w:rFonts w:hint="eastAsia"/>
        </w:rPr>
        <w:t>剖面图</w:t>
      </w:r>
      <w:r>
        <w:rPr>
          <w:rFonts w:hint="eastAsia"/>
          <w:spacing w:val="-2"/>
        </w:rPr>
        <w:t>是</w:t>
      </w:r>
      <w:r>
        <w:rPr>
          <w:rFonts w:hint="eastAsia"/>
        </w:rPr>
        <w:t>由通过洗手池池底</w:t>
      </w:r>
      <w:r>
        <w:t xml:space="preserve"> </w:t>
      </w:r>
      <w:r>
        <w:rPr>
          <w:rFonts w:hint="eastAsia"/>
          <w:spacing w:val="1"/>
        </w:rPr>
        <w:t>部排水</w:t>
      </w:r>
      <w:r>
        <w:rPr>
          <w:rFonts w:hint="eastAsia"/>
        </w:rPr>
        <w:t>孔中</w:t>
      </w:r>
      <w:r>
        <w:rPr>
          <w:rFonts w:hint="eastAsia"/>
          <w:spacing w:val="1"/>
        </w:rPr>
        <w:t>心的侧</w:t>
      </w:r>
      <w:r>
        <w:rPr>
          <w:rFonts w:hint="eastAsia"/>
        </w:rPr>
        <w:t>平面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切后</w:t>
      </w:r>
      <w:r>
        <w:rPr>
          <w:rFonts w:hint="eastAsia"/>
        </w:rPr>
        <w:t>，从</w:t>
      </w:r>
      <w:r>
        <w:rPr>
          <w:rFonts w:hint="eastAsia"/>
          <w:spacing w:val="1"/>
        </w:rPr>
        <w:t>左向右</w:t>
      </w:r>
      <w:r>
        <w:rPr>
          <w:rFonts w:hint="eastAsia"/>
        </w:rPr>
        <w:t>投射</w:t>
      </w:r>
      <w:r>
        <w:rPr>
          <w:rFonts w:hint="eastAsia"/>
          <w:spacing w:val="1"/>
        </w:rPr>
        <w:t>画出的</w:t>
      </w:r>
      <w:r>
        <w:rPr>
          <w:rFonts w:hint="eastAsia"/>
        </w:rPr>
        <w:t>。由</w:t>
      </w:r>
      <w:r>
        <w:rPr>
          <w:rFonts w:hint="eastAsia"/>
          <w:spacing w:val="1"/>
        </w:rPr>
        <w:t>洗手池</w:t>
      </w:r>
      <w:r>
        <w:rPr>
          <w:rFonts w:hint="eastAsia"/>
        </w:rPr>
        <w:t>各剖</w:t>
      </w:r>
      <w:r>
        <w:rPr>
          <w:rFonts w:hint="eastAsia"/>
          <w:spacing w:val="1"/>
        </w:rPr>
        <w:t>面图截</w:t>
      </w:r>
      <w:r>
        <w:rPr>
          <w:rFonts w:hint="eastAsia"/>
        </w:rPr>
        <w:t>面上</w:t>
      </w:r>
      <w:r>
        <w:rPr>
          <w:rFonts w:hint="eastAsia"/>
          <w:spacing w:val="2"/>
        </w:rPr>
        <w:t>的材料图</w:t>
      </w:r>
      <w:r>
        <w:rPr>
          <w:spacing w:val="2"/>
        </w:rPr>
        <w:t xml:space="preserve"> </w:t>
      </w:r>
      <w:r>
        <w:rPr>
          <w:rFonts w:hint="eastAsia"/>
        </w:rPr>
        <w:t>例可知</w:t>
      </w:r>
      <w:proofErr w:type="gramStart"/>
      <w:r>
        <w:rPr>
          <w:rFonts w:hint="eastAsia"/>
        </w:rPr>
        <w:t>洗手池由钢筋混凝土</w:t>
      </w:r>
      <w:proofErr w:type="gramEnd"/>
      <w:r>
        <w:rPr>
          <w:rFonts w:hint="eastAsia"/>
        </w:rPr>
        <w:t>砌筑，下面为砖砌支撑。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60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tabs>
          <w:tab w:val="left" w:pos="841"/>
        </w:tabs>
        <w:kinsoku w:val="0"/>
        <w:overflowPunct w:val="0"/>
        <w:spacing w:before="2" w:line="280" w:lineRule="exact"/>
        <w:ind w:left="841" w:right="222" w:hanging="341"/>
        <w:rPr>
          <w:rFonts w:ascii="楷体" w:eastAsia="楷体" w:hAnsi="Arial" w:cs="楷体"/>
          <w:w w:val="110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r>
        <w:rPr>
          <w:rFonts w:ascii="楷体" w:eastAsia="楷体" w:hAnsi="Arial" w:cs="楷体" w:hint="eastAsia"/>
          <w:sz w:val="18"/>
          <w:szCs w:val="18"/>
        </w:rPr>
        <w:t>全剖面图一般要标注</w:t>
      </w:r>
      <w:proofErr w:type="gramStart"/>
      <w:r>
        <w:rPr>
          <w:rFonts w:ascii="楷体" w:eastAsia="楷体" w:hAnsi="Arial" w:cs="楷体" w:hint="eastAsia"/>
          <w:sz w:val="18"/>
          <w:szCs w:val="18"/>
        </w:rPr>
        <w:t>剖切位置</w:t>
      </w:r>
      <w:proofErr w:type="gramEnd"/>
      <w:r>
        <w:rPr>
          <w:rFonts w:ascii="楷体" w:eastAsia="楷体" w:hAnsi="Arial" w:cs="楷体" w:hint="eastAsia"/>
          <w:sz w:val="18"/>
          <w:szCs w:val="18"/>
        </w:rPr>
        <w:t>及投影方向</w:t>
      </w:r>
      <w:r>
        <w:rPr>
          <w:rFonts w:ascii="楷体" w:eastAsia="楷体" w:hAnsi="Arial" w:cs="楷体" w:hint="eastAsia"/>
          <w:spacing w:val="-9"/>
          <w:sz w:val="18"/>
          <w:szCs w:val="18"/>
        </w:rPr>
        <w:t>。</w:t>
      </w:r>
      <w:r>
        <w:rPr>
          <w:rFonts w:ascii="楷体" w:eastAsia="楷体" w:hAnsi="Arial" w:cs="楷体" w:hint="eastAsia"/>
          <w:sz w:val="18"/>
          <w:szCs w:val="18"/>
        </w:rPr>
        <w:t>但当剖切</w:t>
      </w:r>
      <w:r>
        <w:rPr>
          <w:rFonts w:ascii="楷体" w:eastAsia="楷体" w:hAnsi="Arial" w:cs="楷体" w:hint="eastAsia"/>
          <w:spacing w:val="-2"/>
          <w:sz w:val="18"/>
          <w:szCs w:val="18"/>
        </w:rPr>
        <w:t>平</w:t>
      </w:r>
      <w:r>
        <w:rPr>
          <w:rFonts w:ascii="楷体" w:eastAsia="楷体" w:hAnsi="Arial" w:cs="楷体" w:hint="eastAsia"/>
          <w:sz w:val="18"/>
          <w:szCs w:val="18"/>
        </w:rPr>
        <w:t>面与形体的对称面重合</w:t>
      </w:r>
      <w:r>
        <w:rPr>
          <w:rFonts w:ascii="楷体" w:eastAsia="楷体" w:hAnsi="Arial" w:cs="楷体" w:hint="eastAsia"/>
          <w:spacing w:val="-9"/>
          <w:sz w:val="18"/>
          <w:szCs w:val="18"/>
        </w:rPr>
        <w:t>，</w:t>
      </w:r>
      <w:r>
        <w:rPr>
          <w:rFonts w:ascii="楷体" w:eastAsia="楷体" w:hAnsi="Arial" w:cs="楷体" w:hint="eastAsia"/>
          <w:spacing w:val="-2"/>
          <w:sz w:val="18"/>
          <w:szCs w:val="18"/>
        </w:rPr>
        <w:t>且</w:t>
      </w:r>
      <w:r>
        <w:rPr>
          <w:rFonts w:ascii="楷体" w:eastAsia="楷体" w:hAnsi="Arial" w:cs="楷体" w:hint="eastAsia"/>
          <w:sz w:val="18"/>
          <w:szCs w:val="18"/>
        </w:rPr>
        <w:t>剖切平面又与</w:t>
      </w:r>
      <w:r>
        <w:rPr>
          <w:rFonts w:ascii="楷体" w:eastAsia="楷体" w:hAnsi="Arial" w:cs="楷体"/>
          <w:sz w:val="18"/>
          <w:szCs w:val="18"/>
        </w:rPr>
        <w:t xml:space="preserve"> </w:t>
      </w:r>
      <w:r>
        <w:rPr>
          <w:rFonts w:ascii="楷体" w:eastAsia="楷体" w:hAnsi="Arial" w:cs="楷体" w:hint="eastAsia"/>
          <w:w w:val="110"/>
          <w:sz w:val="18"/>
          <w:szCs w:val="18"/>
        </w:rPr>
        <w:t>基本投影面平行时，可不予标注。</w:t>
      </w:r>
    </w:p>
    <w:p w:rsidR="00800CFE" w:rsidRDefault="00800CFE" w:rsidP="00800CFE">
      <w:pPr>
        <w:pStyle w:val="a3"/>
        <w:kinsoku w:val="0"/>
        <w:overflowPunct w:val="0"/>
        <w:spacing w:before="68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2</w:t>
      </w:r>
      <w:r>
        <w:rPr>
          <w:rFonts w:ascii="楷体" w:eastAsia="楷体" w:cs="楷体" w:hint="eastAsia"/>
        </w:rPr>
        <w:t>．半剖面图</w:t>
      </w:r>
    </w:p>
    <w:p w:rsidR="00800CFE" w:rsidRDefault="0013141E" w:rsidP="00800CFE">
      <w:pPr>
        <w:pStyle w:val="a3"/>
        <w:kinsoku w:val="0"/>
        <w:overflowPunct w:val="0"/>
        <w:spacing w:before="86" w:line="241" w:lineRule="auto"/>
        <w:ind w:left="160" w:right="48" w:firstLine="420"/>
      </w:pPr>
      <w:r>
        <w:rPr>
          <w:noProof/>
        </w:rPr>
        <w:pict>
          <v:rect id="_x0000_s1124" style="position:absolute;left:0;text-align:left;margin-left:447.35pt;margin-top:53.6pt;width:56pt;height:12pt;z-index:-25158963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89" name="图片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采用全剖面图时</w:t>
      </w:r>
      <w:r w:rsidR="00800CFE">
        <w:rPr>
          <w:rFonts w:hint="eastAsia"/>
          <w:spacing w:val="-36"/>
        </w:rPr>
        <w:t>，</w:t>
      </w:r>
      <w:r w:rsidR="00800CFE">
        <w:rPr>
          <w:rFonts w:hint="eastAsia"/>
        </w:rPr>
        <w:t>物体外部的一些轮廓线被切去</w:t>
      </w:r>
      <w:r w:rsidR="00800CFE">
        <w:rPr>
          <w:rFonts w:hint="eastAsia"/>
          <w:spacing w:val="-36"/>
        </w:rPr>
        <w:t>，</w:t>
      </w:r>
      <w:r w:rsidR="00800CFE">
        <w:rPr>
          <w:rFonts w:hint="eastAsia"/>
        </w:rPr>
        <w:t>需对照另一投影图才能了解其外形。</w:t>
      </w:r>
      <w:r w:rsidR="00800CFE">
        <w:t xml:space="preserve"> </w:t>
      </w:r>
      <w:r w:rsidR="00800CFE">
        <w:rPr>
          <w:rFonts w:hint="eastAsia"/>
          <w:spacing w:val="1"/>
        </w:rPr>
        <w:t>因此，</w:t>
      </w:r>
      <w:r w:rsidR="00800CFE">
        <w:rPr>
          <w:rFonts w:hint="eastAsia"/>
        </w:rPr>
        <w:t>当形</w:t>
      </w:r>
      <w:r w:rsidR="00800CFE">
        <w:rPr>
          <w:rFonts w:hint="eastAsia"/>
          <w:spacing w:val="1"/>
        </w:rPr>
        <w:t>体具有</w:t>
      </w:r>
      <w:r w:rsidR="00800CFE">
        <w:rPr>
          <w:rFonts w:hint="eastAsia"/>
        </w:rPr>
        <w:t>对称</w:t>
      </w:r>
      <w:r w:rsidR="00800CFE">
        <w:rPr>
          <w:rFonts w:hint="eastAsia"/>
          <w:spacing w:val="1"/>
        </w:rPr>
        <w:t>平面，</w:t>
      </w:r>
      <w:r w:rsidR="00800CFE">
        <w:rPr>
          <w:rFonts w:hint="eastAsia"/>
        </w:rPr>
        <w:t>并且</w:t>
      </w:r>
      <w:r w:rsidR="00800CFE">
        <w:rPr>
          <w:rFonts w:hint="eastAsia"/>
          <w:spacing w:val="1"/>
        </w:rPr>
        <w:t>内外结</w:t>
      </w:r>
      <w:r w:rsidR="00800CFE">
        <w:rPr>
          <w:rFonts w:hint="eastAsia"/>
        </w:rPr>
        <w:t>构都</w:t>
      </w:r>
      <w:r w:rsidR="00800CFE">
        <w:rPr>
          <w:rFonts w:hint="eastAsia"/>
          <w:spacing w:val="1"/>
        </w:rPr>
        <w:t>比较复</w:t>
      </w:r>
      <w:r w:rsidR="00800CFE">
        <w:rPr>
          <w:rFonts w:hint="eastAsia"/>
        </w:rPr>
        <w:t>杂时</w:t>
      </w:r>
      <w:r w:rsidR="00800CFE">
        <w:rPr>
          <w:rFonts w:hint="eastAsia"/>
          <w:spacing w:val="1"/>
        </w:rPr>
        <w:t>，可用</w:t>
      </w:r>
      <w:r w:rsidR="00800CFE">
        <w:rPr>
          <w:rFonts w:hint="eastAsia"/>
        </w:rPr>
        <w:t>两个</w:t>
      </w:r>
      <w:r w:rsidR="00800CFE">
        <w:rPr>
          <w:rFonts w:hint="eastAsia"/>
          <w:spacing w:val="1"/>
        </w:rPr>
        <w:t>相互垂</w:t>
      </w:r>
      <w:r w:rsidR="00800CFE">
        <w:rPr>
          <w:rFonts w:hint="eastAsia"/>
        </w:rPr>
        <w:t>直的</w:t>
      </w:r>
      <w:r w:rsidR="00800CFE">
        <w:rPr>
          <w:rFonts w:hint="eastAsia"/>
          <w:spacing w:val="2"/>
        </w:rPr>
        <w:t>平面去剖</w:t>
      </w:r>
    </w:p>
    <w:p w:rsidR="00800CFE" w:rsidRDefault="00800CFE" w:rsidP="00800CFE">
      <w:pPr>
        <w:kinsoku w:val="0"/>
        <w:overflowPunct w:val="0"/>
        <w:spacing w:before="16" w:line="280" w:lineRule="exact"/>
        <w:rPr>
          <w:sz w:val="28"/>
          <w:szCs w:val="28"/>
        </w:rPr>
      </w:pP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67</w:t>
      </w:r>
    </w:p>
    <w:p w:rsidR="00800CFE" w:rsidRDefault="00800CFE" w:rsidP="00800CFE">
      <w:pPr>
        <w:kinsoku w:val="0"/>
        <w:overflowPunct w:val="0"/>
        <w:spacing w:before="89"/>
        <w:ind w:right="52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20" w:bottom="280" w:left="1680" w:header="720" w:footer="720" w:gutter="0"/>
          <w:cols w:space="720"/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79" w:line="312" w:lineRule="exact"/>
        <w:ind w:left="160" w:right="116"/>
        <w:jc w:val="both"/>
      </w:pPr>
      <w:r>
        <w:rPr>
          <w:rFonts w:hint="eastAsia"/>
        </w:rPr>
        <w:t>切形体</w:t>
      </w:r>
      <w:r>
        <w:rPr>
          <w:rFonts w:hint="eastAsia"/>
          <w:spacing w:val="-2"/>
        </w:rPr>
        <w:t>，</w:t>
      </w:r>
      <w:r>
        <w:rPr>
          <w:rFonts w:hint="eastAsia"/>
        </w:rPr>
        <w:t>在垂直于对称平面的投影面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其投影为对称图形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上投影</w:t>
      </w:r>
      <w:r>
        <w:rPr>
          <w:rFonts w:hint="eastAsia"/>
          <w:spacing w:val="-2"/>
        </w:rPr>
        <w:t>，</w:t>
      </w:r>
      <w:r>
        <w:rPr>
          <w:rFonts w:hint="eastAsia"/>
        </w:rPr>
        <w:t>以图形对称线为分界线，</w:t>
      </w:r>
      <w:r>
        <w:t xml:space="preserve"> </w:t>
      </w:r>
      <w:r>
        <w:rPr>
          <w:rFonts w:hint="eastAsia"/>
        </w:rPr>
        <w:t>一半绘制形体的外形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投影图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，另一半绘制形体的内部结构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剖面图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，因剖切面是假想的，</w:t>
      </w:r>
      <w:r>
        <w:t xml:space="preserve"> </w:t>
      </w:r>
      <w:r>
        <w:rPr>
          <w:rFonts w:hint="eastAsia"/>
        </w:rPr>
        <w:t>故不要画出两剖切平面的交线，这种组合的图形称为半剖面图。</w:t>
      </w:r>
    </w:p>
    <w:p w:rsidR="00800CFE" w:rsidRDefault="00800CFE" w:rsidP="00800CFE">
      <w:pPr>
        <w:kinsoku w:val="0"/>
        <w:overflowPunct w:val="0"/>
        <w:spacing w:before="59"/>
        <w:ind w:left="823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381500" cy="25273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6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</w:t>
      </w:r>
      <w:r>
        <w:rPr>
          <w:rFonts w:ascii="Arial" w:eastAsia="黑体" w:hAnsi="Arial" w:cs="Arial"/>
          <w:sz w:val="18"/>
          <w:szCs w:val="18"/>
        </w:rPr>
        <w:t xml:space="preserve">6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洗手</w:t>
      </w:r>
      <w:r>
        <w:rPr>
          <w:rFonts w:ascii="黑体" w:eastAsia="黑体" w:hAnsi="Arial" w:cs="黑体" w:hint="eastAsia"/>
          <w:spacing w:val="1"/>
          <w:sz w:val="18"/>
          <w:szCs w:val="18"/>
        </w:rPr>
        <w:t>池</w:t>
      </w:r>
      <w:r>
        <w:rPr>
          <w:rFonts w:ascii="黑体" w:eastAsia="黑体" w:hAnsi="Arial" w:cs="黑体" w:hint="eastAsia"/>
          <w:sz w:val="18"/>
          <w:szCs w:val="18"/>
        </w:rPr>
        <w:t>的全剖面图</w:t>
      </w:r>
    </w:p>
    <w:p w:rsidR="00800CFE" w:rsidRDefault="00800CFE" w:rsidP="00800CFE">
      <w:pPr>
        <w:pStyle w:val="a3"/>
        <w:kinsoku w:val="0"/>
        <w:overflowPunct w:val="0"/>
        <w:spacing w:before="18" w:line="326" w:lineRule="exact"/>
        <w:ind w:left="160" w:right="218" w:firstLine="420"/>
        <w:jc w:val="both"/>
      </w:pPr>
      <w:r>
        <w:rPr>
          <w:rFonts w:hint="eastAsia"/>
        </w:rPr>
        <w:t>如图</w:t>
      </w:r>
      <w:r>
        <w:rPr>
          <w:spacing w:val="-11"/>
        </w:rPr>
        <w:t xml:space="preserve"> </w:t>
      </w:r>
      <w:r>
        <w:rPr>
          <w:rFonts w:ascii="Times New Roman" w:cs="Times New Roman"/>
        </w:rPr>
        <w:t>3.7</w:t>
      </w:r>
      <w:r>
        <w:rPr>
          <w:rFonts w:ascii="Times New Roman" w:cs="Times New Roman"/>
          <w:spacing w:val="42"/>
        </w:rPr>
        <w:t xml:space="preserve"> </w:t>
      </w:r>
      <w:r>
        <w:rPr>
          <w:rFonts w:hint="eastAsia"/>
          <w:spacing w:val="-2"/>
        </w:rPr>
        <w:t>所</w:t>
      </w:r>
      <w:r>
        <w:rPr>
          <w:rFonts w:hint="eastAsia"/>
        </w:rPr>
        <w:t>示，杯形基础前后、左右都对称，正立面图和</w:t>
      </w:r>
      <w:proofErr w:type="gramStart"/>
      <w:r>
        <w:rPr>
          <w:rFonts w:hint="eastAsia"/>
        </w:rPr>
        <w:t>侧立面图</w:t>
      </w:r>
      <w:proofErr w:type="gramEnd"/>
      <w:r>
        <w:rPr>
          <w:rFonts w:hint="eastAsia"/>
        </w:rPr>
        <w:t>均画成半剖面图，</w:t>
      </w:r>
      <w:r>
        <w:t xml:space="preserve"> </w:t>
      </w:r>
      <w:r>
        <w:rPr>
          <w:rFonts w:hint="eastAsia"/>
          <w:spacing w:val="1"/>
        </w:rPr>
        <w:t>以表示</w:t>
      </w:r>
      <w:r>
        <w:rPr>
          <w:rFonts w:hint="eastAsia"/>
        </w:rPr>
        <w:t>基础</w:t>
      </w:r>
      <w:r>
        <w:rPr>
          <w:rFonts w:hint="eastAsia"/>
          <w:spacing w:val="1"/>
        </w:rPr>
        <w:t>的内部</w:t>
      </w:r>
      <w:r>
        <w:rPr>
          <w:rFonts w:hint="eastAsia"/>
        </w:rPr>
        <w:t>结构</w:t>
      </w:r>
      <w:r>
        <w:rPr>
          <w:rFonts w:hint="eastAsia"/>
          <w:spacing w:val="1"/>
        </w:rPr>
        <w:t>和外部</w:t>
      </w:r>
      <w:r>
        <w:rPr>
          <w:rFonts w:hint="eastAsia"/>
        </w:rPr>
        <w:t>形状</w:t>
      </w:r>
      <w:r>
        <w:rPr>
          <w:rFonts w:hint="eastAsia"/>
          <w:spacing w:val="1"/>
        </w:rPr>
        <w:t>。由于</w:t>
      </w:r>
      <w:proofErr w:type="gramStart"/>
      <w:r>
        <w:rPr>
          <w:rFonts w:hint="eastAsia"/>
        </w:rPr>
        <w:t>剖切</w:t>
      </w:r>
      <w:r>
        <w:rPr>
          <w:rFonts w:hint="eastAsia"/>
          <w:spacing w:val="1"/>
        </w:rPr>
        <w:t>前</w:t>
      </w:r>
      <w:proofErr w:type="gramEnd"/>
      <w:r>
        <w:rPr>
          <w:rFonts w:hint="eastAsia"/>
          <w:spacing w:val="1"/>
        </w:rPr>
        <w:t>投影</w:t>
      </w:r>
      <w:r>
        <w:rPr>
          <w:rFonts w:hint="eastAsia"/>
        </w:rPr>
        <w:t>图是</w:t>
      </w:r>
      <w:r>
        <w:rPr>
          <w:rFonts w:hint="eastAsia"/>
          <w:spacing w:val="1"/>
        </w:rPr>
        <w:t>对称的</w:t>
      </w:r>
      <w:r>
        <w:rPr>
          <w:rFonts w:hint="eastAsia"/>
        </w:rPr>
        <w:t>，剖</w:t>
      </w:r>
      <w:r>
        <w:rPr>
          <w:rFonts w:hint="eastAsia"/>
          <w:spacing w:val="1"/>
        </w:rPr>
        <w:t>切后在</w:t>
      </w:r>
      <w:r>
        <w:rPr>
          <w:rFonts w:hint="eastAsia"/>
        </w:rPr>
        <w:t>半个</w:t>
      </w:r>
      <w:r>
        <w:rPr>
          <w:rFonts w:hint="eastAsia"/>
          <w:spacing w:val="2"/>
        </w:rPr>
        <w:t>剖面图中</w:t>
      </w:r>
    </w:p>
    <w:p w:rsidR="00800CFE" w:rsidRDefault="00800CFE" w:rsidP="00800CFE">
      <w:pPr>
        <w:pStyle w:val="a3"/>
        <w:kinsoku w:val="0"/>
        <w:overflowPunct w:val="0"/>
        <w:spacing w:line="291" w:lineRule="exact"/>
        <w:ind w:left="160" w:right="883"/>
        <w:jc w:val="both"/>
      </w:pPr>
      <w:r>
        <w:rPr>
          <w:rFonts w:hint="eastAsia"/>
        </w:rPr>
        <w:t>已经清楚地表达了内部结构形状，所以在另外半个投影图中其虚线一般不再出现。</w:t>
      </w:r>
    </w:p>
    <w:p w:rsidR="00800CFE" w:rsidRDefault="00800CFE" w:rsidP="00800CFE">
      <w:pPr>
        <w:kinsoku w:val="0"/>
        <w:overflowPunct w:val="0"/>
        <w:spacing w:before="2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ind w:left="117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930650" cy="2355850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4" w:line="170" w:lineRule="exact"/>
        <w:rPr>
          <w:sz w:val="17"/>
          <w:szCs w:val="17"/>
        </w:rPr>
      </w:pPr>
    </w:p>
    <w:p w:rsidR="00800CFE" w:rsidRDefault="00800CFE" w:rsidP="00800CFE">
      <w:pPr>
        <w:kinsoku w:val="0"/>
        <w:overflowPunct w:val="0"/>
        <w:ind w:right="6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</w:t>
      </w:r>
      <w:r>
        <w:rPr>
          <w:rFonts w:ascii="Arial" w:eastAsia="黑体" w:hAnsi="Arial" w:cs="Arial"/>
          <w:sz w:val="18"/>
          <w:szCs w:val="18"/>
        </w:rPr>
        <w:t xml:space="preserve">7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杯形</w:t>
      </w:r>
      <w:r>
        <w:rPr>
          <w:rFonts w:ascii="黑体" w:eastAsia="黑体" w:hAnsi="Arial" w:cs="黑体" w:hint="eastAsia"/>
          <w:spacing w:val="1"/>
          <w:sz w:val="18"/>
          <w:szCs w:val="18"/>
        </w:rPr>
        <w:t>基</w:t>
      </w:r>
      <w:r>
        <w:rPr>
          <w:rFonts w:ascii="黑体" w:eastAsia="黑体" w:hAnsi="Arial" w:cs="黑体" w:hint="eastAsia"/>
          <w:sz w:val="18"/>
          <w:szCs w:val="18"/>
        </w:rPr>
        <w:t>础的半剖面图</w:t>
      </w:r>
    </w:p>
    <w:p w:rsidR="00800CFE" w:rsidRDefault="00800CFE" w:rsidP="00800CFE">
      <w:pPr>
        <w:kinsoku w:val="0"/>
        <w:overflowPunct w:val="0"/>
        <w:spacing w:before="10" w:line="110" w:lineRule="exact"/>
        <w:rPr>
          <w:sz w:val="11"/>
          <w:szCs w:val="11"/>
        </w:rPr>
      </w:pPr>
    </w:p>
    <w:p w:rsidR="00800CFE" w:rsidRDefault="0013141E" w:rsidP="00800CFE">
      <w:pPr>
        <w:pStyle w:val="a3"/>
        <w:kinsoku w:val="0"/>
        <w:overflowPunct w:val="0"/>
        <w:spacing w:line="252" w:lineRule="auto"/>
        <w:ind w:left="160" w:right="218" w:firstLine="420"/>
        <w:jc w:val="both"/>
      </w:pPr>
      <w:r>
        <w:rPr>
          <w:noProof/>
        </w:rPr>
        <w:pict>
          <v:rect id="_x0000_s1125" style="position:absolute;left:0;text-align:left;margin-left:92.05pt;margin-top:81.7pt;width:56pt;height:12pt;z-index:-25158860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90" name="图片 1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半剖面图</w:t>
      </w:r>
      <w:r w:rsidR="00800CFE">
        <w:rPr>
          <w:rFonts w:hint="eastAsia"/>
        </w:rPr>
        <w:t>的</w:t>
      </w:r>
      <w:r w:rsidR="00800CFE">
        <w:rPr>
          <w:rFonts w:hint="eastAsia"/>
          <w:spacing w:val="1"/>
        </w:rPr>
        <w:t>标注方法</w:t>
      </w:r>
      <w:r w:rsidR="00800CFE">
        <w:rPr>
          <w:rFonts w:hint="eastAsia"/>
        </w:rPr>
        <w:t>与</w:t>
      </w:r>
      <w:r w:rsidR="00800CFE">
        <w:rPr>
          <w:rFonts w:hint="eastAsia"/>
          <w:spacing w:val="1"/>
        </w:rPr>
        <w:t>全剖面图</w:t>
      </w:r>
      <w:r w:rsidR="00800CFE">
        <w:rPr>
          <w:rFonts w:hint="eastAsia"/>
        </w:rPr>
        <w:t>相</w:t>
      </w:r>
      <w:r w:rsidR="00800CFE">
        <w:rPr>
          <w:rFonts w:hint="eastAsia"/>
          <w:spacing w:val="1"/>
        </w:rPr>
        <w:t>同。半剖</w:t>
      </w:r>
      <w:r w:rsidR="00800CFE">
        <w:rPr>
          <w:rFonts w:hint="eastAsia"/>
        </w:rPr>
        <w:t>面</w:t>
      </w:r>
      <w:r w:rsidR="00800CFE">
        <w:rPr>
          <w:rFonts w:hint="eastAsia"/>
          <w:spacing w:val="1"/>
        </w:rPr>
        <w:t>图在投影</w:t>
      </w:r>
      <w:r w:rsidR="00800CFE">
        <w:rPr>
          <w:rFonts w:hint="eastAsia"/>
        </w:rPr>
        <w:t>图</w:t>
      </w:r>
      <w:r w:rsidR="00800CFE">
        <w:rPr>
          <w:rFonts w:hint="eastAsia"/>
          <w:spacing w:val="1"/>
        </w:rPr>
        <w:t>中的位置</w:t>
      </w:r>
      <w:r w:rsidR="00800CFE">
        <w:rPr>
          <w:rFonts w:hint="eastAsia"/>
        </w:rPr>
        <w:t>：</w:t>
      </w:r>
      <w:r w:rsidR="00800CFE">
        <w:rPr>
          <w:rFonts w:hint="eastAsia"/>
          <w:spacing w:val="1"/>
        </w:rPr>
        <w:t>当图形左</w:t>
      </w:r>
      <w:r w:rsidR="00800CFE">
        <w:rPr>
          <w:rFonts w:hint="eastAsia"/>
        </w:rPr>
        <w:t>右对称</w:t>
      </w:r>
      <w:r w:rsidR="00800CFE">
        <w:t xml:space="preserve"> </w:t>
      </w:r>
      <w:r w:rsidR="00800CFE">
        <w:rPr>
          <w:rFonts w:hint="eastAsia"/>
          <w:spacing w:val="1"/>
        </w:rPr>
        <w:t>时，将</w:t>
      </w:r>
      <w:r w:rsidR="00800CFE">
        <w:rPr>
          <w:rFonts w:hint="eastAsia"/>
        </w:rPr>
        <w:t>半个</w:t>
      </w:r>
      <w:r w:rsidR="00800CFE">
        <w:rPr>
          <w:rFonts w:hint="eastAsia"/>
          <w:spacing w:val="1"/>
        </w:rPr>
        <w:t>剖面图</w:t>
      </w:r>
      <w:r w:rsidR="00800CFE">
        <w:rPr>
          <w:rFonts w:hint="eastAsia"/>
        </w:rPr>
        <w:t>画在</w:t>
      </w:r>
      <w:r w:rsidR="00800CFE">
        <w:rPr>
          <w:rFonts w:hint="eastAsia"/>
          <w:spacing w:val="1"/>
        </w:rPr>
        <w:t>垂直对</w:t>
      </w:r>
      <w:r w:rsidR="00800CFE">
        <w:rPr>
          <w:rFonts w:hint="eastAsia"/>
        </w:rPr>
        <w:t>称线</w:t>
      </w:r>
      <w:r w:rsidR="00800CFE">
        <w:rPr>
          <w:rFonts w:hint="eastAsia"/>
          <w:spacing w:val="1"/>
        </w:rPr>
        <w:t>的右侧</w:t>
      </w:r>
      <w:r w:rsidR="00800CFE">
        <w:rPr>
          <w:rFonts w:hint="eastAsia"/>
        </w:rPr>
        <w:t>；当</w:t>
      </w:r>
      <w:r w:rsidR="00800CFE">
        <w:rPr>
          <w:rFonts w:hint="eastAsia"/>
          <w:spacing w:val="1"/>
        </w:rPr>
        <w:t>图形上</w:t>
      </w:r>
      <w:r w:rsidR="00800CFE">
        <w:rPr>
          <w:rFonts w:hint="eastAsia"/>
        </w:rPr>
        <w:t>下对</w:t>
      </w:r>
      <w:r w:rsidR="00800CFE">
        <w:rPr>
          <w:rFonts w:hint="eastAsia"/>
          <w:spacing w:val="1"/>
        </w:rPr>
        <w:t>称时，</w:t>
      </w:r>
      <w:r w:rsidR="00800CFE">
        <w:rPr>
          <w:rFonts w:hint="eastAsia"/>
        </w:rPr>
        <w:t>将半</w:t>
      </w:r>
      <w:r w:rsidR="00800CFE">
        <w:rPr>
          <w:rFonts w:hint="eastAsia"/>
          <w:spacing w:val="1"/>
        </w:rPr>
        <w:t>个剖面</w:t>
      </w:r>
      <w:r w:rsidR="00800CFE">
        <w:rPr>
          <w:rFonts w:hint="eastAsia"/>
        </w:rPr>
        <w:t>图画</w:t>
      </w:r>
      <w:r w:rsidR="00800CFE">
        <w:rPr>
          <w:rFonts w:hint="eastAsia"/>
          <w:spacing w:val="2"/>
        </w:rPr>
        <w:t>在水平对</w:t>
      </w:r>
      <w:r w:rsidR="00800CFE">
        <w:rPr>
          <w:spacing w:val="2"/>
        </w:rPr>
        <w:t xml:space="preserve"> </w:t>
      </w:r>
      <w:r w:rsidR="00800CFE">
        <w:rPr>
          <w:rFonts w:hint="eastAsia"/>
        </w:rPr>
        <w:t>称线的下方。</w:t>
      </w:r>
    </w:p>
    <w:p w:rsidR="00800CFE" w:rsidRDefault="00800CFE" w:rsidP="00800CFE">
      <w:pPr>
        <w:kinsoku w:val="0"/>
        <w:overflowPunct w:val="0"/>
        <w:spacing w:before="5" w:line="190" w:lineRule="exact"/>
        <w:rPr>
          <w:sz w:val="19"/>
          <w:szCs w:val="19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68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26" style="position:absolute;left:0;text-align:left;margin-left:306.5pt;margin-top:14.9pt;width:197pt;height:19pt;z-index:-25158758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91" name="图片 1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13" w:line="260" w:lineRule="exact"/>
        <w:rPr>
          <w:sz w:val="26"/>
          <w:szCs w:val="26"/>
        </w:rPr>
      </w:pPr>
    </w:p>
    <w:p w:rsidR="00800CFE" w:rsidRDefault="00800CFE" w:rsidP="00800CFE">
      <w:pPr>
        <w:kinsoku w:val="0"/>
        <w:overflowPunct w:val="0"/>
        <w:ind w:left="160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tabs>
          <w:tab w:val="left" w:pos="841"/>
        </w:tabs>
        <w:kinsoku w:val="0"/>
        <w:overflowPunct w:val="0"/>
        <w:spacing w:before="4" w:line="280" w:lineRule="exact"/>
        <w:ind w:left="841" w:right="158" w:hanging="341"/>
        <w:rPr>
          <w:rFonts w:ascii="楷体" w:eastAsia="楷体" w:cs="楷体"/>
          <w:w w:val="110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r>
        <w:rPr>
          <w:rFonts w:ascii="楷体" w:eastAsia="楷体" w:hAnsi="Arial" w:cs="楷体" w:hint="eastAsia"/>
          <w:spacing w:val="1"/>
          <w:sz w:val="18"/>
          <w:szCs w:val="18"/>
        </w:rPr>
        <w:t>在半剖面图</w:t>
      </w:r>
      <w:r>
        <w:rPr>
          <w:rFonts w:ascii="楷体" w:eastAsia="楷体" w:hAnsi="Arial" w:cs="楷体" w:hint="eastAsia"/>
          <w:sz w:val="18"/>
          <w:szCs w:val="18"/>
        </w:rPr>
        <w:t>中</w:t>
      </w:r>
      <w:r>
        <w:rPr>
          <w:rFonts w:ascii="楷体" w:eastAsia="楷体" w:hAnsi="Arial" w:cs="楷体" w:hint="eastAsia"/>
          <w:spacing w:val="1"/>
          <w:sz w:val="18"/>
          <w:szCs w:val="18"/>
        </w:rPr>
        <w:t>，剖面图与</w:t>
      </w:r>
      <w:r>
        <w:rPr>
          <w:rFonts w:ascii="楷体" w:eastAsia="楷体" w:hAnsi="Arial" w:cs="楷体" w:hint="eastAsia"/>
          <w:sz w:val="18"/>
          <w:szCs w:val="18"/>
        </w:rPr>
        <w:t>投</w:t>
      </w:r>
      <w:r>
        <w:rPr>
          <w:rFonts w:ascii="楷体" w:eastAsia="楷体" w:hAnsi="Arial" w:cs="楷体" w:hint="eastAsia"/>
          <w:spacing w:val="1"/>
          <w:sz w:val="18"/>
          <w:szCs w:val="18"/>
        </w:rPr>
        <w:t>影图之间应</w:t>
      </w:r>
      <w:r>
        <w:rPr>
          <w:rFonts w:ascii="楷体" w:eastAsia="楷体" w:hAnsi="Arial" w:cs="楷体" w:hint="eastAsia"/>
          <w:sz w:val="18"/>
          <w:szCs w:val="18"/>
        </w:rPr>
        <w:t>以</w:t>
      </w:r>
      <w:r>
        <w:rPr>
          <w:rFonts w:ascii="楷体" w:eastAsia="楷体" w:hAnsi="Arial" w:cs="楷体" w:hint="eastAsia"/>
          <w:spacing w:val="1"/>
          <w:sz w:val="18"/>
          <w:szCs w:val="18"/>
        </w:rPr>
        <w:t>形体的对称</w:t>
      </w:r>
      <w:r>
        <w:rPr>
          <w:rFonts w:ascii="楷体" w:eastAsia="楷体" w:hAnsi="Arial" w:cs="楷体" w:hint="eastAsia"/>
          <w:sz w:val="18"/>
          <w:szCs w:val="18"/>
        </w:rPr>
        <w:t>中</w:t>
      </w:r>
      <w:r>
        <w:rPr>
          <w:rFonts w:ascii="楷体" w:eastAsia="楷体" w:hAnsi="Arial" w:cs="楷体" w:hint="eastAsia"/>
          <w:spacing w:val="1"/>
          <w:sz w:val="18"/>
          <w:szCs w:val="18"/>
        </w:rPr>
        <w:t>心线</w:t>
      </w:r>
      <w:r>
        <w:rPr>
          <w:rFonts w:eastAsia="楷体"/>
          <w:spacing w:val="1"/>
          <w:sz w:val="18"/>
          <w:szCs w:val="18"/>
        </w:rPr>
        <w:t>(</w:t>
      </w:r>
      <w:r>
        <w:rPr>
          <w:rFonts w:ascii="楷体" w:eastAsia="楷体" w:cs="楷体" w:hint="eastAsia"/>
          <w:spacing w:val="1"/>
          <w:sz w:val="18"/>
          <w:szCs w:val="18"/>
        </w:rPr>
        <w:t>细单点</w:t>
      </w:r>
      <w:r>
        <w:rPr>
          <w:rFonts w:ascii="楷体" w:eastAsia="楷体" w:cs="楷体" w:hint="eastAsia"/>
          <w:sz w:val="18"/>
          <w:szCs w:val="18"/>
        </w:rPr>
        <w:t>长</w:t>
      </w:r>
      <w:r>
        <w:rPr>
          <w:rFonts w:ascii="楷体" w:eastAsia="楷体" w:cs="楷体" w:hint="eastAsia"/>
          <w:spacing w:val="1"/>
          <w:sz w:val="18"/>
          <w:szCs w:val="18"/>
        </w:rPr>
        <w:t>画线</w:t>
      </w:r>
      <w:r>
        <w:rPr>
          <w:rFonts w:eastAsia="楷体"/>
          <w:spacing w:val="1"/>
          <w:sz w:val="18"/>
          <w:szCs w:val="18"/>
        </w:rPr>
        <w:t>)</w:t>
      </w:r>
      <w:r>
        <w:rPr>
          <w:rFonts w:ascii="楷体" w:eastAsia="楷体" w:cs="楷体" w:hint="eastAsia"/>
          <w:spacing w:val="1"/>
          <w:sz w:val="18"/>
          <w:szCs w:val="18"/>
        </w:rPr>
        <w:t>为分界</w:t>
      </w:r>
      <w:r>
        <w:rPr>
          <w:rFonts w:ascii="楷体" w:eastAsia="楷体" w:cs="楷体" w:hint="eastAsia"/>
          <w:sz w:val="18"/>
          <w:szCs w:val="18"/>
        </w:rPr>
        <w:t>线</w:t>
      </w:r>
      <w:r>
        <w:rPr>
          <w:rFonts w:ascii="楷体" w:eastAsia="楷体" w:cs="楷体" w:hint="eastAsia"/>
          <w:spacing w:val="1"/>
          <w:sz w:val="18"/>
          <w:szCs w:val="18"/>
        </w:rPr>
        <w:t>，也可以用</w:t>
      </w:r>
      <w:r>
        <w:rPr>
          <w:rFonts w:ascii="楷体" w:eastAsia="楷体" w:cs="楷体"/>
          <w:spacing w:val="1"/>
          <w:sz w:val="18"/>
          <w:szCs w:val="18"/>
        </w:rPr>
        <w:t xml:space="preserve"> </w:t>
      </w:r>
      <w:r>
        <w:rPr>
          <w:rFonts w:ascii="楷体" w:eastAsia="楷体" w:cs="楷体" w:hint="eastAsia"/>
          <w:w w:val="110"/>
          <w:sz w:val="18"/>
          <w:szCs w:val="18"/>
        </w:rPr>
        <w:t>对称符号作为分界线，但不能画成实线。</w:t>
      </w:r>
    </w:p>
    <w:p w:rsidR="00800CFE" w:rsidRDefault="00800CFE" w:rsidP="00800CFE">
      <w:pPr>
        <w:pStyle w:val="a3"/>
        <w:kinsoku w:val="0"/>
        <w:overflowPunct w:val="0"/>
        <w:spacing w:before="67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</w:rPr>
        <w:t>．局部剖面图</w:t>
      </w:r>
    </w:p>
    <w:p w:rsidR="00800CFE" w:rsidRDefault="00800CFE" w:rsidP="00800CFE">
      <w:pPr>
        <w:pStyle w:val="a3"/>
        <w:kinsoku w:val="0"/>
        <w:overflowPunct w:val="0"/>
        <w:spacing w:before="87" w:line="241" w:lineRule="auto"/>
        <w:ind w:left="160" w:right="160" w:firstLine="420"/>
        <w:jc w:val="both"/>
      </w:pPr>
      <w:r>
        <w:rPr>
          <w:rFonts w:hint="eastAsia"/>
          <w:spacing w:val="1"/>
        </w:rPr>
        <w:t>根据实际</w:t>
      </w:r>
      <w:r>
        <w:rPr>
          <w:rFonts w:hint="eastAsia"/>
        </w:rPr>
        <w:t>需</w:t>
      </w:r>
      <w:r>
        <w:rPr>
          <w:rFonts w:hint="eastAsia"/>
          <w:spacing w:val="1"/>
        </w:rPr>
        <w:t>要，在保</w:t>
      </w:r>
      <w:r>
        <w:rPr>
          <w:rFonts w:hint="eastAsia"/>
        </w:rPr>
        <w:t>留</w:t>
      </w:r>
      <w:r>
        <w:rPr>
          <w:rFonts w:hint="eastAsia"/>
          <w:spacing w:val="1"/>
        </w:rPr>
        <w:t>物体大部</w:t>
      </w:r>
      <w:r>
        <w:rPr>
          <w:rFonts w:hint="eastAsia"/>
        </w:rPr>
        <w:t>分</w:t>
      </w:r>
      <w:r>
        <w:rPr>
          <w:rFonts w:hint="eastAsia"/>
          <w:spacing w:val="1"/>
        </w:rPr>
        <w:t>外形的情</w:t>
      </w:r>
      <w:r>
        <w:rPr>
          <w:rFonts w:hint="eastAsia"/>
        </w:rPr>
        <w:t>况</w:t>
      </w:r>
      <w:r>
        <w:rPr>
          <w:rFonts w:hint="eastAsia"/>
          <w:spacing w:val="1"/>
        </w:rPr>
        <w:t>下，只需</w:t>
      </w:r>
      <w:r>
        <w:rPr>
          <w:rFonts w:hint="eastAsia"/>
        </w:rPr>
        <w:t>表</w:t>
      </w:r>
      <w:r>
        <w:rPr>
          <w:rFonts w:hint="eastAsia"/>
          <w:spacing w:val="1"/>
        </w:rPr>
        <w:t>示某一局</w:t>
      </w:r>
      <w:r>
        <w:rPr>
          <w:rFonts w:hint="eastAsia"/>
        </w:rPr>
        <w:t>部</w:t>
      </w:r>
      <w:r>
        <w:rPr>
          <w:rFonts w:hint="eastAsia"/>
          <w:spacing w:val="1"/>
        </w:rPr>
        <w:t>的内部构</w:t>
      </w:r>
      <w:r>
        <w:rPr>
          <w:rFonts w:hint="eastAsia"/>
        </w:rPr>
        <w:t>造时，</w:t>
      </w:r>
      <w:r>
        <w:t xml:space="preserve"> </w:t>
      </w:r>
      <w:r>
        <w:rPr>
          <w:rFonts w:hint="eastAsia"/>
        </w:rPr>
        <w:t>可用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</w:rPr>
        <w:t>切面局部地剖开形体，所得到的剖面图称为局部剖面图。</w:t>
      </w:r>
    </w:p>
    <w:p w:rsidR="00800CFE" w:rsidRDefault="00800CFE" w:rsidP="00800CFE">
      <w:pPr>
        <w:pStyle w:val="a3"/>
        <w:kinsoku w:val="0"/>
        <w:overflowPunct w:val="0"/>
        <w:spacing w:before="31" w:line="312" w:lineRule="exact"/>
        <w:ind w:left="160" w:right="158" w:firstLine="420"/>
        <w:jc w:val="both"/>
      </w:pPr>
      <w:r>
        <w:rPr>
          <w:rFonts w:hint="eastAsia"/>
        </w:rPr>
        <w:t>如图</w:t>
      </w:r>
      <w:r>
        <w:rPr>
          <w:spacing w:val="-11"/>
        </w:rPr>
        <w:t xml:space="preserve"> </w:t>
      </w:r>
      <w:r>
        <w:rPr>
          <w:rFonts w:ascii="Times New Roman" w:cs="Times New Roman"/>
        </w:rPr>
        <w:t>3.8</w:t>
      </w:r>
      <w:r>
        <w:rPr>
          <w:rFonts w:ascii="Times New Roman" w:cs="Times New Roman"/>
          <w:spacing w:val="42"/>
        </w:rPr>
        <w:t xml:space="preserve"> </w:t>
      </w:r>
      <w:r>
        <w:rPr>
          <w:rFonts w:hint="eastAsia"/>
          <w:spacing w:val="-2"/>
        </w:rPr>
        <w:t>所</w:t>
      </w:r>
      <w:r>
        <w:rPr>
          <w:rFonts w:hint="eastAsia"/>
        </w:rPr>
        <w:t>示为一钢筋混凝土杯形基础，为了表示其内部钢筋的配置情况，平面图采</w:t>
      </w:r>
      <w:r>
        <w:t xml:space="preserve"> </w:t>
      </w:r>
      <w:r>
        <w:rPr>
          <w:rFonts w:hint="eastAsia"/>
          <w:spacing w:val="1"/>
        </w:rPr>
        <w:t>用了局</w:t>
      </w:r>
      <w:r>
        <w:rPr>
          <w:rFonts w:hint="eastAsia"/>
        </w:rPr>
        <w:t>部剖</w:t>
      </w:r>
      <w:r>
        <w:rPr>
          <w:rFonts w:hint="eastAsia"/>
          <w:spacing w:val="1"/>
        </w:rPr>
        <w:t>面，</w:t>
      </w:r>
      <w:proofErr w:type="gramStart"/>
      <w:r>
        <w:rPr>
          <w:rFonts w:hint="eastAsia"/>
          <w:spacing w:val="1"/>
        </w:rPr>
        <w:t>局</w:t>
      </w:r>
      <w:r>
        <w:rPr>
          <w:rFonts w:hint="eastAsia"/>
        </w:rPr>
        <w:t>部剖</w:t>
      </w:r>
      <w:r>
        <w:rPr>
          <w:rFonts w:hint="eastAsia"/>
          <w:spacing w:val="1"/>
        </w:rPr>
        <w:t>切的</w:t>
      </w:r>
      <w:proofErr w:type="gramEnd"/>
      <w:r>
        <w:rPr>
          <w:rFonts w:hint="eastAsia"/>
          <w:spacing w:val="1"/>
        </w:rPr>
        <w:t>部</w:t>
      </w:r>
      <w:r>
        <w:rPr>
          <w:rFonts w:hint="eastAsia"/>
        </w:rPr>
        <w:t>分画</w:t>
      </w:r>
      <w:r>
        <w:rPr>
          <w:rFonts w:hint="eastAsia"/>
          <w:spacing w:val="1"/>
        </w:rPr>
        <w:t>出了杯</w:t>
      </w:r>
      <w:r>
        <w:rPr>
          <w:rFonts w:hint="eastAsia"/>
        </w:rPr>
        <w:t>形基</w:t>
      </w:r>
      <w:r>
        <w:rPr>
          <w:rFonts w:hint="eastAsia"/>
          <w:spacing w:val="1"/>
        </w:rPr>
        <w:t>础的内</w:t>
      </w:r>
      <w:r>
        <w:rPr>
          <w:rFonts w:hint="eastAsia"/>
        </w:rPr>
        <w:t>部结</w:t>
      </w:r>
      <w:r>
        <w:rPr>
          <w:rFonts w:hint="eastAsia"/>
          <w:spacing w:val="1"/>
        </w:rPr>
        <w:t>构和截</w:t>
      </w:r>
      <w:r>
        <w:rPr>
          <w:rFonts w:hint="eastAsia"/>
        </w:rPr>
        <w:t>面材</w:t>
      </w:r>
      <w:r>
        <w:rPr>
          <w:rFonts w:hint="eastAsia"/>
          <w:spacing w:val="1"/>
        </w:rPr>
        <w:t>料图例</w:t>
      </w:r>
      <w:r>
        <w:rPr>
          <w:rFonts w:hint="eastAsia"/>
        </w:rPr>
        <w:t>，其</w:t>
      </w:r>
      <w:r>
        <w:rPr>
          <w:rFonts w:hint="eastAsia"/>
          <w:spacing w:val="2"/>
        </w:rPr>
        <w:t>余部分仍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画外形</w:t>
      </w:r>
      <w:r>
        <w:rPr>
          <w:rFonts w:hint="eastAsia"/>
        </w:rPr>
        <w:t>视图</w:t>
      </w:r>
      <w:r>
        <w:rPr>
          <w:rFonts w:hint="eastAsia"/>
          <w:spacing w:val="1"/>
        </w:rPr>
        <w:t>。基础</w:t>
      </w:r>
      <w:r>
        <w:rPr>
          <w:rFonts w:hint="eastAsia"/>
        </w:rPr>
        <w:t>的正</w:t>
      </w:r>
      <w:r>
        <w:rPr>
          <w:rFonts w:hint="eastAsia"/>
          <w:spacing w:val="1"/>
        </w:rPr>
        <w:t>立面图</w:t>
      </w:r>
      <w:r>
        <w:rPr>
          <w:rFonts w:hint="eastAsia"/>
        </w:rPr>
        <w:t>已被</w:t>
      </w:r>
      <w:r>
        <w:rPr>
          <w:rFonts w:hint="eastAsia"/>
          <w:spacing w:val="1"/>
        </w:rPr>
        <w:t>剖面图</w:t>
      </w:r>
      <w:r>
        <w:rPr>
          <w:rFonts w:hint="eastAsia"/>
        </w:rPr>
        <w:t>代替</w:t>
      </w:r>
      <w:r>
        <w:rPr>
          <w:rFonts w:hint="eastAsia"/>
          <w:spacing w:val="1"/>
        </w:rPr>
        <w:t>，因图</w:t>
      </w:r>
      <w:r>
        <w:rPr>
          <w:rFonts w:hint="eastAsia"/>
        </w:rPr>
        <w:t>上已</w:t>
      </w:r>
      <w:r>
        <w:rPr>
          <w:rFonts w:hint="eastAsia"/>
          <w:spacing w:val="1"/>
        </w:rPr>
        <w:t>画出了</w:t>
      </w:r>
      <w:r>
        <w:rPr>
          <w:rFonts w:hint="eastAsia"/>
        </w:rPr>
        <w:t>钢筋</w:t>
      </w:r>
      <w:r>
        <w:rPr>
          <w:rFonts w:hint="eastAsia"/>
          <w:spacing w:val="1"/>
        </w:rPr>
        <w:t>的配置</w:t>
      </w:r>
      <w:r>
        <w:rPr>
          <w:rFonts w:hint="eastAsia"/>
        </w:rPr>
        <w:t>情况</w:t>
      </w:r>
      <w:r>
        <w:rPr>
          <w:rFonts w:hint="eastAsia"/>
          <w:spacing w:val="2"/>
        </w:rPr>
        <w:t>，在截面</w:t>
      </w:r>
      <w:r>
        <w:rPr>
          <w:spacing w:val="2"/>
        </w:rPr>
        <w:t xml:space="preserve"> </w:t>
      </w:r>
      <w:r>
        <w:rPr>
          <w:rFonts w:hint="eastAsia"/>
        </w:rPr>
        <w:t>上便不再画钢筋混凝土的材料图例。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519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498850" cy="1860550"/>
            <wp:effectExtent l="19050" t="0" r="635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</w:t>
      </w:r>
      <w:r>
        <w:rPr>
          <w:rFonts w:ascii="Arial" w:eastAsia="黑体" w:hAnsi="Arial" w:cs="Arial"/>
          <w:sz w:val="18"/>
          <w:szCs w:val="18"/>
        </w:rPr>
        <w:t xml:space="preserve">8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钢筋</w:t>
      </w:r>
      <w:r>
        <w:rPr>
          <w:rFonts w:ascii="黑体" w:eastAsia="黑体" w:hAnsi="Arial" w:cs="黑体" w:hint="eastAsia"/>
          <w:spacing w:val="1"/>
          <w:sz w:val="18"/>
          <w:szCs w:val="18"/>
        </w:rPr>
        <w:t>混</w:t>
      </w:r>
      <w:r>
        <w:rPr>
          <w:rFonts w:ascii="黑体" w:eastAsia="黑体" w:hAnsi="Arial" w:cs="黑体" w:hint="eastAsia"/>
          <w:sz w:val="18"/>
          <w:szCs w:val="18"/>
        </w:rPr>
        <w:t>凝土杯形基础的局部剖面图</w:t>
      </w:r>
    </w:p>
    <w:p w:rsidR="00800CFE" w:rsidRDefault="00800CFE" w:rsidP="00800CFE">
      <w:pPr>
        <w:kinsoku w:val="0"/>
        <w:overflowPunct w:val="0"/>
        <w:spacing w:before="2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247" w:lineRule="auto"/>
        <w:ind w:left="160" w:right="158" w:firstLine="420"/>
        <w:jc w:val="both"/>
      </w:pPr>
      <w:r>
        <w:rPr>
          <w:rFonts w:hint="eastAsia"/>
          <w:spacing w:val="1"/>
        </w:rPr>
        <w:t>局部剖面</w:t>
      </w:r>
      <w:r>
        <w:rPr>
          <w:rFonts w:hint="eastAsia"/>
        </w:rPr>
        <w:t>图</w:t>
      </w:r>
      <w:r>
        <w:rPr>
          <w:rFonts w:hint="eastAsia"/>
          <w:spacing w:val="1"/>
        </w:rPr>
        <w:t>只是形体</w:t>
      </w:r>
      <w:r>
        <w:rPr>
          <w:rFonts w:hint="eastAsia"/>
        </w:rPr>
        <w:t>整</w:t>
      </w:r>
      <w:r>
        <w:rPr>
          <w:rFonts w:hint="eastAsia"/>
          <w:spacing w:val="1"/>
        </w:rPr>
        <w:t>个投影图</w:t>
      </w:r>
      <w:r>
        <w:rPr>
          <w:rFonts w:hint="eastAsia"/>
        </w:rPr>
        <w:t>中</w:t>
      </w:r>
      <w:r>
        <w:rPr>
          <w:rFonts w:hint="eastAsia"/>
          <w:spacing w:val="1"/>
        </w:rPr>
        <w:t>的一部分</w:t>
      </w:r>
      <w:r>
        <w:rPr>
          <w:rFonts w:hint="eastAsia"/>
        </w:rPr>
        <w:t>，</w:t>
      </w:r>
      <w:r>
        <w:rPr>
          <w:rFonts w:hint="eastAsia"/>
          <w:spacing w:val="1"/>
        </w:rPr>
        <w:t>其</w:t>
      </w:r>
      <w:proofErr w:type="gramStart"/>
      <w:r>
        <w:rPr>
          <w:rFonts w:hint="eastAsia"/>
          <w:spacing w:val="1"/>
        </w:rPr>
        <w:t>剖切范</w:t>
      </w:r>
      <w:r>
        <w:rPr>
          <w:rFonts w:hint="eastAsia"/>
        </w:rPr>
        <w:t>围</w:t>
      </w:r>
      <w:proofErr w:type="gramEnd"/>
      <w:r>
        <w:rPr>
          <w:rFonts w:hint="eastAsia"/>
          <w:spacing w:val="1"/>
        </w:rPr>
        <w:t>用波浪线</w:t>
      </w:r>
      <w:r>
        <w:rPr>
          <w:rFonts w:hint="eastAsia"/>
        </w:rPr>
        <w:t>或</w:t>
      </w:r>
      <w:r>
        <w:rPr>
          <w:rFonts w:hint="eastAsia"/>
          <w:spacing w:val="1"/>
        </w:rPr>
        <w:t>折断线表</w:t>
      </w:r>
      <w:r>
        <w:rPr>
          <w:rFonts w:hint="eastAsia"/>
        </w:rPr>
        <w:t>示，可</w:t>
      </w:r>
      <w:r>
        <w:t xml:space="preserve"> </w:t>
      </w:r>
      <w:r>
        <w:rPr>
          <w:rFonts w:hint="eastAsia"/>
          <w:spacing w:val="1"/>
        </w:rPr>
        <w:t>以视作</w:t>
      </w:r>
      <w:r>
        <w:rPr>
          <w:rFonts w:hint="eastAsia"/>
        </w:rPr>
        <w:t>形体</w:t>
      </w:r>
      <w:r>
        <w:rPr>
          <w:rFonts w:hint="eastAsia"/>
          <w:spacing w:val="1"/>
        </w:rPr>
        <w:t>断裂面</w:t>
      </w:r>
      <w:r>
        <w:rPr>
          <w:rFonts w:hint="eastAsia"/>
        </w:rPr>
        <w:t>的投</w:t>
      </w:r>
      <w:r>
        <w:rPr>
          <w:rFonts w:hint="eastAsia"/>
          <w:spacing w:val="1"/>
        </w:rPr>
        <w:t>影，是</w:t>
      </w:r>
      <w:r>
        <w:rPr>
          <w:rFonts w:hint="eastAsia"/>
        </w:rPr>
        <w:t>投影</w:t>
      </w:r>
      <w:r>
        <w:rPr>
          <w:rFonts w:hint="eastAsia"/>
          <w:spacing w:val="1"/>
        </w:rPr>
        <w:t>和剖面</w:t>
      </w:r>
      <w:r>
        <w:rPr>
          <w:rFonts w:hint="eastAsia"/>
        </w:rPr>
        <w:t>的分</w:t>
      </w:r>
      <w:r>
        <w:rPr>
          <w:rFonts w:hint="eastAsia"/>
          <w:spacing w:val="1"/>
        </w:rPr>
        <w:t>界线。</w:t>
      </w:r>
      <w:r>
        <w:rPr>
          <w:rFonts w:hint="eastAsia"/>
        </w:rPr>
        <w:t>波浪</w:t>
      </w:r>
      <w:r>
        <w:rPr>
          <w:rFonts w:hint="eastAsia"/>
          <w:spacing w:val="1"/>
        </w:rPr>
        <w:t>线不应</w:t>
      </w:r>
      <w:r>
        <w:rPr>
          <w:rFonts w:hint="eastAsia"/>
        </w:rPr>
        <w:t>超出</w:t>
      </w:r>
      <w:r>
        <w:rPr>
          <w:rFonts w:hint="eastAsia"/>
          <w:spacing w:val="1"/>
        </w:rPr>
        <w:t>投影图</w:t>
      </w:r>
      <w:r>
        <w:rPr>
          <w:rFonts w:hint="eastAsia"/>
        </w:rPr>
        <w:t>的轮</w:t>
      </w:r>
      <w:r>
        <w:rPr>
          <w:rFonts w:hint="eastAsia"/>
          <w:spacing w:val="2"/>
        </w:rPr>
        <w:t>廓线或与</w:t>
      </w:r>
      <w:r>
        <w:rPr>
          <w:spacing w:val="2"/>
        </w:rPr>
        <w:t xml:space="preserve"> </w:t>
      </w:r>
      <w:r>
        <w:rPr>
          <w:rFonts w:hint="eastAsia"/>
        </w:rPr>
        <w:t>图样上其他图线重合，在投影图孔洞处要断开。</w:t>
      </w:r>
    </w:p>
    <w:p w:rsidR="00800CFE" w:rsidRDefault="00800CFE" w:rsidP="00800CFE">
      <w:pPr>
        <w:pStyle w:val="a3"/>
        <w:kinsoku w:val="0"/>
        <w:overflowPunct w:val="0"/>
        <w:spacing w:before="3"/>
      </w:pPr>
      <w:r>
        <w:rPr>
          <w:rFonts w:hint="eastAsia"/>
        </w:rPr>
        <w:t>局部剖面图一般适用于以下两种情况。</w:t>
      </w:r>
    </w:p>
    <w:p w:rsidR="00800CFE" w:rsidRDefault="00800CFE" w:rsidP="00800CFE">
      <w:pPr>
        <w:pStyle w:val="a3"/>
        <w:kinsoku w:val="0"/>
        <w:overflowPunct w:val="0"/>
        <w:spacing w:before="10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 xml:space="preserve">)  </w:t>
      </w:r>
      <w:r>
        <w:rPr>
          <w:rFonts w:hint="eastAsia"/>
        </w:rPr>
        <w:t>当仅有一小部分需要用剖面图表示时，外形结构比较复杂且不对称的形体。</w:t>
      </w:r>
    </w:p>
    <w:p w:rsidR="00800CFE" w:rsidRDefault="00800CFE" w:rsidP="00800CFE">
      <w:pPr>
        <w:pStyle w:val="a3"/>
        <w:kinsoku w:val="0"/>
        <w:overflowPunct w:val="0"/>
        <w:spacing w:before="17" w:line="320" w:lineRule="exact"/>
        <w:ind w:left="160" w:right="16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r>
        <w:rPr>
          <w:rFonts w:hint="eastAsia"/>
          <w:spacing w:val="2"/>
        </w:rPr>
        <w:t>某些</w:t>
      </w:r>
      <w:r>
        <w:rPr>
          <w:rFonts w:hint="eastAsia"/>
          <w:spacing w:val="3"/>
        </w:rPr>
        <w:t>对称</w:t>
      </w:r>
      <w:r>
        <w:rPr>
          <w:rFonts w:hint="eastAsia"/>
          <w:spacing w:val="2"/>
        </w:rPr>
        <w:t>的形</w:t>
      </w:r>
      <w:r>
        <w:rPr>
          <w:rFonts w:hint="eastAsia"/>
          <w:spacing w:val="3"/>
        </w:rPr>
        <w:t>体</w:t>
      </w:r>
      <w:r>
        <w:rPr>
          <w:rFonts w:hint="eastAsia"/>
          <w:spacing w:val="2"/>
        </w:rPr>
        <w:t>，</w:t>
      </w:r>
      <w:r>
        <w:rPr>
          <w:rFonts w:hint="eastAsia"/>
          <w:spacing w:val="3"/>
        </w:rPr>
        <w:t>由</w:t>
      </w:r>
      <w:r>
        <w:rPr>
          <w:rFonts w:hint="eastAsia"/>
          <w:spacing w:val="2"/>
        </w:rPr>
        <w:t>于中</w:t>
      </w:r>
      <w:r>
        <w:rPr>
          <w:rFonts w:hint="eastAsia"/>
          <w:spacing w:val="3"/>
        </w:rPr>
        <w:t>心</w:t>
      </w:r>
      <w:r>
        <w:rPr>
          <w:rFonts w:hint="eastAsia"/>
          <w:spacing w:val="2"/>
        </w:rPr>
        <w:t>线</w:t>
      </w:r>
      <w:r>
        <w:rPr>
          <w:rFonts w:hint="eastAsia"/>
          <w:spacing w:val="3"/>
        </w:rPr>
        <w:t>处</w:t>
      </w:r>
      <w:r>
        <w:rPr>
          <w:rFonts w:hint="eastAsia"/>
          <w:spacing w:val="2"/>
        </w:rPr>
        <w:t>具有</w:t>
      </w:r>
      <w:r>
        <w:rPr>
          <w:rFonts w:hint="eastAsia"/>
          <w:spacing w:val="3"/>
        </w:rPr>
        <w:t>轮</w:t>
      </w:r>
      <w:r>
        <w:rPr>
          <w:rFonts w:hint="eastAsia"/>
          <w:spacing w:val="2"/>
        </w:rPr>
        <w:t>廓</w:t>
      </w:r>
      <w:r>
        <w:rPr>
          <w:rFonts w:hint="eastAsia"/>
          <w:spacing w:val="3"/>
        </w:rPr>
        <w:t>线</w:t>
      </w:r>
      <w:r>
        <w:rPr>
          <w:rFonts w:hint="eastAsia"/>
          <w:spacing w:val="2"/>
        </w:rPr>
        <w:t>，不</w:t>
      </w:r>
      <w:r>
        <w:rPr>
          <w:rFonts w:hint="eastAsia"/>
          <w:spacing w:val="3"/>
        </w:rPr>
        <w:t>宜</w:t>
      </w:r>
      <w:r>
        <w:rPr>
          <w:rFonts w:hint="eastAsia"/>
          <w:spacing w:val="2"/>
        </w:rPr>
        <w:t>作</w:t>
      </w:r>
      <w:r>
        <w:rPr>
          <w:rFonts w:hint="eastAsia"/>
          <w:spacing w:val="3"/>
        </w:rPr>
        <w:t>半</w:t>
      </w:r>
      <w:r>
        <w:rPr>
          <w:rFonts w:hint="eastAsia"/>
          <w:spacing w:val="2"/>
        </w:rPr>
        <w:t>剖面</w:t>
      </w:r>
      <w:r>
        <w:rPr>
          <w:rFonts w:hint="eastAsia"/>
          <w:spacing w:val="3"/>
        </w:rPr>
        <w:t>图</w:t>
      </w:r>
      <w:r>
        <w:rPr>
          <w:rFonts w:hint="eastAsia"/>
          <w:spacing w:val="2"/>
        </w:rPr>
        <w:t>时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通常</w:t>
      </w:r>
      <w:r>
        <w:rPr>
          <w:rFonts w:hint="eastAsia"/>
          <w:spacing w:val="3"/>
        </w:rPr>
        <w:t>应</w:t>
      </w:r>
      <w:r>
        <w:rPr>
          <w:rFonts w:hint="eastAsia"/>
          <w:spacing w:val="2"/>
        </w:rPr>
        <w:t>画</w:t>
      </w:r>
      <w:r>
        <w:rPr>
          <w:rFonts w:hint="eastAsia"/>
          <w:spacing w:val="3"/>
        </w:rPr>
        <w:t>成</w:t>
      </w:r>
      <w:r>
        <w:rPr>
          <w:rFonts w:hint="eastAsia"/>
        </w:rPr>
        <w:t>局</w:t>
      </w:r>
      <w:r>
        <w:t xml:space="preserve"> </w:t>
      </w:r>
      <w:r>
        <w:rPr>
          <w:rFonts w:hint="eastAsia"/>
        </w:rPr>
        <w:t>部剖面图。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60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tabs>
          <w:tab w:val="left" w:pos="841"/>
        </w:tabs>
        <w:kinsoku w:val="0"/>
        <w:overflowPunct w:val="0"/>
        <w:spacing w:line="266" w:lineRule="exact"/>
        <w:ind w:left="500"/>
        <w:rPr>
          <w:rFonts w:ascii="楷体" w:eastAsia="楷体" w:hAnsi="Arial" w:cs="楷体"/>
          <w:w w:val="120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r>
        <w:rPr>
          <w:rFonts w:ascii="楷体" w:eastAsia="楷体" w:hAnsi="Arial" w:cs="楷体" w:hint="eastAsia"/>
          <w:w w:val="120"/>
          <w:sz w:val="18"/>
          <w:szCs w:val="18"/>
        </w:rPr>
        <w:t>局部剖面图一般不需要标注</w:t>
      </w:r>
      <w:proofErr w:type="gramStart"/>
      <w:r>
        <w:rPr>
          <w:rFonts w:ascii="楷体" w:eastAsia="楷体" w:hAnsi="Arial" w:cs="楷体" w:hint="eastAsia"/>
          <w:w w:val="120"/>
          <w:sz w:val="18"/>
          <w:szCs w:val="18"/>
        </w:rPr>
        <w:t>剖切位置</w:t>
      </w:r>
      <w:proofErr w:type="gramEnd"/>
      <w:r>
        <w:rPr>
          <w:rFonts w:ascii="楷体" w:eastAsia="楷体" w:hAnsi="Arial" w:cs="楷体" w:hint="eastAsia"/>
          <w:w w:val="120"/>
          <w:sz w:val="18"/>
          <w:szCs w:val="18"/>
        </w:rPr>
        <w:t>与投影方向。</w:t>
      </w:r>
    </w:p>
    <w:p w:rsidR="00800CFE" w:rsidRDefault="00800CFE" w:rsidP="00800CFE">
      <w:pPr>
        <w:kinsoku w:val="0"/>
        <w:overflowPunct w:val="0"/>
        <w:spacing w:before="5"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4</w:t>
      </w:r>
      <w:r>
        <w:rPr>
          <w:rFonts w:ascii="楷体" w:eastAsia="楷体" w:cs="楷体" w:hint="eastAsia"/>
        </w:rPr>
        <w:t>．分层剖面图</w:t>
      </w:r>
    </w:p>
    <w:p w:rsidR="00800CFE" w:rsidRDefault="00800CFE" w:rsidP="00800CFE">
      <w:pPr>
        <w:pStyle w:val="a3"/>
        <w:kinsoku w:val="0"/>
        <w:overflowPunct w:val="0"/>
        <w:spacing w:before="94" w:line="247" w:lineRule="auto"/>
        <w:ind w:left="160" w:right="158" w:firstLine="420"/>
        <w:jc w:val="both"/>
      </w:pPr>
      <w:r>
        <w:rPr>
          <w:rFonts w:hint="eastAsia"/>
          <w:spacing w:val="1"/>
        </w:rPr>
        <w:t>在建筑装</w:t>
      </w:r>
      <w:r>
        <w:rPr>
          <w:rFonts w:hint="eastAsia"/>
        </w:rPr>
        <w:t>饰</w:t>
      </w:r>
      <w:r>
        <w:rPr>
          <w:rFonts w:hint="eastAsia"/>
          <w:spacing w:val="1"/>
        </w:rPr>
        <w:t>工程中，</w:t>
      </w:r>
      <w:r>
        <w:rPr>
          <w:rFonts w:hint="eastAsia"/>
        </w:rPr>
        <w:t>为</w:t>
      </w:r>
      <w:r>
        <w:rPr>
          <w:rFonts w:hint="eastAsia"/>
          <w:spacing w:val="1"/>
        </w:rPr>
        <w:t>了表示楼</w:t>
      </w:r>
      <w:r>
        <w:rPr>
          <w:rFonts w:hint="eastAsia"/>
        </w:rPr>
        <w:t>面</w:t>
      </w:r>
      <w:r>
        <w:rPr>
          <w:rFonts w:hint="eastAsia"/>
          <w:spacing w:val="1"/>
        </w:rPr>
        <w:t>、屋面、</w:t>
      </w:r>
      <w:r>
        <w:rPr>
          <w:rFonts w:hint="eastAsia"/>
        </w:rPr>
        <w:t>墙</w:t>
      </w:r>
      <w:r>
        <w:rPr>
          <w:rFonts w:hint="eastAsia"/>
          <w:spacing w:val="1"/>
        </w:rPr>
        <w:t>面及地面</w:t>
      </w:r>
      <w:r>
        <w:rPr>
          <w:rFonts w:hint="eastAsia"/>
        </w:rPr>
        <w:t>等</w:t>
      </w:r>
      <w:r>
        <w:rPr>
          <w:rFonts w:hint="eastAsia"/>
          <w:spacing w:val="1"/>
        </w:rPr>
        <w:t>的构造和</w:t>
      </w:r>
      <w:r>
        <w:rPr>
          <w:rFonts w:hint="eastAsia"/>
        </w:rPr>
        <w:t>所</w:t>
      </w:r>
      <w:r>
        <w:rPr>
          <w:rFonts w:hint="eastAsia"/>
          <w:spacing w:val="1"/>
        </w:rPr>
        <w:t>用材料，</w:t>
      </w:r>
      <w:r>
        <w:rPr>
          <w:rFonts w:hint="eastAsia"/>
        </w:rPr>
        <w:t>常用分</w:t>
      </w:r>
      <w:r>
        <w:t xml:space="preserve"> </w:t>
      </w:r>
      <w:proofErr w:type="gramStart"/>
      <w:r>
        <w:rPr>
          <w:rFonts w:hint="eastAsia"/>
          <w:spacing w:val="1"/>
        </w:rPr>
        <w:t>层剖切</w:t>
      </w:r>
      <w:r>
        <w:rPr>
          <w:rFonts w:hint="eastAsia"/>
        </w:rPr>
        <w:t>的</w:t>
      </w:r>
      <w:proofErr w:type="gramEnd"/>
      <w:r>
        <w:rPr>
          <w:rFonts w:hint="eastAsia"/>
        </w:rPr>
        <w:t>方</w:t>
      </w:r>
      <w:r>
        <w:rPr>
          <w:rFonts w:hint="eastAsia"/>
          <w:spacing w:val="1"/>
        </w:rPr>
        <w:t>法画出</w:t>
      </w:r>
      <w:r>
        <w:rPr>
          <w:rFonts w:hint="eastAsia"/>
        </w:rPr>
        <w:t>各不</w:t>
      </w:r>
      <w:r>
        <w:rPr>
          <w:rFonts w:hint="eastAsia"/>
          <w:spacing w:val="1"/>
        </w:rPr>
        <w:t>同构造</w:t>
      </w:r>
      <w:r>
        <w:rPr>
          <w:rFonts w:hint="eastAsia"/>
        </w:rPr>
        <w:t>层次</w:t>
      </w:r>
      <w:r>
        <w:rPr>
          <w:rFonts w:hint="eastAsia"/>
          <w:spacing w:val="1"/>
        </w:rPr>
        <w:t>的剖面</w:t>
      </w:r>
      <w:r>
        <w:rPr>
          <w:rFonts w:hint="eastAsia"/>
        </w:rPr>
        <w:t>图，</w:t>
      </w:r>
      <w:r>
        <w:rPr>
          <w:rFonts w:hint="eastAsia"/>
          <w:spacing w:val="1"/>
        </w:rPr>
        <w:t>称为分</w:t>
      </w:r>
      <w:r>
        <w:rPr>
          <w:rFonts w:hint="eastAsia"/>
        </w:rPr>
        <w:t>层剖</w:t>
      </w:r>
      <w:r>
        <w:rPr>
          <w:rFonts w:hint="eastAsia"/>
          <w:spacing w:val="1"/>
        </w:rPr>
        <w:t>面图。</w:t>
      </w:r>
      <w:proofErr w:type="gramStart"/>
      <w:r>
        <w:rPr>
          <w:rFonts w:hint="eastAsia"/>
        </w:rPr>
        <w:t>分层</w:t>
      </w:r>
      <w:r>
        <w:rPr>
          <w:rFonts w:hint="eastAsia"/>
          <w:spacing w:val="1"/>
        </w:rPr>
        <w:t>剖切是</w:t>
      </w:r>
      <w:r>
        <w:rPr>
          <w:rFonts w:hint="eastAsia"/>
        </w:rPr>
        <w:t>局部</w:t>
      </w:r>
      <w:r>
        <w:rPr>
          <w:rFonts w:hint="eastAsia"/>
          <w:spacing w:val="2"/>
        </w:rPr>
        <w:t>剖切的</w:t>
      </w:r>
      <w:proofErr w:type="gramEnd"/>
      <w:r>
        <w:rPr>
          <w:rFonts w:hint="eastAsia"/>
          <w:spacing w:val="2"/>
        </w:rPr>
        <w:t>一</w:t>
      </w:r>
      <w:r>
        <w:rPr>
          <w:spacing w:val="2"/>
        </w:rPr>
        <w:t xml:space="preserve"> </w:t>
      </w:r>
      <w:r>
        <w:rPr>
          <w:rFonts w:hint="eastAsia"/>
        </w:rPr>
        <w:t>种形式，用以表达形体内部的构造，常用波浪线按层次将各层隔开。</w:t>
      </w:r>
    </w:p>
    <w:p w:rsidR="00800CFE" w:rsidRDefault="0013141E" w:rsidP="00800CFE">
      <w:pPr>
        <w:pStyle w:val="a3"/>
        <w:kinsoku w:val="0"/>
        <w:overflowPunct w:val="0"/>
        <w:spacing w:before="3"/>
        <w:rPr>
          <w:rFonts w:ascii="Times New Roman" w:cs="Times New Roman"/>
        </w:rPr>
      </w:pPr>
      <w:r w:rsidRPr="0013141E">
        <w:rPr>
          <w:noProof/>
        </w:rPr>
        <w:pict>
          <v:rect id="_x0000_s1127" style="position:absolute;left:0;text-align:left;margin-left:447.35pt;margin-top:28.5pt;width:56pt;height:12pt;z-index:-25158656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92" name="图片 1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</w:rPr>
        <w:t>3</w:t>
      </w:r>
      <w:r w:rsidR="00800CFE">
        <w:rPr>
          <w:rFonts w:ascii="Times New Roman" w:cs="Times New Roman"/>
          <w:spacing w:val="-1"/>
        </w:rPr>
        <w:t>.</w:t>
      </w:r>
      <w:r w:rsidR="00800CFE">
        <w:rPr>
          <w:rFonts w:ascii="Times New Roman" w:cs="Times New Roman"/>
        </w:rPr>
        <w:t>9(a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</w:rPr>
        <w:t>所示</w:t>
      </w:r>
      <w:r w:rsidR="00800CFE">
        <w:rPr>
          <w:rFonts w:hint="eastAsia"/>
          <w:spacing w:val="-14"/>
        </w:rPr>
        <w:t>，</w:t>
      </w:r>
      <w:r w:rsidR="00800CFE">
        <w:rPr>
          <w:rFonts w:hint="eastAsia"/>
        </w:rPr>
        <w:t>用分层剖面图表示了以板材为面板固定在骨架上的隔墙</w:t>
      </w:r>
      <w:r w:rsidR="00800CFE">
        <w:rPr>
          <w:rFonts w:hint="eastAsia"/>
          <w:spacing w:val="-14"/>
        </w:rPr>
        <w:t>；</w:t>
      </w:r>
      <w:r w:rsidR="00800CFE">
        <w:rPr>
          <w:rFonts w:hint="eastAsia"/>
        </w:rPr>
        <w:t>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</w:rPr>
        <w:t>3.9</w:t>
      </w:r>
      <w:r w:rsidR="00800CFE">
        <w:rPr>
          <w:rFonts w:ascii="Times New Roman" w:cs="Times New Roman"/>
          <w:spacing w:val="-2"/>
        </w:rPr>
        <w:t>(</w:t>
      </w:r>
      <w:r w:rsidR="00800CFE">
        <w:rPr>
          <w:rFonts w:ascii="Times New Roman" w:cs="Times New Roman"/>
        </w:rPr>
        <w:t>b)</w:t>
      </w:r>
    </w:p>
    <w:p w:rsidR="00800CFE" w:rsidRDefault="00800CFE" w:rsidP="00800CFE">
      <w:pPr>
        <w:kinsoku w:val="0"/>
        <w:overflowPunct w:val="0"/>
        <w:spacing w:before="5" w:line="170" w:lineRule="exact"/>
        <w:rPr>
          <w:sz w:val="17"/>
          <w:szCs w:val="17"/>
        </w:rPr>
      </w:pP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69</w:t>
      </w:r>
    </w:p>
    <w:p w:rsidR="00800CFE" w:rsidRDefault="00800CFE" w:rsidP="00800CFE">
      <w:pPr>
        <w:kinsoku w:val="0"/>
        <w:overflowPunct w:val="0"/>
        <w:spacing w:before="89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56" w:line="247" w:lineRule="auto"/>
        <w:ind w:left="160"/>
      </w:pPr>
      <w:r>
        <w:rPr>
          <w:rFonts w:hint="eastAsia"/>
          <w:spacing w:val="1"/>
        </w:rPr>
        <w:t>所示，</w:t>
      </w:r>
      <w:r>
        <w:rPr>
          <w:rFonts w:hint="eastAsia"/>
        </w:rPr>
        <w:t>表示</w:t>
      </w:r>
      <w:r>
        <w:rPr>
          <w:rFonts w:hint="eastAsia"/>
          <w:spacing w:val="1"/>
        </w:rPr>
        <w:t>了地面</w:t>
      </w:r>
      <w:r>
        <w:rPr>
          <w:rFonts w:hint="eastAsia"/>
        </w:rPr>
        <w:t>各层</w:t>
      </w:r>
      <w:r>
        <w:rPr>
          <w:rFonts w:hint="eastAsia"/>
          <w:spacing w:val="1"/>
        </w:rPr>
        <w:t>所用的</w:t>
      </w:r>
      <w:r>
        <w:rPr>
          <w:rFonts w:hint="eastAsia"/>
        </w:rPr>
        <w:t>材料</w:t>
      </w:r>
      <w:r>
        <w:rPr>
          <w:rFonts w:hint="eastAsia"/>
          <w:spacing w:val="1"/>
        </w:rPr>
        <w:t>与构造</w:t>
      </w:r>
      <w:r>
        <w:rPr>
          <w:rFonts w:hint="eastAsia"/>
        </w:rPr>
        <w:t>的做</w:t>
      </w:r>
      <w:r>
        <w:rPr>
          <w:rFonts w:hint="eastAsia"/>
          <w:spacing w:val="1"/>
        </w:rPr>
        <w:t>法，各</w:t>
      </w:r>
      <w:r>
        <w:rPr>
          <w:rFonts w:hint="eastAsia"/>
        </w:rPr>
        <w:t>层构</w:t>
      </w:r>
      <w:r>
        <w:rPr>
          <w:rFonts w:hint="eastAsia"/>
          <w:spacing w:val="1"/>
        </w:rPr>
        <w:t>造之间</w:t>
      </w:r>
      <w:r>
        <w:rPr>
          <w:rFonts w:hint="eastAsia"/>
        </w:rPr>
        <w:t>以波</w:t>
      </w:r>
      <w:r>
        <w:rPr>
          <w:rFonts w:hint="eastAsia"/>
          <w:spacing w:val="1"/>
        </w:rPr>
        <w:t>浪线为</w:t>
      </w:r>
      <w:r>
        <w:rPr>
          <w:rFonts w:hint="eastAsia"/>
        </w:rPr>
        <w:t>界，</w:t>
      </w:r>
      <w:r>
        <w:rPr>
          <w:rFonts w:hint="eastAsia"/>
          <w:spacing w:val="2"/>
        </w:rPr>
        <w:t>不需要标</w:t>
      </w:r>
      <w:r>
        <w:rPr>
          <w:spacing w:val="2"/>
        </w:rPr>
        <w:t xml:space="preserve"> </w:t>
      </w:r>
      <w:proofErr w:type="gramStart"/>
      <w:r>
        <w:rPr>
          <w:rFonts w:hint="eastAsia"/>
        </w:rPr>
        <w:t>注剖切符号</w:t>
      </w:r>
      <w:proofErr w:type="gramEnd"/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before="5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left="2497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254250" cy="143510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5"/>
        <w:ind w:left="4151" w:right="4153"/>
        <w:jc w:val="center"/>
        <w:rPr>
          <w:sz w:val="18"/>
          <w:szCs w:val="18"/>
        </w:rPr>
      </w:pPr>
      <w:r>
        <w:rPr>
          <w:sz w:val="18"/>
          <w:szCs w:val="18"/>
        </w:rPr>
        <w:t>(a)</w:t>
      </w:r>
    </w:p>
    <w:p w:rsidR="00800CFE" w:rsidRDefault="00800CFE" w:rsidP="00800CFE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93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248150" cy="180340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1"/>
        <w:ind w:right="1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</w:t>
      </w:r>
      <w:r>
        <w:rPr>
          <w:rFonts w:ascii="Arial" w:eastAsia="黑体" w:hAnsi="Arial" w:cs="Arial"/>
          <w:sz w:val="18"/>
          <w:szCs w:val="18"/>
        </w:rPr>
        <w:t xml:space="preserve">9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分层</w:t>
      </w:r>
      <w:r>
        <w:rPr>
          <w:rFonts w:ascii="黑体" w:eastAsia="黑体" w:hAnsi="Arial" w:cs="黑体" w:hint="eastAsia"/>
          <w:spacing w:val="1"/>
          <w:sz w:val="18"/>
          <w:szCs w:val="18"/>
        </w:rPr>
        <w:t>剖</w:t>
      </w:r>
      <w:r>
        <w:rPr>
          <w:rFonts w:ascii="黑体" w:eastAsia="黑体" w:hAnsi="Arial" w:cs="黑体" w:hint="eastAsia"/>
          <w:sz w:val="18"/>
          <w:szCs w:val="18"/>
        </w:rPr>
        <w:t>面图</w:t>
      </w:r>
    </w:p>
    <w:p w:rsidR="00800CFE" w:rsidRDefault="00800CFE" w:rsidP="00800CFE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800CFE" w:rsidRDefault="00800CFE" w:rsidP="00800CFE">
      <w:pPr>
        <w:tabs>
          <w:tab w:val="left" w:pos="5411"/>
        </w:tabs>
        <w:kinsoku w:val="0"/>
        <w:overflowPunct w:val="0"/>
        <w:spacing w:line="303" w:lineRule="auto"/>
        <w:ind w:left="580" w:right="160" w:firstLine="631"/>
        <w:rPr>
          <w:rFonts w:ascii="宋体" w:eastAsia="宋体" w:cs="宋体"/>
          <w:sz w:val="21"/>
          <w:szCs w:val="21"/>
        </w:rPr>
      </w:pPr>
      <w:r>
        <w:rPr>
          <w:sz w:val="18"/>
          <w:szCs w:val="18"/>
        </w:rPr>
        <w:t xml:space="preserve">(a)  </w:t>
      </w:r>
      <w:r>
        <w:rPr>
          <w:rFonts w:ascii="宋体" w:eastAsia="宋体" w:cs="宋体" w:hint="eastAsia"/>
          <w:sz w:val="18"/>
          <w:szCs w:val="18"/>
        </w:rPr>
        <w:t>板材面层</w:t>
      </w:r>
      <w:r>
        <w:rPr>
          <w:rFonts w:ascii="宋体" w:eastAsia="宋体" w:cs="宋体" w:hint="eastAsia"/>
          <w:spacing w:val="-2"/>
          <w:sz w:val="18"/>
          <w:szCs w:val="18"/>
        </w:rPr>
        <w:t>骨</w:t>
      </w:r>
      <w:r>
        <w:rPr>
          <w:rFonts w:ascii="宋体" w:eastAsia="宋体" w:cs="宋体" w:hint="eastAsia"/>
          <w:sz w:val="18"/>
          <w:szCs w:val="18"/>
        </w:rPr>
        <w:t>架隔墙分层剖面图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>(b)</w:t>
      </w:r>
      <w:r>
        <w:rPr>
          <w:rFonts w:eastAsia="宋体"/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楼层地面分层剖面图</w:t>
      </w:r>
      <w:r>
        <w:rPr>
          <w:rFonts w:ascii="宋体" w:eastAsia="宋体" w:cs="宋体"/>
          <w:sz w:val="18"/>
          <w:szCs w:val="18"/>
        </w:rPr>
        <w:t xml:space="preserve"> </w:t>
      </w:r>
      <w:r>
        <w:rPr>
          <w:rFonts w:eastAsia="宋体"/>
          <w:spacing w:val="-1"/>
          <w:sz w:val="21"/>
          <w:szCs w:val="21"/>
        </w:rPr>
        <w:t>5</w:t>
      </w:r>
      <w:r>
        <w:rPr>
          <w:rFonts w:ascii="楷体" w:eastAsia="楷体" w:cs="楷体" w:hint="eastAsia"/>
          <w:sz w:val="21"/>
          <w:szCs w:val="21"/>
        </w:rPr>
        <w:t>．阶梯剖面图</w:t>
      </w:r>
      <w:r>
        <w:rPr>
          <w:rFonts w:ascii="楷体" w:eastAsia="楷体" w:cs="楷体"/>
          <w:sz w:val="21"/>
          <w:szCs w:val="21"/>
        </w:rPr>
        <w:t xml:space="preserve"> </w:t>
      </w:r>
      <w:r>
        <w:rPr>
          <w:rFonts w:ascii="宋体" w:eastAsia="宋体" w:cs="宋体" w:hint="eastAsia"/>
          <w:spacing w:val="1"/>
          <w:sz w:val="21"/>
          <w:szCs w:val="21"/>
        </w:rPr>
        <w:t>当物体内</w:t>
      </w:r>
      <w:r>
        <w:rPr>
          <w:rFonts w:ascii="宋体" w:eastAsia="宋体" w:cs="宋体" w:hint="eastAsia"/>
          <w:sz w:val="21"/>
          <w:szCs w:val="21"/>
        </w:rPr>
        <w:t>部</w:t>
      </w:r>
      <w:r>
        <w:rPr>
          <w:rFonts w:ascii="宋体" w:eastAsia="宋体" w:cs="宋体" w:hint="eastAsia"/>
          <w:spacing w:val="1"/>
          <w:sz w:val="21"/>
          <w:szCs w:val="21"/>
        </w:rPr>
        <w:t>的形状比</w:t>
      </w:r>
      <w:r>
        <w:rPr>
          <w:rFonts w:ascii="宋体" w:eastAsia="宋体" w:cs="宋体" w:hint="eastAsia"/>
          <w:sz w:val="21"/>
          <w:szCs w:val="21"/>
        </w:rPr>
        <w:t>较</w:t>
      </w:r>
      <w:r>
        <w:rPr>
          <w:rFonts w:ascii="宋体" w:eastAsia="宋体" w:cs="宋体" w:hint="eastAsia"/>
          <w:spacing w:val="1"/>
          <w:sz w:val="21"/>
          <w:szCs w:val="21"/>
        </w:rPr>
        <w:t>复杂，而</w:t>
      </w:r>
      <w:r>
        <w:rPr>
          <w:rFonts w:ascii="宋体" w:eastAsia="宋体" w:cs="宋体" w:hint="eastAsia"/>
          <w:sz w:val="21"/>
          <w:szCs w:val="21"/>
        </w:rPr>
        <w:t>且</w:t>
      </w:r>
      <w:r>
        <w:rPr>
          <w:rFonts w:ascii="宋体" w:eastAsia="宋体" w:cs="宋体" w:hint="eastAsia"/>
          <w:spacing w:val="1"/>
          <w:sz w:val="21"/>
          <w:szCs w:val="21"/>
        </w:rPr>
        <w:t>又分布在</w:t>
      </w:r>
      <w:r>
        <w:rPr>
          <w:rFonts w:ascii="宋体" w:eastAsia="宋体" w:cs="宋体" w:hint="eastAsia"/>
          <w:sz w:val="21"/>
          <w:szCs w:val="21"/>
        </w:rPr>
        <w:t>不</w:t>
      </w:r>
      <w:r>
        <w:rPr>
          <w:rFonts w:ascii="宋体" w:eastAsia="宋体" w:cs="宋体" w:hint="eastAsia"/>
          <w:spacing w:val="1"/>
          <w:sz w:val="21"/>
          <w:szCs w:val="21"/>
        </w:rPr>
        <w:t>同的层次</w:t>
      </w:r>
      <w:r>
        <w:rPr>
          <w:rFonts w:ascii="宋体" w:eastAsia="宋体" w:cs="宋体" w:hint="eastAsia"/>
          <w:sz w:val="21"/>
          <w:szCs w:val="21"/>
        </w:rPr>
        <w:t>上</w:t>
      </w:r>
      <w:r>
        <w:rPr>
          <w:rFonts w:ascii="宋体" w:eastAsia="宋体" w:cs="宋体" w:hint="eastAsia"/>
          <w:spacing w:val="1"/>
          <w:sz w:val="21"/>
          <w:szCs w:val="21"/>
        </w:rPr>
        <w:t>时，则可</w:t>
      </w:r>
      <w:r>
        <w:rPr>
          <w:rFonts w:ascii="宋体" w:eastAsia="宋体" w:cs="宋体" w:hint="eastAsia"/>
          <w:sz w:val="21"/>
          <w:szCs w:val="21"/>
        </w:rPr>
        <w:t>采</w:t>
      </w:r>
      <w:r>
        <w:rPr>
          <w:rFonts w:ascii="宋体" w:eastAsia="宋体" w:cs="宋体" w:hint="eastAsia"/>
          <w:spacing w:val="1"/>
          <w:sz w:val="21"/>
          <w:szCs w:val="21"/>
        </w:rPr>
        <w:t>用两个或</w:t>
      </w:r>
      <w:r>
        <w:rPr>
          <w:rFonts w:ascii="宋体" w:eastAsia="宋体" w:cs="宋体" w:hint="eastAsia"/>
          <w:sz w:val="21"/>
          <w:szCs w:val="21"/>
        </w:rPr>
        <w:t>两个以</w:t>
      </w:r>
    </w:p>
    <w:p w:rsidR="00800CFE" w:rsidRDefault="00800CFE" w:rsidP="00800CFE">
      <w:pPr>
        <w:pStyle w:val="a3"/>
        <w:kinsoku w:val="0"/>
        <w:overflowPunct w:val="0"/>
        <w:spacing w:line="244" w:lineRule="exact"/>
        <w:ind w:left="144" w:right="142"/>
        <w:jc w:val="center"/>
      </w:pPr>
      <w:r>
        <w:rPr>
          <w:rFonts w:hint="eastAsia"/>
          <w:spacing w:val="1"/>
        </w:rPr>
        <w:t>上互相</w:t>
      </w:r>
      <w:r>
        <w:rPr>
          <w:rFonts w:hint="eastAsia"/>
        </w:rPr>
        <w:t>平行</w:t>
      </w:r>
      <w:r>
        <w:rPr>
          <w:rFonts w:hint="eastAsia"/>
          <w:spacing w:val="1"/>
        </w:rPr>
        <w:t>的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</w:t>
      </w:r>
      <w:r>
        <w:rPr>
          <w:rFonts w:hint="eastAsia"/>
        </w:rPr>
        <w:t>平面</w:t>
      </w:r>
      <w:r>
        <w:rPr>
          <w:rFonts w:hint="eastAsia"/>
          <w:spacing w:val="1"/>
        </w:rPr>
        <w:t>对物体</w:t>
      </w:r>
      <w:r>
        <w:rPr>
          <w:rFonts w:hint="eastAsia"/>
        </w:rPr>
        <w:t>进行</w:t>
      </w:r>
      <w:r>
        <w:rPr>
          <w:rFonts w:hint="eastAsia"/>
          <w:spacing w:val="1"/>
        </w:rPr>
        <w:t>剖切，</w:t>
      </w:r>
      <w:r>
        <w:rPr>
          <w:rFonts w:hint="eastAsia"/>
        </w:rPr>
        <w:t>然后</w:t>
      </w:r>
      <w:r>
        <w:rPr>
          <w:rFonts w:hint="eastAsia"/>
          <w:spacing w:val="1"/>
        </w:rPr>
        <w:t>将各剖</w:t>
      </w:r>
      <w:r>
        <w:rPr>
          <w:rFonts w:hint="eastAsia"/>
        </w:rPr>
        <w:t>切平</w:t>
      </w:r>
      <w:r>
        <w:rPr>
          <w:rFonts w:hint="eastAsia"/>
          <w:spacing w:val="1"/>
        </w:rPr>
        <w:t>面</w:t>
      </w:r>
      <w:proofErr w:type="gramStart"/>
      <w:r>
        <w:rPr>
          <w:rFonts w:hint="eastAsia"/>
          <w:spacing w:val="1"/>
        </w:rPr>
        <w:t>所剖</w:t>
      </w:r>
      <w:r>
        <w:rPr>
          <w:rFonts w:hint="eastAsia"/>
        </w:rPr>
        <w:t>到的</w:t>
      </w:r>
      <w:proofErr w:type="gramEnd"/>
      <w:r>
        <w:rPr>
          <w:rFonts w:hint="eastAsia"/>
          <w:spacing w:val="1"/>
        </w:rPr>
        <w:t>形状同</w:t>
      </w:r>
      <w:r>
        <w:rPr>
          <w:rFonts w:hint="eastAsia"/>
        </w:rPr>
        <w:t>时画</w:t>
      </w:r>
      <w:r>
        <w:rPr>
          <w:rFonts w:hint="eastAsia"/>
          <w:spacing w:val="2"/>
        </w:rPr>
        <w:t>在一个</w:t>
      </w:r>
      <w:proofErr w:type="gramStart"/>
      <w:r>
        <w:rPr>
          <w:rFonts w:hint="eastAsia"/>
          <w:spacing w:val="2"/>
        </w:rPr>
        <w:t>剖</w:t>
      </w:r>
      <w:proofErr w:type="gramEnd"/>
    </w:p>
    <w:p w:rsidR="00800CFE" w:rsidRDefault="00800CFE" w:rsidP="00800CFE">
      <w:pPr>
        <w:pStyle w:val="a3"/>
        <w:kinsoku w:val="0"/>
        <w:overflowPunct w:val="0"/>
        <w:spacing w:line="316" w:lineRule="exact"/>
        <w:ind w:left="160"/>
      </w:pPr>
      <w:r>
        <w:rPr>
          <w:rFonts w:hint="eastAsia"/>
        </w:rPr>
        <w:t>面图中，所得到的剖面图称为阶梯剖面图，如图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10 </w:t>
      </w:r>
      <w:r>
        <w:rPr>
          <w:rFonts w:hint="eastAsia"/>
        </w:rPr>
        <w:t>所</w:t>
      </w:r>
      <w:r>
        <w:rPr>
          <w:rFonts w:hint="eastAsia"/>
          <w:spacing w:val="-2"/>
        </w:rPr>
        <w:t>示</w:t>
      </w:r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939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971800" cy="901700"/>
            <wp:effectExtent l="1905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3.1</w:t>
      </w:r>
      <w:r>
        <w:rPr>
          <w:rFonts w:ascii="Arial" w:eastAsia="黑体" w:hAnsi="Arial" w:cs="Arial"/>
          <w:sz w:val="18"/>
          <w:szCs w:val="18"/>
        </w:rPr>
        <w:t xml:space="preserve">0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水</w:t>
      </w:r>
      <w:r>
        <w:rPr>
          <w:rFonts w:ascii="黑体" w:eastAsia="黑体" w:hAnsi="Arial" w:cs="黑体" w:hint="eastAsia"/>
          <w:spacing w:val="1"/>
          <w:sz w:val="18"/>
          <w:szCs w:val="18"/>
        </w:rPr>
        <w:t>池</w:t>
      </w:r>
      <w:r>
        <w:rPr>
          <w:rFonts w:ascii="黑体" w:eastAsia="黑体" w:hAnsi="Arial" w:cs="黑体" w:hint="eastAsia"/>
          <w:sz w:val="18"/>
          <w:szCs w:val="18"/>
        </w:rPr>
        <w:t>的阶梯剖面图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13141E" w:rsidP="00800CFE">
      <w:pPr>
        <w:pStyle w:val="a3"/>
        <w:kinsoku w:val="0"/>
        <w:overflowPunct w:val="0"/>
        <w:spacing w:line="312" w:lineRule="exact"/>
        <w:ind w:left="160" w:right="158" w:firstLine="420"/>
        <w:jc w:val="both"/>
      </w:pPr>
      <w:r>
        <w:rPr>
          <w:noProof/>
        </w:rPr>
        <w:pict>
          <v:rect id="_x0000_s1128" style="position:absolute;left:0;text-align:left;margin-left:92.05pt;margin-top:78.6pt;width:56pt;height:12pt;z-index:-25158553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93" name="图片 1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</w:rPr>
        <w:t>阶梯剖面图属于全剖面图的一种特例</w:t>
      </w:r>
      <w:r w:rsidR="00800CFE">
        <w:rPr>
          <w:rFonts w:hint="eastAsia"/>
          <w:spacing w:val="-21"/>
        </w:rPr>
        <w:t>。</w:t>
      </w:r>
      <w:r w:rsidR="00800CFE">
        <w:rPr>
          <w:rFonts w:hint="eastAsia"/>
        </w:rPr>
        <w:t>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</w:rPr>
        <w:t>3</w:t>
      </w:r>
      <w:r w:rsidR="00800CFE">
        <w:rPr>
          <w:rFonts w:ascii="Times New Roman" w:cs="Times New Roman"/>
          <w:spacing w:val="-1"/>
        </w:rPr>
        <w:t>.</w:t>
      </w:r>
      <w:r w:rsidR="00800CFE">
        <w:rPr>
          <w:rFonts w:ascii="Times New Roman" w:cs="Times New Roman"/>
        </w:rPr>
        <w:t>11</w:t>
      </w:r>
      <w:r w:rsidR="00800CFE">
        <w:rPr>
          <w:rFonts w:ascii="Times New Roman" w:cs="Times New Roman"/>
          <w:spacing w:val="-1"/>
        </w:rPr>
        <w:t xml:space="preserve"> </w:t>
      </w:r>
      <w:r w:rsidR="00800CFE">
        <w:rPr>
          <w:rFonts w:hint="eastAsia"/>
        </w:rPr>
        <w:t>中由于房屋门和</w:t>
      </w:r>
      <w:proofErr w:type="gramStart"/>
      <w:r w:rsidR="00800CFE">
        <w:rPr>
          <w:rFonts w:hint="eastAsia"/>
        </w:rPr>
        <w:t>窗的</w:t>
      </w:r>
      <w:proofErr w:type="gramEnd"/>
      <w:r w:rsidR="00800CFE">
        <w:rPr>
          <w:rFonts w:hint="eastAsia"/>
        </w:rPr>
        <w:t>轴线不在同一层次</w:t>
      </w:r>
      <w:r w:rsidR="00800CFE">
        <w:t xml:space="preserve"> </w:t>
      </w:r>
      <w:r w:rsidR="00800CFE">
        <w:rPr>
          <w:rFonts w:hint="eastAsia"/>
          <w:spacing w:val="1"/>
        </w:rPr>
        <w:t>上，当</w:t>
      </w:r>
      <w:r w:rsidR="00800CFE">
        <w:rPr>
          <w:rFonts w:hint="eastAsia"/>
        </w:rPr>
        <w:t>侧面</w:t>
      </w:r>
      <w:r w:rsidR="00800CFE">
        <w:rPr>
          <w:rFonts w:hint="eastAsia"/>
          <w:spacing w:val="1"/>
        </w:rPr>
        <w:t>投影只</w:t>
      </w:r>
      <w:r w:rsidR="00800CFE">
        <w:rPr>
          <w:rFonts w:hint="eastAsia"/>
        </w:rPr>
        <w:t>采用</w:t>
      </w:r>
      <w:r w:rsidR="00800CFE">
        <w:rPr>
          <w:rFonts w:hint="eastAsia"/>
          <w:spacing w:val="1"/>
        </w:rPr>
        <w:t>一个</w:t>
      </w:r>
      <w:proofErr w:type="gramStart"/>
      <w:r w:rsidR="00800CFE">
        <w:rPr>
          <w:rFonts w:hint="eastAsia"/>
          <w:spacing w:val="1"/>
        </w:rPr>
        <w:t>剖</w:t>
      </w:r>
      <w:proofErr w:type="gramEnd"/>
      <w:r w:rsidR="00800CFE">
        <w:rPr>
          <w:rFonts w:hint="eastAsia"/>
        </w:rPr>
        <w:t>切平</w:t>
      </w:r>
      <w:r w:rsidR="00800CFE">
        <w:rPr>
          <w:rFonts w:hint="eastAsia"/>
          <w:spacing w:val="1"/>
        </w:rPr>
        <w:t>面剖切</w:t>
      </w:r>
      <w:r w:rsidR="00800CFE">
        <w:rPr>
          <w:rFonts w:hint="eastAsia"/>
        </w:rPr>
        <w:t>，门</w:t>
      </w:r>
      <w:r w:rsidR="00800CFE">
        <w:rPr>
          <w:rFonts w:hint="eastAsia"/>
          <w:spacing w:val="1"/>
        </w:rPr>
        <w:t>和</w:t>
      </w:r>
      <w:proofErr w:type="gramStart"/>
      <w:r w:rsidR="00800CFE">
        <w:rPr>
          <w:rFonts w:hint="eastAsia"/>
          <w:spacing w:val="1"/>
        </w:rPr>
        <w:t>窗就</w:t>
      </w:r>
      <w:proofErr w:type="gramEnd"/>
      <w:r w:rsidR="00800CFE">
        <w:rPr>
          <w:rFonts w:hint="eastAsia"/>
        </w:rPr>
        <w:t>不可</w:t>
      </w:r>
      <w:r w:rsidR="00800CFE">
        <w:rPr>
          <w:rFonts w:hint="eastAsia"/>
          <w:spacing w:val="1"/>
        </w:rPr>
        <w:t>能同时</w:t>
      </w:r>
      <w:proofErr w:type="gramStart"/>
      <w:r w:rsidR="00800CFE">
        <w:rPr>
          <w:rFonts w:hint="eastAsia"/>
        </w:rPr>
        <w:t>剖</w:t>
      </w:r>
      <w:proofErr w:type="gramEnd"/>
      <w:r w:rsidR="00800CFE">
        <w:rPr>
          <w:rFonts w:hint="eastAsia"/>
        </w:rPr>
        <w:t>切</w:t>
      </w:r>
      <w:r w:rsidR="00800CFE">
        <w:rPr>
          <w:rFonts w:hint="eastAsia"/>
          <w:spacing w:val="1"/>
        </w:rPr>
        <w:t>到，因</w:t>
      </w:r>
      <w:r w:rsidR="00800CFE">
        <w:rPr>
          <w:rFonts w:hint="eastAsia"/>
        </w:rPr>
        <w:t>此可</w:t>
      </w:r>
      <w:r w:rsidR="00800CFE">
        <w:rPr>
          <w:rFonts w:hint="eastAsia"/>
          <w:spacing w:val="2"/>
        </w:rPr>
        <w:t>以假想将</w:t>
      </w:r>
      <w:r w:rsidR="00800CFE">
        <w:rPr>
          <w:spacing w:val="2"/>
        </w:rPr>
        <w:t xml:space="preserve"> </w:t>
      </w:r>
      <w:r w:rsidR="00800CFE">
        <w:rPr>
          <w:rFonts w:hint="eastAsia"/>
          <w:spacing w:val="1"/>
        </w:rPr>
        <w:t>剖切平</w:t>
      </w:r>
      <w:r w:rsidR="00800CFE">
        <w:rPr>
          <w:rFonts w:hint="eastAsia"/>
        </w:rPr>
        <w:t>面转</w:t>
      </w:r>
      <w:r w:rsidR="00800CFE">
        <w:rPr>
          <w:rFonts w:hint="eastAsia"/>
          <w:spacing w:val="1"/>
        </w:rPr>
        <w:t>折成两</w:t>
      </w:r>
      <w:r w:rsidR="00800CFE">
        <w:rPr>
          <w:rFonts w:hint="eastAsia"/>
        </w:rPr>
        <w:t>个相</w:t>
      </w:r>
      <w:r w:rsidR="00800CFE">
        <w:rPr>
          <w:rFonts w:hint="eastAsia"/>
          <w:spacing w:val="1"/>
        </w:rPr>
        <w:t>互平行</w:t>
      </w:r>
      <w:r w:rsidR="00800CFE">
        <w:rPr>
          <w:rFonts w:hint="eastAsia"/>
        </w:rPr>
        <w:t>的</w:t>
      </w:r>
      <w:proofErr w:type="gramStart"/>
      <w:r w:rsidR="00800CFE">
        <w:rPr>
          <w:rFonts w:hint="eastAsia"/>
        </w:rPr>
        <w:t>剖</w:t>
      </w:r>
      <w:proofErr w:type="gramEnd"/>
      <w:r w:rsidR="00800CFE">
        <w:rPr>
          <w:rFonts w:hint="eastAsia"/>
          <w:spacing w:val="1"/>
        </w:rPr>
        <w:t>切平面</w:t>
      </w:r>
      <w:r w:rsidR="00800CFE">
        <w:rPr>
          <w:rFonts w:hint="eastAsia"/>
        </w:rPr>
        <w:t>，一</w:t>
      </w:r>
      <w:r w:rsidR="00800CFE">
        <w:rPr>
          <w:rFonts w:hint="eastAsia"/>
          <w:spacing w:val="1"/>
        </w:rPr>
        <w:t>个通过</w:t>
      </w:r>
      <w:r w:rsidR="00800CFE">
        <w:rPr>
          <w:rFonts w:hint="eastAsia"/>
        </w:rPr>
        <w:t>门，</w:t>
      </w:r>
      <w:r w:rsidR="00800CFE">
        <w:rPr>
          <w:rFonts w:hint="eastAsia"/>
          <w:spacing w:val="1"/>
        </w:rPr>
        <w:t>一个通</w:t>
      </w:r>
      <w:r w:rsidR="00800CFE">
        <w:rPr>
          <w:rFonts w:hint="eastAsia"/>
        </w:rPr>
        <w:t>过窗</w:t>
      </w:r>
      <w:r w:rsidR="00800CFE">
        <w:rPr>
          <w:rFonts w:hint="eastAsia"/>
          <w:spacing w:val="1"/>
        </w:rPr>
        <w:t>将房屋</w:t>
      </w:r>
      <w:r w:rsidR="00800CFE">
        <w:rPr>
          <w:rFonts w:hint="eastAsia"/>
        </w:rPr>
        <w:t>剖开</w:t>
      </w:r>
      <w:r w:rsidR="00800CFE">
        <w:rPr>
          <w:rFonts w:hint="eastAsia"/>
          <w:spacing w:val="2"/>
        </w:rPr>
        <w:t>，这样能</w:t>
      </w:r>
      <w:r w:rsidR="00800CFE">
        <w:rPr>
          <w:spacing w:val="2"/>
        </w:rPr>
        <w:t xml:space="preserve"> </w:t>
      </w:r>
      <w:r w:rsidR="00800CFE">
        <w:rPr>
          <w:rFonts w:hint="eastAsia"/>
        </w:rPr>
        <w:t>同时显示出门和</w:t>
      </w:r>
      <w:proofErr w:type="gramStart"/>
      <w:r w:rsidR="00800CFE">
        <w:rPr>
          <w:rFonts w:hint="eastAsia"/>
        </w:rPr>
        <w:t>窗的</w:t>
      </w:r>
      <w:proofErr w:type="gramEnd"/>
      <w:r w:rsidR="00800CFE">
        <w:rPr>
          <w:rFonts w:hint="eastAsia"/>
        </w:rPr>
        <w:t>高度</w:t>
      </w:r>
      <w:r w:rsidR="00800CFE">
        <w:rPr>
          <w:rFonts w:hint="eastAsia"/>
          <w:spacing w:val="-3"/>
        </w:rPr>
        <w:t>，</w:t>
      </w:r>
      <w:r w:rsidR="00800CFE">
        <w:rPr>
          <w:rFonts w:hint="eastAsia"/>
        </w:rPr>
        <w:t>满足了要求</w:t>
      </w:r>
      <w:r w:rsidR="00800CFE">
        <w:rPr>
          <w:rFonts w:hint="eastAsia"/>
          <w:spacing w:val="-3"/>
        </w:rPr>
        <w:t>。</w:t>
      </w:r>
      <w:r w:rsidR="00800CFE">
        <w:rPr>
          <w:rFonts w:hint="eastAsia"/>
        </w:rPr>
        <w:t>如图</w:t>
      </w:r>
      <w:r w:rsidR="00800CFE">
        <w:rPr>
          <w:spacing w:val="-53"/>
        </w:rPr>
        <w:t xml:space="preserve"> </w:t>
      </w:r>
      <w:r w:rsidR="00800CFE">
        <w:rPr>
          <w:rFonts w:ascii="Times New Roman" w:cs="Times New Roman"/>
          <w:spacing w:val="-1"/>
        </w:rPr>
        <w:t>3</w:t>
      </w:r>
      <w:r w:rsidR="00800CFE">
        <w:rPr>
          <w:rFonts w:ascii="Times New Roman" w:cs="Times New Roman"/>
        </w:rPr>
        <w:t>.11(a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  <w:spacing w:val="-3"/>
        </w:rPr>
        <w:t>、</w:t>
      </w:r>
      <w:r w:rsidR="00800CFE">
        <w:rPr>
          <w:rFonts w:ascii="Times New Roman" w:cs="Times New Roman"/>
        </w:rPr>
        <w:t>(c</w:t>
      </w:r>
      <w:r w:rsidR="00800CFE">
        <w:rPr>
          <w:rFonts w:ascii="Times New Roman" w:cs="Times New Roman"/>
          <w:spacing w:val="-1"/>
        </w:rPr>
        <w:t>)</w:t>
      </w:r>
      <w:r w:rsidR="00800CFE">
        <w:rPr>
          <w:rFonts w:hint="eastAsia"/>
          <w:spacing w:val="-2"/>
        </w:rPr>
        <w:t>所</w:t>
      </w:r>
      <w:r w:rsidR="00800CFE">
        <w:rPr>
          <w:rFonts w:hint="eastAsia"/>
        </w:rPr>
        <w:t>示</w:t>
      </w:r>
      <w:r w:rsidR="00800CFE">
        <w:rPr>
          <w:rFonts w:hint="eastAsia"/>
          <w:spacing w:val="-3"/>
        </w:rPr>
        <w:t>，</w:t>
      </w:r>
      <w:r w:rsidR="00800CFE">
        <w:rPr>
          <w:rFonts w:hint="eastAsia"/>
        </w:rPr>
        <w:t>水平投影为全剖面图</w:t>
      </w:r>
      <w:r w:rsidR="00800CFE">
        <w:rPr>
          <w:rFonts w:hint="eastAsia"/>
          <w:spacing w:val="-3"/>
        </w:rPr>
        <w:t>，</w:t>
      </w:r>
      <w:r w:rsidR="00800CFE">
        <w:rPr>
          <w:rFonts w:hint="eastAsia"/>
        </w:rPr>
        <w:t>侧</w:t>
      </w:r>
    </w:p>
    <w:p w:rsidR="00800CFE" w:rsidRDefault="00800CFE" w:rsidP="00800CFE">
      <w:pPr>
        <w:kinsoku w:val="0"/>
        <w:overflowPunct w:val="0"/>
        <w:spacing w:before="17" w:line="240" w:lineRule="exact"/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70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6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29" style="position:absolute;left:0;text-align:left;margin-left:306.5pt;margin-top:14.9pt;width:197pt;height:19pt;z-index:-25158451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94" name="图片 1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240" w:lineRule="exact"/>
      </w:pPr>
    </w:p>
    <w:p w:rsidR="00800CFE" w:rsidRDefault="00800CFE" w:rsidP="00800CFE">
      <w:pPr>
        <w:pStyle w:val="a3"/>
        <w:kinsoku w:val="0"/>
        <w:overflowPunct w:val="0"/>
        <w:ind w:left="0" w:right="88"/>
        <w:jc w:val="center"/>
      </w:pPr>
      <w:r>
        <w:rPr>
          <w:rFonts w:hint="eastAsia"/>
        </w:rPr>
        <w:t>面投影的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1</w:t>
      </w:r>
      <w:r>
        <w:rPr>
          <w:rFonts w:hint="eastAsia"/>
          <w:spacing w:val="-2"/>
        </w:rPr>
        <w:t>－</w:t>
      </w:r>
      <w:r>
        <w:rPr>
          <w:rFonts w:ascii="Times New Roman" w:cs="Times New Roman"/>
        </w:rPr>
        <w:t xml:space="preserve">1 </w:t>
      </w:r>
      <w:r>
        <w:rPr>
          <w:rFonts w:hint="eastAsia"/>
        </w:rPr>
        <w:t>剖面图即</w:t>
      </w:r>
      <w:r>
        <w:rPr>
          <w:rFonts w:hint="eastAsia"/>
          <w:spacing w:val="-2"/>
        </w:rPr>
        <w:t>为</w:t>
      </w:r>
      <w:r>
        <w:rPr>
          <w:rFonts w:hint="eastAsia"/>
        </w:rPr>
        <w:t>阶梯剖面图，图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11(b</w:t>
      </w:r>
      <w:r>
        <w:rPr>
          <w:rFonts w:ascii="Times New Roman" w:cs="Times New Roman"/>
          <w:spacing w:val="-2"/>
        </w:rPr>
        <w:t>)</w:t>
      </w:r>
      <w:r>
        <w:rPr>
          <w:rFonts w:hint="eastAsia"/>
        </w:rPr>
        <w:t>、</w:t>
      </w:r>
      <w:r>
        <w:rPr>
          <w:rFonts w:ascii="Times New Roman" w:cs="Times New Roman"/>
        </w:rPr>
        <w:t>(d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也表示出水平、</w:t>
      </w:r>
      <w:proofErr w:type="gramStart"/>
      <w:r>
        <w:rPr>
          <w:rFonts w:hint="eastAsia"/>
        </w:rPr>
        <w:t>阶梯剖切的</w:t>
      </w:r>
      <w:proofErr w:type="gramEnd"/>
      <w:r>
        <w:rPr>
          <w:rFonts w:hint="eastAsia"/>
        </w:rPr>
        <w:t>情况。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732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32150" cy="1981200"/>
            <wp:effectExtent l="1905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6" w:line="150" w:lineRule="exact"/>
        <w:rPr>
          <w:sz w:val="15"/>
          <w:szCs w:val="15"/>
        </w:rPr>
      </w:pPr>
    </w:p>
    <w:p w:rsidR="00800CFE" w:rsidRDefault="00800CFE" w:rsidP="00980C2B">
      <w:pPr>
        <w:numPr>
          <w:ilvl w:val="1"/>
          <w:numId w:val="5"/>
        </w:numPr>
        <w:tabs>
          <w:tab w:val="left" w:pos="2985"/>
          <w:tab w:val="left" w:pos="5670"/>
        </w:tabs>
        <w:kinsoku w:val="0"/>
        <w:overflowPunct w:val="0"/>
        <w:ind w:left="5670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1456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581400" cy="1473200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0"/>
          <w:numId w:val="4"/>
        </w:numPr>
        <w:tabs>
          <w:tab w:val="left" w:pos="5489"/>
        </w:tabs>
        <w:kinsoku w:val="0"/>
        <w:overflowPunct w:val="0"/>
        <w:spacing w:before="98"/>
        <w:ind w:left="5490"/>
        <w:rPr>
          <w:sz w:val="18"/>
          <w:szCs w:val="18"/>
        </w:rPr>
      </w:pPr>
      <w:r>
        <w:rPr>
          <w:sz w:val="18"/>
          <w:szCs w:val="18"/>
        </w:rPr>
        <w:t>(d)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left="2885" w:right="2907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3.1</w:t>
      </w:r>
      <w:r>
        <w:rPr>
          <w:rFonts w:ascii="Arial" w:eastAsia="黑体" w:hAnsi="Arial" w:cs="Arial"/>
          <w:sz w:val="18"/>
          <w:szCs w:val="18"/>
        </w:rPr>
        <w:t xml:space="preserve">1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房</w:t>
      </w:r>
      <w:r>
        <w:rPr>
          <w:rFonts w:ascii="黑体" w:eastAsia="黑体" w:hAnsi="Arial" w:cs="黑体" w:hint="eastAsia"/>
          <w:spacing w:val="1"/>
          <w:sz w:val="18"/>
          <w:szCs w:val="18"/>
        </w:rPr>
        <w:t>屋</w:t>
      </w:r>
      <w:r>
        <w:rPr>
          <w:rFonts w:ascii="黑体" w:eastAsia="黑体" w:hAnsi="Arial" w:cs="黑体" w:hint="eastAsia"/>
          <w:sz w:val="18"/>
          <w:szCs w:val="18"/>
        </w:rPr>
        <w:t>的阶梯剖面图</w:t>
      </w:r>
    </w:p>
    <w:p w:rsidR="00800CFE" w:rsidRDefault="00800CFE" w:rsidP="00800CFE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800CFE" w:rsidRDefault="00800CFE" w:rsidP="00800CFE">
      <w:pPr>
        <w:tabs>
          <w:tab w:val="left" w:pos="1679"/>
          <w:tab w:val="left" w:pos="3359"/>
          <w:tab w:val="left" w:pos="5039"/>
        </w:tabs>
        <w:kinsoku w:val="0"/>
        <w:overflowPunct w:val="0"/>
        <w:ind w:right="20"/>
        <w:jc w:val="center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>(a)</w:t>
      </w:r>
      <w:r>
        <w:rPr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平</w:t>
      </w:r>
      <w:proofErr w:type="gramStart"/>
      <w:r>
        <w:rPr>
          <w:rFonts w:ascii="宋体" w:eastAsia="宋体" w:cs="宋体" w:hint="eastAsia"/>
          <w:sz w:val="18"/>
          <w:szCs w:val="18"/>
        </w:rPr>
        <w:t>立剖图</w:t>
      </w:r>
      <w:proofErr w:type="gramEnd"/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>(b)</w:t>
      </w:r>
      <w:r>
        <w:rPr>
          <w:rFonts w:eastAsia="宋体"/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水平全剖面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>(c)</w:t>
      </w:r>
      <w:r>
        <w:rPr>
          <w:rFonts w:eastAsia="宋体"/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阶梯剖面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(d)  </w:t>
      </w:r>
      <w:proofErr w:type="gramStart"/>
      <w:r>
        <w:rPr>
          <w:rFonts w:ascii="宋体" w:eastAsia="宋体" w:cs="宋体" w:hint="eastAsia"/>
          <w:sz w:val="18"/>
          <w:szCs w:val="18"/>
        </w:rPr>
        <w:t>阶梯剖切情况</w:t>
      </w:r>
      <w:proofErr w:type="gramEnd"/>
    </w:p>
    <w:p w:rsidR="00800CFE" w:rsidRDefault="00800CFE" w:rsidP="00800CFE">
      <w:pPr>
        <w:kinsoku w:val="0"/>
        <w:overflowPunct w:val="0"/>
        <w:spacing w:before="2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241" w:lineRule="auto"/>
        <w:ind w:left="160" w:right="180" w:firstLine="420"/>
        <w:jc w:val="both"/>
      </w:pPr>
      <w:r>
        <w:rPr>
          <w:rFonts w:hint="eastAsia"/>
          <w:spacing w:val="1"/>
        </w:rPr>
        <w:t>阶梯剖面</w:t>
      </w:r>
      <w:r>
        <w:rPr>
          <w:rFonts w:hint="eastAsia"/>
        </w:rPr>
        <w:t>图</w:t>
      </w:r>
      <w:r>
        <w:rPr>
          <w:rFonts w:hint="eastAsia"/>
          <w:spacing w:val="1"/>
        </w:rPr>
        <w:t>的标注与</w:t>
      </w:r>
      <w:r>
        <w:rPr>
          <w:rFonts w:hint="eastAsia"/>
        </w:rPr>
        <w:t>前</w:t>
      </w:r>
      <w:r>
        <w:rPr>
          <w:rFonts w:hint="eastAsia"/>
          <w:spacing w:val="1"/>
        </w:rPr>
        <w:t>几种剖面</w:t>
      </w:r>
      <w:r>
        <w:rPr>
          <w:rFonts w:hint="eastAsia"/>
        </w:rPr>
        <w:t>图</w:t>
      </w:r>
      <w:r>
        <w:rPr>
          <w:rFonts w:hint="eastAsia"/>
          <w:spacing w:val="1"/>
        </w:rPr>
        <w:t>略有不同</w:t>
      </w:r>
      <w:r>
        <w:rPr>
          <w:rFonts w:hint="eastAsia"/>
        </w:rPr>
        <w:t>。</w:t>
      </w:r>
      <w:r>
        <w:rPr>
          <w:rFonts w:hint="eastAsia"/>
          <w:spacing w:val="1"/>
        </w:rPr>
        <w:t>阶梯剖面</w:t>
      </w:r>
      <w:r>
        <w:rPr>
          <w:rFonts w:hint="eastAsia"/>
        </w:rPr>
        <w:t>图</w:t>
      </w:r>
      <w:r>
        <w:rPr>
          <w:rFonts w:hint="eastAsia"/>
          <w:spacing w:val="1"/>
        </w:rPr>
        <w:t>的标注要</w:t>
      </w:r>
      <w:r>
        <w:rPr>
          <w:rFonts w:hint="eastAsia"/>
        </w:rPr>
        <w:t>求</w:t>
      </w:r>
      <w:r>
        <w:rPr>
          <w:rFonts w:hint="eastAsia"/>
          <w:spacing w:val="1"/>
        </w:rPr>
        <w:t>在剖切平</w:t>
      </w:r>
      <w:r>
        <w:rPr>
          <w:rFonts w:hint="eastAsia"/>
        </w:rPr>
        <w:t>面的起</w:t>
      </w:r>
      <w:r>
        <w:t xml:space="preserve"> </w:t>
      </w:r>
      <w:r>
        <w:rPr>
          <w:rFonts w:hint="eastAsia"/>
        </w:rPr>
        <w:t>止和转折处均应进行标注</w:t>
      </w:r>
      <w:r>
        <w:rPr>
          <w:rFonts w:hint="eastAsia"/>
          <w:spacing w:val="-5"/>
        </w:rPr>
        <w:t>，</w:t>
      </w:r>
      <w:proofErr w:type="gramStart"/>
      <w:r>
        <w:rPr>
          <w:rFonts w:hint="eastAsia"/>
        </w:rPr>
        <w:t>画出剖切符号</w:t>
      </w:r>
      <w:proofErr w:type="gramEnd"/>
      <w:r>
        <w:rPr>
          <w:rFonts w:hint="eastAsia"/>
          <w:spacing w:val="-5"/>
        </w:rPr>
        <w:t>，</w:t>
      </w:r>
      <w:r>
        <w:rPr>
          <w:rFonts w:hint="eastAsia"/>
        </w:rPr>
        <w:t>并注明相同的编号</w:t>
      </w:r>
      <w:r>
        <w:rPr>
          <w:rFonts w:hint="eastAsia"/>
          <w:spacing w:val="-5"/>
        </w:rPr>
        <w:t>，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  <w:spacing w:val="-1"/>
        </w:rPr>
        <w:t>3.1</w:t>
      </w:r>
      <w:r>
        <w:rPr>
          <w:rFonts w:ascii="Times New Roman" w:cs="Times New Roman"/>
        </w:rPr>
        <w:t>0</w:t>
      </w:r>
      <w:r>
        <w:rPr>
          <w:rFonts w:ascii="Times New Roman" w:cs="Times New Roman"/>
          <w:spacing w:val="1"/>
        </w:rPr>
        <w:t xml:space="preserve"> </w:t>
      </w:r>
      <w:r>
        <w:rPr>
          <w:rFonts w:hint="eastAsia"/>
        </w:rPr>
        <w:t>所示</w:t>
      </w:r>
      <w:r>
        <w:rPr>
          <w:rFonts w:hint="eastAsia"/>
          <w:spacing w:val="-5"/>
        </w:rPr>
        <w:t>。</w:t>
      </w:r>
      <w:r>
        <w:rPr>
          <w:rFonts w:hint="eastAsia"/>
          <w:spacing w:val="-2"/>
        </w:rPr>
        <w:t>当</w:t>
      </w:r>
      <w:proofErr w:type="gramStart"/>
      <w:r>
        <w:rPr>
          <w:rFonts w:hint="eastAsia"/>
        </w:rPr>
        <w:t>剖切位</w:t>
      </w:r>
      <w:proofErr w:type="gramEnd"/>
      <w:r>
        <w:t xml:space="preserve"> </w:t>
      </w:r>
      <w:r>
        <w:rPr>
          <w:rFonts w:hint="eastAsia"/>
        </w:rPr>
        <w:t>置明显，又不容易与其他图线发生混淆时，转折</w:t>
      </w:r>
      <w:proofErr w:type="gramStart"/>
      <w:r>
        <w:rPr>
          <w:rFonts w:hint="eastAsia"/>
        </w:rPr>
        <w:t>处允许</w:t>
      </w:r>
      <w:proofErr w:type="gramEnd"/>
      <w:r>
        <w:rPr>
          <w:rFonts w:hint="eastAsia"/>
        </w:rPr>
        <w:t>省略编号。</w:t>
      </w:r>
    </w:p>
    <w:p w:rsidR="00800CFE" w:rsidRDefault="00800CFE" w:rsidP="00800CFE">
      <w:pPr>
        <w:kinsoku w:val="0"/>
        <w:overflowPunct w:val="0"/>
        <w:spacing w:before="1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ind w:left="160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tabs>
          <w:tab w:val="left" w:pos="841"/>
        </w:tabs>
        <w:kinsoku w:val="0"/>
        <w:overflowPunct w:val="0"/>
        <w:spacing w:before="4" w:line="280" w:lineRule="exact"/>
        <w:ind w:left="841" w:right="179" w:hanging="341"/>
        <w:rPr>
          <w:rFonts w:ascii="楷体" w:eastAsia="楷体" w:hAnsi="Arial" w:cs="楷体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r>
        <w:rPr>
          <w:rFonts w:ascii="楷体" w:eastAsia="楷体" w:hAnsi="Arial" w:cs="楷体" w:hint="eastAsia"/>
          <w:spacing w:val="8"/>
          <w:sz w:val="18"/>
          <w:szCs w:val="18"/>
        </w:rPr>
        <w:t>为反映形体</w:t>
      </w:r>
      <w:r>
        <w:rPr>
          <w:rFonts w:ascii="楷体" w:eastAsia="楷体" w:hAnsi="Arial" w:cs="楷体" w:hint="eastAsia"/>
          <w:spacing w:val="9"/>
          <w:sz w:val="18"/>
          <w:szCs w:val="18"/>
        </w:rPr>
        <w:t>上</w:t>
      </w:r>
      <w:r>
        <w:rPr>
          <w:rFonts w:ascii="楷体" w:eastAsia="楷体" w:hAnsi="Arial" w:cs="楷体" w:hint="eastAsia"/>
          <w:spacing w:val="8"/>
          <w:sz w:val="18"/>
          <w:szCs w:val="18"/>
        </w:rPr>
        <w:t>各内部结构</w:t>
      </w:r>
      <w:r>
        <w:rPr>
          <w:rFonts w:ascii="楷体" w:eastAsia="楷体" w:hAnsi="Arial" w:cs="楷体" w:hint="eastAsia"/>
          <w:spacing w:val="9"/>
          <w:sz w:val="18"/>
          <w:szCs w:val="18"/>
        </w:rPr>
        <w:t>的</w:t>
      </w:r>
      <w:r>
        <w:rPr>
          <w:rFonts w:ascii="楷体" w:eastAsia="楷体" w:hAnsi="Arial" w:cs="楷体" w:hint="eastAsia"/>
          <w:spacing w:val="8"/>
          <w:sz w:val="18"/>
          <w:szCs w:val="18"/>
        </w:rPr>
        <w:t>实形，阶梯</w:t>
      </w:r>
      <w:r>
        <w:rPr>
          <w:rFonts w:ascii="楷体" w:eastAsia="楷体" w:hAnsi="Arial" w:cs="楷体" w:hint="eastAsia"/>
          <w:spacing w:val="9"/>
          <w:sz w:val="18"/>
          <w:szCs w:val="18"/>
        </w:rPr>
        <w:t>剖</w:t>
      </w:r>
      <w:r>
        <w:rPr>
          <w:rFonts w:ascii="楷体" w:eastAsia="楷体" w:hAnsi="Arial" w:cs="楷体" w:hint="eastAsia"/>
          <w:spacing w:val="8"/>
          <w:sz w:val="18"/>
          <w:szCs w:val="18"/>
        </w:rPr>
        <w:t>面图中的几</w:t>
      </w:r>
      <w:r>
        <w:rPr>
          <w:rFonts w:ascii="楷体" w:eastAsia="楷体" w:hAnsi="Arial" w:cs="楷体" w:hint="eastAsia"/>
          <w:spacing w:val="9"/>
          <w:sz w:val="18"/>
          <w:szCs w:val="18"/>
        </w:rPr>
        <w:t>个</w:t>
      </w:r>
      <w:r>
        <w:rPr>
          <w:rFonts w:ascii="楷体" w:eastAsia="楷体" w:hAnsi="Arial" w:cs="楷体" w:hint="eastAsia"/>
          <w:spacing w:val="8"/>
          <w:sz w:val="18"/>
          <w:szCs w:val="18"/>
        </w:rPr>
        <w:t>平行</w:t>
      </w:r>
      <w:proofErr w:type="gramStart"/>
      <w:r>
        <w:rPr>
          <w:rFonts w:ascii="楷体" w:eastAsia="楷体" w:hAnsi="Arial" w:cs="楷体" w:hint="eastAsia"/>
          <w:spacing w:val="8"/>
          <w:sz w:val="18"/>
          <w:szCs w:val="18"/>
        </w:rPr>
        <w:t>剖</w:t>
      </w:r>
      <w:proofErr w:type="gramEnd"/>
      <w:r>
        <w:rPr>
          <w:rFonts w:ascii="楷体" w:eastAsia="楷体" w:hAnsi="Arial" w:cs="楷体" w:hint="eastAsia"/>
          <w:spacing w:val="8"/>
          <w:sz w:val="18"/>
          <w:szCs w:val="18"/>
        </w:rPr>
        <w:t>切平</w:t>
      </w:r>
      <w:r>
        <w:rPr>
          <w:rFonts w:ascii="楷体" w:eastAsia="楷体" w:hAnsi="Arial" w:cs="楷体" w:hint="eastAsia"/>
          <w:spacing w:val="9"/>
          <w:sz w:val="18"/>
          <w:szCs w:val="18"/>
        </w:rPr>
        <w:t>面</w:t>
      </w:r>
      <w:r>
        <w:rPr>
          <w:rFonts w:ascii="楷体" w:eastAsia="楷体" w:hAnsi="Arial" w:cs="楷体" w:hint="eastAsia"/>
          <w:spacing w:val="8"/>
          <w:sz w:val="18"/>
          <w:szCs w:val="18"/>
        </w:rPr>
        <w:t>必须平行于</w:t>
      </w:r>
      <w:r>
        <w:rPr>
          <w:rFonts w:ascii="楷体" w:eastAsia="楷体" w:hAnsi="Arial" w:cs="楷体" w:hint="eastAsia"/>
          <w:spacing w:val="9"/>
          <w:sz w:val="18"/>
          <w:szCs w:val="18"/>
        </w:rPr>
        <w:t>某</w:t>
      </w:r>
      <w:r>
        <w:rPr>
          <w:rFonts w:ascii="楷体" w:eastAsia="楷体" w:hAnsi="Arial" w:cs="楷体" w:hint="eastAsia"/>
          <w:spacing w:val="8"/>
          <w:sz w:val="18"/>
          <w:szCs w:val="18"/>
        </w:rPr>
        <w:t>一基本投</w:t>
      </w:r>
      <w:r>
        <w:rPr>
          <w:rFonts w:ascii="楷体" w:eastAsia="楷体" w:hAnsi="Arial" w:cs="楷体"/>
          <w:spacing w:val="8"/>
          <w:sz w:val="18"/>
          <w:szCs w:val="18"/>
        </w:rPr>
        <w:t xml:space="preserve"> </w:t>
      </w:r>
      <w:r>
        <w:rPr>
          <w:rFonts w:ascii="楷体" w:eastAsia="楷体" w:hAnsi="Arial" w:cs="楷体" w:hint="eastAsia"/>
          <w:spacing w:val="7"/>
          <w:w w:val="110"/>
          <w:sz w:val="18"/>
          <w:szCs w:val="18"/>
        </w:rPr>
        <w:t>影面。</w:t>
      </w:r>
    </w:p>
    <w:p w:rsidR="00800CFE" w:rsidRDefault="00800CFE" w:rsidP="00800CFE">
      <w:pPr>
        <w:tabs>
          <w:tab w:val="left" w:pos="841"/>
        </w:tabs>
        <w:kinsoku w:val="0"/>
        <w:overflowPunct w:val="0"/>
        <w:spacing w:line="263" w:lineRule="exact"/>
        <w:ind w:left="500"/>
        <w:rPr>
          <w:rFonts w:ascii="楷体" w:eastAsia="楷体" w:hAnsi="Arial" w:cs="楷体"/>
          <w:w w:val="115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proofErr w:type="gramStart"/>
      <w:r>
        <w:rPr>
          <w:rFonts w:ascii="楷体" w:eastAsia="楷体" w:hAnsi="Arial" w:cs="楷体" w:hint="eastAsia"/>
          <w:w w:val="115"/>
          <w:sz w:val="18"/>
          <w:szCs w:val="18"/>
        </w:rPr>
        <w:t>由于剖切是</w:t>
      </w:r>
      <w:proofErr w:type="gramEnd"/>
      <w:r>
        <w:rPr>
          <w:rFonts w:ascii="楷体" w:eastAsia="楷体" w:hAnsi="Arial" w:cs="楷体" w:hint="eastAsia"/>
          <w:w w:val="115"/>
          <w:sz w:val="18"/>
          <w:szCs w:val="18"/>
        </w:rPr>
        <w:t>假想的，所以在阶梯剖面图上，剖切平面的转折处不能画出分界线。</w:t>
      </w:r>
    </w:p>
    <w:p w:rsidR="00800CFE" w:rsidRDefault="00800CFE" w:rsidP="00800CFE">
      <w:pPr>
        <w:pStyle w:val="a3"/>
        <w:kinsoku w:val="0"/>
        <w:overflowPunct w:val="0"/>
        <w:spacing w:before="85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6</w:t>
      </w:r>
      <w:r>
        <w:rPr>
          <w:rFonts w:ascii="楷体" w:eastAsia="楷体" w:cs="楷体" w:hint="eastAsia"/>
        </w:rPr>
        <w:t>．旋</w:t>
      </w:r>
      <w:r>
        <w:rPr>
          <w:rFonts w:ascii="楷体" w:eastAsia="楷体" w:cs="楷体" w:hint="eastAsia"/>
          <w:spacing w:val="1"/>
        </w:rPr>
        <w:t>转</w:t>
      </w:r>
      <w:r>
        <w:rPr>
          <w:rFonts w:ascii="Times New Roman" w:eastAsia="楷体" w:cs="Times New Roman"/>
          <w:spacing w:val="-1"/>
        </w:rPr>
        <w:t>(</w:t>
      </w:r>
      <w:r>
        <w:rPr>
          <w:rFonts w:ascii="楷体" w:eastAsia="楷体" w:cs="楷体" w:hint="eastAsia"/>
        </w:rPr>
        <w:t>展开</w:t>
      </w:r>
      <w:r>
        <w:rPr>
          <w:rFonts w:ascii="Times New Roman" w:eastAsia="楷体" w:cs="Times New Roman"/>
          <w:spacing w:val="-1"/>
        </w:rPr>
        <w:t>)</w:t>
      </w:r>
      <w:r>
        <w:rPr>
          <w:rFonts w:ascii="楷体" w:eastAsia="楷体" w:cs="楷体" w:hint="eastAsia"/>
        </w:rPr>
        <w:t>剖面图</w:t>
      </w:r>
    </w:p>
    <w:p w:rsidR="00800CFE" w:rsidRDefault="00800CFE" w:rsidP="00800CFE">
      <w:pPr>
        <w:pStyle w:val="a3"/>
        <w:kinsoku w:val="0"/>
        <w:overflowPunct w:val="0"/>
        <w:spacing w:before="99" w:line="235" w:lineRule="auto"/>
        <w:ind w:left="160" w:right="179" w:firstLine="419"/>
        <w:jc w:val="both"/>
      </w:pPr>
      <w:r>
        <w:rPr>
          <w:rFonts w:hint="eastAsia"/>
          <w:spacing w:val="2"/>
        </w:rPr>
        <w:t>用两个或</w:t>
      </w:r>
      <w:r>
        <w:rPr>
          <w:rFonts w:hint="eastAsia"/>
          <w:spacing w:val="3"/>
        </w:rPr>
        <w:t>两</w:t>
      </w:r>
      <w:r>
        <w:rPr>
          <w:rFonts w:hint="eastAsia"/>
          <w:spacing w:val="2"/>
        </w:rPr>
        <w:t>个以上相</w:t>
      </w:r>
      <w:r>
        <w:rPr>
          <w:rFonts w:hint="eastAsia"/>
          <w:spacing w:val="3"/>
        </w:rPr>
        <w:t>交</w:t>
      </w:r>
      <w:r>
        <w:rPr>
          <w:rFonts w:hint="eastAsia"/>
          <w:spacing w:val="2"/>
        </w:rPr>
        <w:t>的剖切平</w:t>
      </w:r>
      <w:r>
        <w:rPr>
          <w:rFonts w:hint="eastAsia"/>
          <w:spacing w:val="3"/>
        </w:rPr>
        <w:t>面</w:t>
      </w:r>
      <w:r>
        <w:rPr>
          <w:rFonts w:ascii="Times New Roman" w:cs="Times New Roman"/>
          <w:spacing w:val="3"/>
        </w:rPr>
        <w:t>(</w:t>
      </w:r>
      <w:r>
        <w:rPr>
          <w:rFonts w:hint="eastAsia"/>
          <w:spacing w:val="2"/>
        </w:rPr>
        <w:t>交线垂直</w:t>
      </w:r>
      <w:r>
        <w:rPr>
          <w:rFonts w:hint="eastAsia"/>
          <w:spacing w:val="3"/>
        </w:rPr>
        <w:t>于</w:t>
      </w:r>
      <w:r>
        <w:rPr>
          <w:rFonts w:hint="eastAsia"/>
          <w:spacing w:val="2"/>
        </w:rPr>
        <w:t>基本投影</w:t>
      </w:r>
      <w:r>
        <w:rPr>
          <w:rFonts w:hint="eastAsia"/>
          <w:spacing w:val="3"/>
        </w:rPr>
        <w:t>面</w:t>
      </w:r>
      <w:r>
        <w:rPr>
          <w:rFonts w:ascii="Times New Roman" w:cs="Times New Roman"/>
          <w:spacing w:val="3"/>
        </w:rPr>
        <w:t>)</w:t>
      </w:r>
      <w:proofErr w:type="gramStart"/>
      <w:r>
        <w:rPr>
          <w:rFonts w:hint="eastAsia"/>
          <w:spacing w:val="2"/>
        </w:rPr>
        <w:t>剖切物体</w:t>
      </w:r>
      <w:proofErr w:type="gramEnd"/>
      <w:r>
        <w:rPr>
          <w:rFonts w:hint="eastAsia"/>
          <w:spacing w:val="3"/>
        </w:rPr>
        <w:t>后</w:t>
      </w:r>
      <w:r>
        <w:rPr>
          <w:rFonts w:hint="eastAsia"/>
          <w:spacing w:val="2"/>
        </w:rPr>
        <w:t>，将倾</w:t>
      </w:r>
      <w:r>
        <w:rPr>
          <w:rFonts w:hint="eastAsia"/>
          <w:spacing w:val="3"/>
        </w:rPr>
        <w:t>斜</w:t>
      </w:r>
      <w:r>
        <w:rPr>
          <w:rFonts w:hint="eastAsia"/>
          <w:spacing w:val="4"/>
        </w:rPr>
        <w:t>于</w:t>
      </w:r>
      <w:r>
        <w:rPr>
          <w:rFonts w:hint="eastAsia"/>
        </w:rPr>
        <w:t>基</w:t>
      </w:r>
      <w:r>
        <w:t xml:space="preserve"> </w:t>
      </w:r>
      <w:r>
        <w:rPr>
          <w:rFonts w:hint="eastAsia"/>
          <w:spacing w:val="2"/>
        </w:rPr>
        <w:t>本投影面</w:t>
      </w:r>
      <w:r>
        <w:rPr>
          <w:rFonts w:hint="eastAsia"/>
          <w:spacing w:val="3"/>
        </w:rPr>
        <w:t>的</w:t>
      </w:r>
      <w:r>
        <w:rPr>
          <w:rFonts w:hint="eastAsia"/>
          <w:spacing w:val="2"/>
        </w:rPr>
        <w:t>剖面旋转</w:t>
      </w:r>
      <w:r>
        <w:rPr>
          <w:rFonts w:hint="eastAsia"/>
          <w:spacing w:val="3"/>
        </w:rPr>
        <w:t>到</w:t>
      </w:r>
      <w:r>
        <w:rPr>
          <w:rFonts w:hint="eastAsia"/>
          <w:spacing w:val="2"/>
        </w:rPr>
        <w:t>平行于基</w:t>
      </w:r>
      <w:r>
        <w:rPr>
          <w:rFonts w:hint="eastAsia"/>
          <w:spacing w:val="3"/>
        </w:rPr>
        <w:t>本</w:t>
      </w:r>
      <w:r>
        <w:rPr>
          <w:rFonts w:hint="eastAsia"/>
          <w:spacing w:val="2"/>
        </w:rPr>
        <w:t>投影面后</w:t>
      </w:r>
      <w:r>
        <w:rPr>
          <w:rFonts w:hint="eastAsia"/>
          <w:spacing w:val="3"/>
        </w:rPr>
        <w:t>再</w:t>
      </w:r>
      <w:r>
        <w:rPr>
          <w:rFonts w:hint="eastAsia"/>
          <w:spacing w:val="2"/>
        </w:rPr>
        <w:t>投影，所</w:t>
      </w:r>
      <w:r>
        <w:rPr>
          <w:rFonts w:hint="eastAsia"/>
          <w:spacing w:val="3"/>
        </w:rPr>
        <w:t>得</w:t>
      </w:r>
      <w:r>
        <w:rPr>
          <w:rFonts w:hint="eastAsia"/>
          <w:spacing w:val="2"/>
        </w:rPr>
        <w:t>到的剖面</w:t>
      </w:r>
      <w:r>
        <w:rPr>
          <w:rFonts w:hint="eastAsia"/>
          <w:spacing w:val="3"/>
        </w:rPr>
        <w:t>图</w:t>
      </w:r>
      <w:r>
        <w:rPr>
          <w:rFonts w:hint="eastAsia"/>
          <w:spacing w:val="2"/>
        </w:rPr>
        <w:t>称为旋转</w:t>
      </w:r>
      <w:r>
        <w:rPr>
          <w:rFonts w:ascii="Times New Roman" w:cs="Times New Roman"/>
          <w:spacing w:val="2"/>
        </w:rPr>
        <w:t>(</w:t>
      </w:r>
      <w:r>
        <w:rPr>
          <w:rFonts w:hint="eastAsia"/>
          <w:spacing w:val="3"/>
        </w:rPr>
        <w:t>展</w:t>
      </w:r>
      <w:r>
        <w:rPr>
          <w:rFonts w:hint="eastAsia"/>
          <w:spacing w:val="2"/>
        </w:rPr>
        <w:t>开</w:t>
      </w:r>
      <w:r>
        <w:rPr>
          <w:rFonts w:ascii="Times New Roman" w:cs="Times New Roman"/>
          <w:spacing w:val="2"/>
        </w:rPr>
        <w:t>)</w:t>
      </w:r>
      <w:r>
        <w:rPr>
          <w:rFonts w:hint="eastAsia"/>
          <w:spacing w:val="2"/>
        </w:rPr>
        <w:t>剖面</w:t>
      </w:r>
      <w:r>
        <w:rPr>
          <w:spacing w:val="2"/>
        </w:rPr>
        <w:t xml:space="preserve"> </w:t>
      </w:r>
      <w:r>
        <w:rPr>
          <w:rFonts w:hint="eastAsia"/>
        </w:rPr>
        <w:t>图。图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12(</w:t>
      </w:r>
      <w:r>
        <w:rPr>
          <w:rFonts w:ascii="Times New Roman" w:cs="Times New Roman"/>
          <w:spacing w:val="-1"/>
        </w:rPr>
        <w:t>a)</w:t>
      </w:r>
      <w:r>
        <w:rPr>
          <w:rFonts w:hint="eastAsia"/>
        </w:rPr>
        <w:t>的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A</w:t>
      </w:r>
      <w:r>
        <w:rPr>
          <w:rFonts w:hint="eastAsia"/>
        </w:rPr>
        <w:t>－</w:t>
      </w:r>
      <w:r>
        <w:rPr>
          <w:rFonts w:ascii="Times New Roman" w:cs="Times New Roman"/>
          <w:i/>
          <w:iCs/>
        </w:rPr>
        <w:t xml:space="preserve">A </w:t>
      </w:r>
      <w:r>
        <w:rPr>
          <w:rFonts w:hint="eastAsia"/>
        </w:rPr>
        <w:t>剖面即为旋转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展开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剖面图。</w:t>
      </w:r>
    </w:p>
    <w:p w:rsidR="00800CFE" w:rsidRDefault="0013141E" w:rsidP="00800CFE">
      <w:pPr>
        <w:pStyle w:val="a3"/>
        <w:kinsoku w:val="0"/>
        <w:overflowPunct w:val="0"/>
        <w:spacing w:before="19" w:line="312" w:lineRule="exact"/>
        <w:ind w:left="160" w:right="112" w:firstLine="419"/>
        <w:jc w:val="both"/>
        <w:rPr>
          <w:rFonts w:ascii="Times New Roman" w:cs="Times New Roman"/>
        </w:rPr>
      </w:pPr>
      <w:r w:rsidRPr="0013141E">
        <w:rPr>
          <w:noProof/>
        </w:rPr>
        <w:pict>
          <v:rect id="_x0000_s1130" style="position:absolute;left:0;text-align:left;margin-left:447.35pt;margin-top:42.7pt;width:56pt;height:12pt;z-index:-25158348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95" name="图片 1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2"/>
        </w:rPr>
        <w:t>在绘制旋</w:t>
      </w:r>
      <w:r w:rsidR="00800CFE">
        <w:rPr>
          <w:rFonts w:hint="eastAsia"/>
          <w:spacing w:val="3"/>
        </w:rPr>
        <w:t>转</w:t>
      </w:r>
      <w:r w:rsidR="00800CFE">
        <w:rPr>
          <w:rFonts w:ascii="Times New Roman" w:cs="Times New Roman"/>
          <w:spacing w:val="3"/>
        </w:rPr>
        <w:t>(</w:t>
      </w:r>
      <w:r w:rsidR="00800CFE">
        <w:rPr>
          <w:rFonts w:hint="eastAsia"/>
          <w:spacing w:val="2"/>
        </w:rPr>
        <w:t>展开</w:t>
      </w:r>
      <w:r w:rsidR="00800CFE">
        <w:rPr>
          <w:rFonts w:ascii="Times New Roman" w:cs="Times New Roman"/>
          <w:spacing w:val="2"/>
        </w:rPr>
        <w:t>)</w:t>
      </w:r>
      <w:r w:rsidR="00800CFE">
        <w:rPr>
          <w:rFonts w:hint="eastAsia"/>
          <w:spacing w:val="3"/>
        </w:rPr>
        <w:t>剖</w:t>
      </w:r>
      <w:r w:rsidR="00800CFE">
        <w:rPr>
          <w:rFonts w:hint="eastAsia"/>
          <w:spacing w:val="2"/>
        </w:rPr>
        <w:t>面</w:t>
      </w:r>
      <w:r w:rsidR="00800CFE">
        <w:rPr>
          <w:rFonts w:hint="eastAsia"/>
          <w:spacing w:val="3"/>
        </w:rPr>
        <w:t>图</w:t>
      </w:r>
      <w:r w:rsidR="00800CFE">
        <w:rPr>
          <w:rFonts w:hint="eastAsia"/>
          <w:spacing w:val="2"/>
        </w:rPr>
        <w:t>时，常选</w:t>
      </w:r>
      <w:r w:rsidR="00800CFE">
        <w:rPr>
          <w:rFonts w:hint="eastAsia"/>
          <w:spacing w:val="3"/>
        </w:rPr>
        <w:t>其</w:t>
      </w:r>
      <w:r w:rsidR="00800CFE">
        <w:rPr>
          <w:rFonts w:hint="eastAsia"/>
          <w:spacing w:val="2"/>
        </w:rPr>
        <w:t>中一个</w:t>
      </w:r>
      <w:proofErr w:type="gramStart"/>
      <w:r w:rsidR="00800CFE">
        <w:rPr>
          <w:rFonts w:hint="eastAsia"/>
          <w:spacing w:val="2"/>
        </w:rPr>
        <w:t>剖</w:t>
      </w:r>
      <w:proofErr w:type="gramEnd"/>
      <w:r w:rsidR="00800CFE">
        <w:rPr>
          <w:rFonts w:hint="eastAsia"/>
          <w:spacing w:val="3"/>
        </w:rPr>
        <w:t>切</w:t>
      </w:r>
      <w:r w:rsidR="00800CFE">
        <w:rPr>
          <w:rFonts w:hint="eastAsia"/>
          <w:spacing w:val="2"/>
        </w:rPr>
        <w:t>平面平行</w:t>
      </w:r>
      <w:r w:rsidR="00800CFE">
        <w:rPr>
          <w:rFonts w:hint="eastAsia"/>
          <w:spacing w:val="3"/>
        </w:rPr>
        <w:t>于</w:t>
      </w:r>
      <w:r w:rsidR="00800CFE">
        <w:rPr>
          <w:rFonts w:hint="eastAsia"/>
          <w:spacing w:val="2"/>
        </w:rPr>
        <w:t>投影面，</w:t>
      </w:r>
      <w:r w:rsidR="00800CFE">
        <w:rPr>
          <w:rFonts w:hint="eastAsia"/>
          <w:spacing w:val="3"/>
        </w:rPr>
        <w:t>另</w:t>
      </w:r>
      <w:r w:rsidR="00800CFE">
        <w:rPr>
          <w:rFonts w:hint="eastAsia"/>
          <w:spacing w:val="2"/>
        </w:rPr>
        <w:t>一个</w:t>
      </w:r>
      <w:proofErr w:type="gramStart"/>
      <w:r w:rsidR="00800CFE">
        <w:rPr>
          <w:rFonts w:hint="eastAsia"/>
          <w:spacing w:val="2"/>
        </w:rPr>
        <w:t>剖</w:t>
      </w:r>
      <w:proofErr w:type="gramEnd"/>
      <w:r w:rsidR="00800CFE">
        <w:rPr>
          <w:rFonts w:hint="eastAsia"/>
          <w:spacing w:val="3"/>
        </w:rPr>
        <w:t>切</w:t>
      </w:r>
      <w:r w:rsidR="00800CFE">
        <w:rPr>
          <w:rFonts w:hint="eastAsia"/>
          <w:spacing w:val="4"/>
        </w:rPr>
        <w:t>平</w:t>
      </w:r>
      <w:r w:rsidR="00800CFE">
        <w:rPr>
          <w:rFonts w:hint="eastAsia"/>
        </w:rPr>
        <w:t>面</w:t>
      </w:r>
      <w:r w:rsidR="00800CFE">
        <w:t xml:space="preserve"> </w:t>
      </w:r>
      <w:r w:rsidR="00800CFE">
        <w:rPr>
          <w:rFonts w:hint="eastAsia"/>
        </w:rPr>
        <w:t>必定与这个投影面倾斜</w:t>
      </w:r>
      <w:r w:rsidR="00800CFE">
        <w:rPr>
          <w:rFonts w:hint="eastAsia"/>
          <w:spacing w:val="-39"/>
        </w:rPr>
        <w:t>，</w:t>
      </w:r>
      <w:r w:rsidR="00800CFE">
        <w:rPr>
          <w:rFonts w:hint="eastAsia"/>
        </w:rPr>
        <w:t>将倾斜于投影面的剖切平面整体绕剖切平面的交线</w:t>
      </w:r>
      <w:r w:rsidR="00800CFE">
        <w:rPr>
          <w:rFonts w:ascii="Times New Roman" w:cs="Times New Roman"/>
          <w:spacing w:val="-1"/>
        </w:rPr>
        <w:t>(</w:t>
      </w:r>
      <w:r w:rsidR="00800CFE">
        <w:rPr>
          <w:rFonts w:hint="eastAsia"/>
        </w:rPr>
        <w:t>投影面垂直线</w:t>
      </w:r>
      <w:r w:rsidR="00800CFE">
        <w:rPr>
          <w:rFonts w:ascii="Times New Roman" w:cs="Times New Roman"/>
        </w:rPr>
        <w:t>)</w:t>
      </w:r>
    </w:p>
    <w:p w:rsidR="00800CFE" w:rsidRDefault="00800CFE" w:rsidP="00800CFE">
      <w:pPr>
        <w:kinsoku w:val="0"/>
        <w:overflowPunct w:val="0"/>
        <w:spacing w:before="5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before="89"/>
        <w:ind w:right="48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71</w:t>
      </w:r>
    </w:p>
    <w:p w:rsidR="00800CFE" w:rsidRDefault="00800CFE" w:rsidP="00800CFE">
      <w:pPr>
        <w:kinsoku w:val="0"/>
        <w:overflowPunct w:val="0"/>
        <w:spacing w:before="89"/>
        <w:ind w:right="48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60" w:bottom="280" w:left="1680" w:header="720" w:footer="720" w:gutter="0"/>
          <w:cols w:space="720" w:equalWidth="0">
            <w:col w:w="856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48" w:line="241" w:lineRule="auto"/>
        <w:ind w:left="160" w:right="35"/>
      </w:pPr>
      <w:r>
        <w:rPr>
          <w:rFonts w:hint="eastAsia"/>
          <w:spacing w:val="1"/>
        </w:rPr>
        <w:t>旋转到</w:t>
      </w:r>
      <w:r>
        <w:rPr>
          <w:rFonts w:hint="eastAsia"/>
        </w:rPr>
        <w:t>平行</w:t>
      </w:r>
      <w:r>
        <w:rPr>
          <w:rFonts w:hint="eastAsia"/>
          <w:spacing w:val="1"/>
        </w:rPr>
        <w:t>于投影</w:t>
      </w:r>
      <w:r>
        <w:rPr>
          <w:rFonts w:hint="eastAsia"/>
        </w:rPr>
        <w:t>面的</w:t>
      </w:r>
      <w:r>
        <w:rPr>
          <w:rFonts w:hint="eastAsia"/>
          <w:spacing w:val="1"/>
        </w:rPr>
        <w:t>位置，</w:t>
      </w:r>
      <w:r>
        <w:rPr>
          <w:rFonts w:hint="eastAsia"/>
        </w:rPr>
        <w:t>然后</w:t>
      </w:r>
      <w:r>
        <w:rPr>
          <w:rFonts w:hint="eastAsia"/>
          <w:spacing w:val="1"/>
        </w:rPr>
        <w:t>再向该</w:t>
      </w:r>
      <w:r>
        <w:rPr>
          <w:rFonts w:hint="eastAsia"/>
        </w:rPr>
        <w:t>投影</w:t>
      </w:r>
      <w:r>
        <w:rPr>
          <w:rFonts w:hint="eastAsia"/>
          <w:spacing w:val="1"/>
        </w:rPr>
        <w:t>面作投</w:t>
      </w:r>
      <w:r>
        <w:rPr>
          <w:rFonts w:hint="eastAsia"/>
        </w:rPr>
        <w:t>影。</w:t>
      </w:r>
      <w:r>
        <w:rPr>
          <w:rFonts w:hint="eastAsia"/>
          <w:spacing w:val="1"/>
        </w:rPr>
        <w:t>对称形</w:t>
      </w:r>
      <w:r>
        <w:rPr>
          <w:rFonts w:hint="eastAsia"/>
        </w:rPr>
        <w:t>体的</w:t>
      </w:r>
      <w:r>
        <w:rPr>
          <w:rFonts w:hint="eastAsia"/>
          <w:spacing w:val="1"/>
        </w:rPr>
        <w:t>旋转剖</w:t>
      </w:r>
      <w:r>
        <w:rPr>
          <w:rFonts w:hint="eastAsia"/>
        </w:rPr>
        <w:t>面实</w:t>
      </w:r>
      <w:r>
        <w:rPr>
          <w:rFonts w:hint="eastAsia"/>
          <w:spacing w:val="2"/>
        </w:rPr>
        <w:t>际上就是</w:t>
      </w:r>
      <w:r>
        <w:rPr>
          <w:spacing w:val="2"/>
        </w:rPr>
        <w:t xml:space="preserve"> </w:t>
      </w:r>
      <w:r>
        <w:rPr>
          <w:rFonts w:hint="eastAsia"/>
        </w:rPr>
        <w:t>一个由两个不同位置的半剖面组成的全剖面。</w:t>
      </w:r>
    </w:p>
    <w:p w:rsidR="00800CFE" w:rsidRDefault="00800CFE" w:rsidP="00800CFE">
      <w:pPr>
        <w:pStyle w:val="a3"/>
        <w:kinsoku w:val="0"/>
        <w:overflowPunct w:val="0"/>
        <w:spacing w:before="13" w:line="235" w:lineRule="auto"/>
        <w:ind w:left="160" w:right="48" w:firstLine="420"/>
      </w:pPr>
      <w:r>
        <w:rPr>
          <w:rFonts w:hint="eastAsia"/>
        </w:rPr>
        <w:t>如图</w:t>
      </w:r>
      <w:r>
        <w:rPr>
          <w:spacing w:val="-50"/>
        </w:rPr>
        <w:t xml:space="preserve"> </w:t>
      </w:r>
      <w:r>
        <w:rPr>
          <w:rFonts w:ascii="Times New Roman" w:cs="Times New Roman"/>
        </w:rPr>
        <w:t>3.12</w:t>
      </w:r>
      <w:r>
        <w:rPr>
          <w:rFonts w:ascii="Times New Roman" w:cs="Times New Roman"/>
          <w:spacing w:val="3"/>
        </w:rPr>
        <w:t xml:space="preserve"> </w:t>
      </w:r>
      <w:r>
        <w:rPr>
          <w:rFonts w:hint="eastAsia"/>
          <w:spacing w:val="-2"/>
        </w:rPr>
        <w:t>所</w:t>
      </w:r>
      <w:r>
        <w:rPr>
          <w:rFonts w:hint="eastAsia"/>
        </w:rPr>
        <w:t>示，楼梯上两个楼梯段的轴线是斜交的，采用相交于楼梯轴线的正平面</w:t>
      </w:r>
      <w:r>
        <w:rPr>
          <w:spacing w:val="-50"/>
        </w:rPr>
        <w:t xml:space="preserve"> </w:t>
      </w:r>
      <w:r>
        <w:rPr>
          <w:rFonts w:ascii="Times New Roman" w:cs="Times New Roman"/>
          <w:i/>
          <w:iCs/>
        </w:rPr>
        <w:t xml:space="preserve">P </w:t>
      </w:r>
      <w:r>
        <w:rPr>
          <w:rFonts w:hint="eastAsia"/>
        </w:rPr>
        <w:t>和铅垂面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Q</w:t>
      </w:r>
      <w:r>
        <w:rPr>
          <w:rFonts w:ascii="Times New Roman" w:cs="Times New Roman"/>
          <w:i/>
          <w:iCs/>
          <w:spacing w:val="-1"/>
        </w:rPr>
        <w:t xml:space="preserve"> </w:t>
      </w:r>
      <w:r>
        <w:rPr>
          <w:rFonts w:hint="eastAsia"/>
        </w:rPr>
        <w:t>作为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</w:rPr>
        <w:t>切面</w:t>
      </w:r>
      <w:r>
        <w:rPr>
          <w:rFonts w:hint="eastAsia"/>
          <w:spacing w:val="-17"/>
        </w:rPr>
        <w:t>，</w:t>
      </w:r>
      <w:r>
        <w:rPr>
          <w:rFonts w:hint="eastAsia"/>
        </w:rPr>
        <w:t>沿两个楼梯段的轴线把楼梯切开</w:t>
      </w:r>
      <w:r>
        <w:rPr>
          <w:rFonts w:hint="eastAsia"/>
          <w:spacing w:val="-17"/>
        </w:rPr>
        <w:t>，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3.</w:t>
      </w:r>
      <w:r>
        <w:rPr>
          <w:rFonts w:ascii="Times New Roman" w:cs="Times New Roman"/>
          <w:spacing w:val="-1"/>
        </w:rPr>
        <w:t>1</w:t>
      </w:r>
      <w:r>
        <w:rPr>
          <w:rFonts w:ascii="Times New Roman" w:cs="Times New Roman"/>
        </w:rPr>
        <w:t>2(</w:t>
      </w:r>
      <w:r>
        <w:rPr>
          <w:rFonts w:ascii="Times New Roman" w:cs="Times New Roman"/>
          <w:spacing w:val="-1"/>
        </w:rPr>
        <w:t>b</w:t>
      </w:r>
      <w:r>
        <w:rPr>
          <w:rFonts w:ascii="Times New Roman" w:cs="Times New Roman"/>
        </w:rPr>
        <w:t>)</w:t>
      </w:r>
      <w:r>
        <w:rPr>
          <w:rFonts w:hint="eastAsia"/>
        </w:rPr>
        <w:t>所示</w:t>
      </w:r>
      <w:r>
        <w:rPr>
          <w:rFonts w:hint="eastAsia"/>
          <w:spacing w:val="-17"/>
        </w:rPr>
        <w:t>；</w:t>
      </w:r>
      <w:r>
        <w:rPr>
          <w:rFonts w:hint="eastAsia"/>
        </w:rPr>
        <w:t>再将右边铅</w:t>
      </w:r>
      <w:r>
        <w:t xml:space="preserve"> </w:t>
      </w:r>
      <w:r>
        <w:rPr>
          <w:rFonts w:hint="eastAsia"/>
        </w:rPr>
        <w:t>垂剖切平面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>Q</w:t>
      </w:r>
      <w:r>
        <w:rPr>
          <w:rFonts w:ascii="Times New Roman" w:cs="Times New Roman"/>
          <w:i/>
          <w:iCs/>
          <w:spacing w:val="-1"/>
        </w:rPr>
        <w:t xml:space="preserve"> </w:t>
      </w:r>
      <w:proofErr w:type="gramStart"/>
      <w:r>
        <w:rPr>
          <w:rFonts w:hint="eastAsia"/>
        </w:rPr>
        <w:t>剖到的</w:t>
      </w:r>
      <w:proofErr w:type="gramEnd"/>
      <w:r>
        <w:rPr>
          <w:rFonts w:hint="eastAsia"/>
        </w:rPr>
        <w:t>图形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截面及其相联系的部分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  <w:spacing w:val="-74"/>
        </w:rPr>
        <w:t>，</w:t>
      </w:r>
      <w:r>
        <w:rPr>
          <w:rFonts w:hint="eastAsia"/>
        </w:rPr>
        <w:t>绕楼</w:t>
      </w:r>
      <w:r>
        <w:rPr>
          <w:rFonts w:hint="eastAsia"/>
          <w:spacing w:val="1"/>
        </w:rPr>
        <w:t>梯</w:t>
      </w:r>
      <w:r>
        <w:rPr>
          <w:rFonts w:hint="eastAsia"/>
        </w:rPr>
        <w:t>铅垂轴线旋转到正平面</w:t>
      </w:r>
      <w:r>
        <w:rPr>
          <w:spacing w:val="-53"/>
        </w:rPr>
        <w:t xml:space="preserve"> </w:t>
      </w:r>
      <w:r>
        <w:rPr>
          <w:rFonts w:ascii="Times New Roman" w:cs="Times New Roman"/>
          <w:i/>
          <w:iCs/>
        </w:rPr>
        <w:t xml:space="preserve">P </w:t>
      </w:r>
      <w:r>
        <w:rPr>
          <w:rFonts w:hint="eastAsia"/>
        </w:rPr>
        <w:t>位置，</w:t>
      </w:r>
      <w:r>
        <w:t xml:space="preserve"> </w:t>
      </w:r>
      <w:r>
        <w:rPr>
          <w:rFonts w:hint="eastAsia"/>
        </w:rPr>
        <w:t>并与左侧用正平面</w:t>
      </w:r>
      <w:r>
        <w:rPr>
          <w:spacing w:val="-49"/>
        </w:rPr>
        <w:t xml:space="preserve"> </w:t>
      </w:r>
      <w:r>
        <w:rPr>
          <w:rFonts w:ascii="Times New Roman" w:cs="Times New Roman"/>
          <w:i/>
          <w:iCs/>
        </w:rPr>
        <w:t>P</w:t>
      </w:r>
      <w:r>
        <w:rPr>
          <w:rFonts w:ascii="Times New Roman" w:cs="Times New Roman"/>
          <w:i/>
          <w:iCs/>
          <w:spacing w:val="4"/>
        </w:rPr>
        <w:t xml:space="preserve"> </w:t>
      </w:r>
      <w:proofErr w:type="gramStart"/>
      <w:r>
        <w:rPr>
          <w:rFonts w:hint="eastAsia"/>
          <w:spacing w:val="1"/>
        </w:rPr>
        <w:t>剖</w:t>
      </w:r>
      <w:r>
        <w:rPr>
          <w:rFonts w:hint="eastAsia"/>
        </w:rPr>
        <w:t>切得到</w:t>
      </w:r>
      <w:proofErr w:type="gramEnd"/>
      <w:r>
        <w:rPr>
          <w:rFonts w:hint="eastAsia"/>
        </w:rPr>
        <w:t>的图形再进行投影，这样楼梯上两个楼梯段的内部结构就表</w:t>
      </w:r>
      <w:r>
        <w:t xml:space="preserve"> </w:t>
      </w:r>
      <w:proofErr w:type="gramStart"/>
      <w:r>
        <w:rPr>
          <w:rFonts w:hint="eastAsia"/>
        </w:rPr>
        <w:t>达清楚</w:t>
      </w:r>
      <w:proofErr w:type="gramEnd"/>
      <w:r>
        <w:rPr>
          <w:rFonts w:hint="eastAsia"/>
        </w:rPr>
        <w:t>了。</w:t>
      </w:r>
    </w:p>
    <w:p w:rsidR="00800CFE" w:rsidRDefault="00800CFE" w:rsidP="00800CFE">
      <w:pPr>
        <w:kinsoku w:val="0"/>
        <w:overflowPunct w:val="0"/>
        <w:spacing w:before="3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ind w:left="825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375150" cy="2432050"/>
            <wp:effectExtent l="19050" t="0" r="635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1"/>
          <w:numId w:val="4"/>
        </w:numPr>
        <w:tabs>
          <w:tab w:val="left" w:pos="3529"/>
          <w:tab w:val="left" w:pos="5941"/>
        </w:tabs>
        <w:kinsoku w:val="0"/>
        <w:overflowPunct w:val="0"/>
        <w:spacing w:before="96"/>
        <w:ind w:left="5941" w:right="41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83"/>
        <w:ind w:right="6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3.1</w:t>
      </w:r>
      <w:r>
        <w:rPr>
          <w:rFonts w:ascii="Arial" w:eastAsia="黑体" w:hAnsi="Arial" w:cs="Arial"/>
          <w:sz w:val="18"/>
          <w:szCs w:val="18"/>
        </w:rPr>
        <w:t xml:space="preserve">2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楼</w:t>
      </w:r>
      <w:r>
        <w:rPr>
          <w:rFonts w:ascii="黑体" w:eastAsia="黑体" w:hAnsi="Arial" w:cs="黑体" w:hint="eastAsia"/>
          <w:spacing w:val="1"/>
          <w:sz w:val="18"/>
          <w:szCs w:val="18"/>
        </w:rPr>
        <w:t>梯</w:t>
      </w:r>
      <w:r>
        <w:rPr>
          <w:rFonts w:ascii="黑体" w:eastAsia="黑体" w:hAnsi="Arial" w:cs="黑体" w:hint="eastAsia"/>
          <w:sz w:val="18"/>
          <w:szCs w:val="18"/>
        </w:rPr>
        <w:t>的旋转</w:t>
      </w:r>
      <w:r>
        <w:rPr>
          <w:rFonts w:ascii="Arial" w:eastAsia="黑体" w:hAnsi="Arial" w:cs="Arial"/>
          <w:sz w:val="18"/>
          <w:szCs w:val="18"/>
        </w:rPr>
        <w:t>(</w:t>
      </w:r>
      <w:r>
        <w:rPr>
          <w:rFonts w:ascii="黑体" w:eastAsia="黑体" w:hAnsi="Arial" w:cs="黑体" w:hint="eastAsia"/>
          <w:sz w:val="18"/>
          <w:szCs w:val="18"/>
        </w:rPr>
        <w:t>展开</w:t>
      </w:r>
      <w:r>
        <w:rPr>
          <w:rFonts w:ascii="Arial" w:eastAsia="黑体" w:hAnsi="Arial" w:cs="Arial"/>
          <w:sz w:val="18"/>
          <w:szCs w:val="18"/>
        </w:rPr>
        <w:t>)</w:t>
      </w:r>
      <w:r>
        <w:rPr>
          <w:rFonts w:ascii="黑体" w:eastAsia="黑体" w:hAnsi="Arial" w:cs="黑体" w:hint="eastAsia"/>
          <w:sz w:val="18"/>
          <w:szCs w:val="18"/>
        </w:rPr>
        <w:t>剖面图</w:t>
      </w:r>
    </w:p>
    <w:p w:rsidR="00800CFE" w:rsidRDefault="00800CFE" w:rsidP="00800CFE">
      <w:pPr>
        <w:tabs>
          <w:tab w:val="left" w:pos="5338"/>
        </w:tabs>
        <w:kinsoku w:val="0"/>
        <w:overflowPunct w:val="0"/>
        <w:spacing w:before="92"/>
        <w:ind w:left="1509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 xml:space="preserve">(a)  </w:t>
      </w:r>
      <w:r>
        <w:rPr>
          <w:rFonts w:ascii="宋体" w:eastAsia="宋体" w:cs="宋体" w:hint="eastAsia"/>
          <w:sz w:val="18"/>
          <w:szCs w:val="18"/>
        </w:rPr>
        <w:t>旋转</w:t>
      </w:r>
      <w:r>
        <w:rPr>
          <w:rFonts w:eastAsia="宋体"/>
          <w:sz w:val="18"/>
          <w:szCs w:val="18"/>
        </w:rPr>
        <w:t>(</w:t>
      </w:r>
      <w:r>
        <w:rPr>
          <w:rFonts w:ascii="宋体" w:eastAsia="宋体" w:cs="宋体" w:hint="eastAsia"/>
          <w:sz w:val="18"/>
          <w:szCs w:val="18"/>
        </w:rPr>
        <w:t>展开</w:t>
      </w:r>
      <w:r>
        <w:rPr>
          <w:rFonts w:eastAsia="宋体"/>
          <w:spacing w:val="-2"/>
          <w:sz w:val="18"/>
          <w:szCs w:val="18"/>
        </w:rPr>
        <w:t>)</w:t>
      </w:r>
      <w:r>
        <w:rPr>
          <w:rFonts w:ascii="宋体" w:eastAsia="宋体" w:cs="宋体" w:hint="eastAsia"/>
          <w:sz w:val="18"/>
          <w:szCs w:val="18"/>
        </w:rPr>
        <w:t>剖面的画法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(b)  </w:t>
      </w:r>
      <w:proofErr w:type="gramStart"/>
      <w:r>
        <w:rPr>
          <w:rFonts w:ascii="宋体" w:eastAsia="宋体" w:cs="宋体" w:hint="eastAsia"/>
          <w:sz w:val="18"/>
          <w:szCs w:val="18"/>
        </w:rPr>
        <w:t>旋转剖切情况</w:t>
      </w:r>
      <w:proofErr w:type="gramEnd"/>
    </w:p>
    <w:p w:rsidR="00800CFE" w:rsidRDefault="00800CFE" w:rsidP="00800CFE">
      <w:pPr>
        <w:kinsoku w:val="0"/>
        <w:overflowPunct w:val="0"/>
        <w:spacing w:before="6" w:line="100" w:lineRule="exact"/>
        <w:rPr>
          <w:sz w:val="10"/>
          <w:szCs w:val="10"/>
        </w:rPr>
      </w:pPr>
    </w:p>
    <w:p w:rsidR="00800CFE" w:rsidRDefault="00800CFE" w:rsidP="00800CFE">
      <w:pPr>
        <w:kinsoku w:val="0"/>
        <w:overflowPunct w:val="0"/>
        <w:ind w:left="160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kinsoku w:val="0"/>
        <w:overflowPunct w:val="0"/>
        <w:spacing w:before="7" w:line="120" w:lineRule="exact"/>
        <w:rPr>
          <w:sz w:val="12"/>
          <w:szCs w:val="12"/>
        </w:rPr>
      </w:pPr>
    </w:p>
    <w:p w:rsidR="00800CFE" w:rsidRDefault="00800CFE" w:rsidP="00800CFE">
      <w:pPr>
        <w:tabs>
          <w:tab w:val="left" w:pos="841"/>
        </w:tabs>
        <w:kinsoku w:val="0"/>
        <w:overflowPunct w:val="0"/>
        <w:ind w:left="500"/>
        <w:rPr>
          <w:rFonts w:ascii="楷体" w:eastAsia="楷体" w:cs="楷体"/>
          <w:w w:val="120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r>
        <w:rPr>
          <w:rFonts w:ascii="楷体" w:eastAsia="楷体" w:hAnsi="Arial" w:cs="楷体" w:hint="eastAsia"/>
          <w:w w:val="120"/>
          <w:sz w:val="18"/>
          <w:szCs w:val="18"/>
        </w:rPr>
        <w:t>绘制旋转</w:t>
      </w:r>
      <w:r>
        <w:rPr>
          <w:rFonts w:eastAsia="楷体"/>
          <w:w w:val="120"/>
          <w:sz w:val="18"/>
          <w:szCs w:val="18"/>
        </w:rPr>
        <w:t>(</w:t>
      </w:r>
      <w:r>
        <w:rPr>
          <w:rFonts w:ascii="楷体" w:eastAsia="楷体" w:cs="楷体" w:hint="eastAsia"/>
          <w:w w:val="120"/>
          <w:sz w:val="18"/>
          <w:szCs w:val="18"/>
        </w:rPr>
        <w:t>展开</w:t>
      </w:r>
      <w:r>
        <w:rPr>
          <w:rFonts w:eastAsia="楷体"/>
          <w:w w:val="120"/>
          <w:sz w:val="18"/>
          <w:szCs w:val="18"/>
        </w:rPr>
        <w:t>)</w:t>
      </w:r>
      <w:r>
        <w:rPr>
          <w:rFonts w:ascii="楷体" w:eastAsia="楷体" w:cs="楷体" w:hint="eastAsia"/>
          <w:w w:val="120"/>
          <w:sz w:val="18"/>
          <w:szCs w:val="18"/>
        </w:rPr>
        <w:t>剖面图时，在截面上不应画出两相交</w:t>
      </w:r>
      <w:proofErr w:type="gramStart"/>
      <w:r>
        <w:rPr>
          <w:rFonts w:ascii="楷体" w:eastAsia="楷体" w:cs="楷体" w:hint="eastAsia"/>
          <w:w w:val="120"/>
          <w:sz w:val="18"/>
          <w:szCs w:val="18"/>
        </w:rPr>
        <w:t>剖</w:t>
      </w:r>
      <w:proofErr w:type="gramEnd"/>
      <w:r>
        <w:rPr>
          <w:rFonts w:ascii="楷体" w:eastAsia="楷体" w:cs="楷体" w:hint="eastAsia"/>
          <w:w w:val="120"/>
          <w:sz w:val="18"/>
          <w:szCs w:val="18"/>
        </w:rPr>
        <w:t>切平面的分界线。</w:t>
      </w:r>
    </w:p>
    <w:p w:rsidR="00800CFE" w:rsidRDefault="00800CFE" w:rsidP="00800CFE">
      <w:pPr>
        <w:tabs>
          <w:tab w:val="left" w:pos="841"/>
        </w:tabs>
        <w:kinsoku w:val="0"/>
        <w:overflowPunct w:val="0"/>
        <w:spacing w:before="21" w:line="258" w:lineRule="auto"/>
        <w:ind w:left="841" w:right="220" w:hanging="341"/>
        <w:rPr>
          <w:rFonts w:ascii="楷体" w:eastAsia="楷体" w:cs="楷体"/>
          <w:w w:val="110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r>
        <w:rPr>
          <w:rFonts w:ascii="楷体" w:eastAsia="楷体" w:hAnsi="Arial" w:cs="楷体" w:hint="eastAsia"/>
          <w:sz w:val="18"/>
          <w:szCs w:val="18"/>
        </w:rPr>
        <w:t>旋转</w:t>
      </w:r>
      <w:r>
        <w:rPr>
          <w:rFonts w:eastAsia="楷体"/>
          <w:sz w:val="18"/>
          <w:szCs w:val="18"/>
        </w:rPr>
        <w:t>(</w:t>
      </w:r>
      <w:r>
        <w:rPr>
          <w:rFonts w:ascii="楷体" w:eastAsia="楷体" w:cs="楷体" w:hint="eastAsia"/>
          <w:sz w:val="18"/>
          <w:szCs w:val="18"/>
        </w:rPr>
        <w:t>展开</w:t>
      </w:r>
      <w:r>
        <w:rPr>
          <w:rFonts w:eastAsia="楷体"/>
          <w:sz w:val="18"/>
          <w:szCs w:val="18"/>
        </w:rPr>
        <w:t>)</w:t>
      </w:r>
      <w:r>
        <w:rPr>
          <w:rFonts w:ascii="楷体" w:eastAsia="楷体" w:cs="楷体" w:hint="eastAsia"/>
          <w:sz w:val="18"/>
          <w:szCs w:val="18"/>
        </w:rPr>
        <w:t>剖面图的标注与阶梯剖面图基本相同</w:t>
      </w:r>
      <w:r>
        <w:rPr>
          <w:rFonts w:ascii="楷体" w:eastAsia="楷体" w:cs="楷体" w:hint="eastAsia"/>
          <w:spacing w:val="-39"/>
          <w:sz w:val="18"/>
          <w:szCs w:val="18"/>
        </w:rPr>
        <w:t>。</w:t>
      </w:r>
      <w:r>
        <w:rPr>
          <w:rFonts w:ascii="楷体" w:eastAsia="楷体" w:cs="楷体" w:hint="eastAsia"/>
          <w:sz w:val="18"/>
          <w:szCs w:val="18"/>
        </w:rPr>
        <w:t>国家制图标准规定</w:t>
      </w:r>
      <w:r>
        <w:rPr>
          <w:rFonts w:ascii="楷体" w:eastAsia="楷体" w:cs="楷体" w:hint="eastAsia"/>
          <w:spacing w:val="-39"/>
          <w:sz w:val="18"/>
          <w:szCs w:val="18"/>
        </w:rPr>
        <w:t>，</w:t>
      </w:r>
      <w:r>
        <w:rPr>
          <w:rFonts w:ascii="楷体" w:eastAsia="楷体" w:cs="楷体" w:hint="eastAsia"/>
          <w:sz w:val="18"/>
          <w:szCs w:val="18"/>
        </w:rPr>
        <w:t>旋转</w:t>
      </w:r>
      <w:r>
        <w:rPr>
          <w:rFonts w:eastAsia="楷体"/>
          <w:sz w:val="18"/>
          <w:szCs w:val="18"/>
        </w:rPr>
        <w:t>(</w:t>
      </w:r>
      <w:r>
        <w:rPr>
          <w:rFonts w:ascii="楷体" w:eastAsia="楷体" w:cs="楷体" w:hint="eastAsia"/>
          <w:sz w:val="18"/>
          <w:szCs w:val="18"/>
        </w:rPr>
        <w:t>展开</w:t>
      </w:r>
      <w:r>
        <w:rPr>
          <w:rFonts w:eastAsia="楷体"/>
          <w:sz w:val="18"/>
          <w:szCs w:val="18"/>
        </w:rPr>
        <w:t>)</w:t>
      </w:r>
      <w:r>
        <w:rPr>
          <w:rFonts w:ascii="楷体" w:eastAsia="楷体" w:cs="楷体" w:hint="eastAsia"/>
          <w:sz w:val="18"/>
          <w:szCs w:val="18"/>
        </w:rPr>
        <w:t>剖面图应在图名</w:t>
      </w:r>
      <w:r>
        <w:rPr>
          <w:rFonts w:ascii="楷体" w:eastAsia="楷体" w:cs="楷体"/>
          <w:sz w:val="18"/>
          <w:szCs w:val="18"/>
        </w:rPr>
        <w:t xml:space="preserve"> </w:t>
      </w:r>
      <w:r>
        <w:rPr>
          <w:rFonts w:ascii="楷体" w:eastAsia="楷体" w:cs="楷体" w:hint="eastAsia"/>
          <w:w w:val="110"/>
          <w:sz w:val="18"/>
          <w:szCs w:val="18"/>
        </w:rPr>
        <w:t>后加注“展开”字样。</w:t>
      </w:r>
    </w:p>
    <w:p w:rsidR="00800CFE" w:rsidRDefault="00800CFE" w:rsidP="00800CFE">
      <w:pPr>
        <w:kinsoku w:val="0"/>
        <w:overflowPunct w:val="0"/>
        <w:spacing w:before="10" w:line="110" w:lineRule="exact"/>
        <w:rPr>
          <w:sz w:val="11"/>
          <w:szCs w:val="11"/>
        </w:rPr>
      </w:pPr>
    </w:p>
    <w:p w:rsidR="00800CFE" w:rsidRDefault="0013141E" w:rsidP="00800CFE">
      <w:pPr>
        <w:kinsoku w:val="0"/>
        <w:overflowPunct w:val="0"/>
        <w:ind w:left="664"/>
        <w:rPr>
          <w:rFonts w:ascii="Arial" w:eastAsia="Microsoft JhengHei" w:hAnsi="Arial" w:cs="Arial"/>
          <w:sz w:val="18"/>
          <w:szCs w:val="18"/>
        </w:rPr>
      </w:pPr>
      <w:r w:rsidRPr="0013141E">
        <w:rPr>
          <w:noProof/>
        </w:rPr>
        <w:pict>
          <v:rect id="_x0000_s1132" style="position:absolute;left:0;text-align:left;margin-left:92.05pt;margin-top:.7pt;width:25pt;height:18pt;z-index:-25158144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6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3850" cy="234950"/>
                        <wp:effectExtent l="19050" t="0" r="0" b="0"/>
                        <wp:docPr id="196" name="图片 1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85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sz w:val="18"/>
          <w:szCs w:val="18"/>
        </w:rPr>
        <w:t>知识链接</w:t>
      </w:r>
      <w:r w:rsidR="00800CFE">
        <w:rPr>
          <w:rFonts w:ascii="Microsoft JhengHei" w:eastAsia="Microsoft JhengHei" w:cs="Microsoft JhengHei"/>
          <w:spacing w:val="-1"/>
          <w:sz w:val="18"/>
          <w:szCs w:val="18"/>
        </w:rPr>
        <w:t xml:space="preserve"> </w:t>
      </w:r>
      <w:r w:rsidR="00800CFE">
        <w:rPr>
          <w:rFonts w:ascii="Arial" w:eastAsia="Microsoft JhengHei" w:hAnsi="Arial" w:cs="Arial"/>
          <w:spacing w:val="-1"/>
          <w:sz w:val="18"/>
          <w:szCs w:val="18"/>
        </w:rPr>
        <w:t>3-2</w:t>
      </w:r>
    </w:p>
    <w:p w:rsidR="00800CFE" w:rsidRDefault="00800CFE" w:rsidP="00800CFE">
      <w:pPr>
        <w:kinsoku w:val="0"/>
        <w:overflowPunct w:val="0"/>
        <w:spacing w:before="13"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ind w:left="520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根据物体的结构特点，剖开形体的剖切平面有以下三种情况。</w:t>
      </w:r>
    </w:p>
    <w:p w:rsidR="00800CFE" w:rsidRDefault="00800CFE" w:rsidP="00800CFE">
      <w:pPr>
        <w:kinsoku w:val="0"/>
        <w:overflowPunct w:val="0"/>
        <w:spacing w:before="46" w:line="268" w:lineRule="auto"/>
        <w:ind w:left="160" w:firstLine="360"/>
        <w:rPr>
          <w:rFonts w:ascii="仿宋" w:eastAsia="仿宋" w:cs="仿宋"/>
          <w:sz w:val="18"/>
          <w:szCs w:val="18"/>
        </w:rPr>
      </w:pPr>
      <w:r>
        <w:rPr>
          <w:sz w:val="18"/>
          <w:szCs w:val="18"/>
        </w:rPr>
        <w:t xml:space="preserve">(1) </w:t>
      </w:r>
      <w:r>
        <w:rPr>
          <w:spacing w:val="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单一</w:t>
      </w:r>
      <w:proofErr w:type="gramStart"/>
      <w:r>
        <w:rPr>
          <w:rFonts w:ascii="仿宋" w:eastAsia="仿宋" w:cs="仿宋" w:hint="eastAsia"/>
          <w:sz w:val="18"/>
          <w:szCs w:val="18"/>
        </w:rPr>
        <w:t>剖</w:t>
      </w:r>
      <w:proofErr w:type="gramEnd"/>
      <w:r>
        <w:rPr>
          <w:rFonts w:ascii="仿宋" w:eastAsia="仿宋" w:cs="仿宋" w:hint="eastAsia"/>
          <w:sz w:val="18"/>
          <w:szCs w:val="18"/>
        </w:rPr>
        <w:t>切</w:t>
      </w:r>
      <w:r>
        <w:rPr>
          <w:rFonts w:ascii="仿宋" w:eastAsia="仿宋" w:cs="仿宋" w:hint="eastAsia"/>
          <w:spacing w:val="-2"/>
          <w:sz w:val="18"/>
          <w:szCs w:val="18"/>
        </w:rPr>
        <w:t>平</w:t>
      </w:r>
      <w:r>
        <w:rPr>
          <w:rFonts w:ascii="仿宋" w:eastAsia="仿宋" w:cs="仿宋" w:hint="eastAsia"/>
          <w:sz w:val="18"/>
          <w:szCs w:val="18"/>
        </w:rPr>
        <w:t>面。通常为平面或柱面，可平行于基本投影面，也可不平行于基本投影面，</w:t>
      </w:r>
      <w:proofErr w:type="gramStart"/>
      <w:r>
        <w:rPr>
          <w:rFonts w:ascii="仿宋" w:eastAsia="仿宋" w:cs="仿宋" w:hint="eastAsia"/>
          <w:sz w:val="18"/>
          <w:szCs w:val="18"/>
        </w:rPr>
        <w:t>由此</w:t>
      </w:r>
      <w:r>
        <w:rPr>
          <w:rFonts w:ascii="仿宋" w:eastAsia="仿宋" w:cs="仿宋" w:hint="eastAsia"/>
          <w:spacing w:val="1"/>
          <w:sz w:val="18"/>
          <w:szCs w:val="18"/>
        </w:rPr>
        <w:t>剖</w:t>
      </w:r>
      <w:r>
        <w:rPr>
          <w:rFonts w:ascii="仿宋" w:eastAsia="仿宋" w:cs="仿宋" w:hint="eastAsia"/>
          <w:sz w:val="18"/>
          <w:szCs w:val="18"/>
        </w:rPr>
        <w:t>切</w:t>
      </w:r>
      <w:proofErr w:type="gramEnd"/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形体得到的剖面图，常见的有全剖面图、半剖面图、局部剖面图和分层剖面图。</w:t>
      </w:r>
    </w:p>
    <w:p w:rsidR="00800CFE" w:rsidRDefault="00800CFE" w:rsidP="00800CFE">
      <w:pPr>
        <w:kinsoku w:val="0"/>
        <w:overflowPunct w:val="0"/>
        <w:spacing w:before="25" w:line="268" w:lineRule="auto"/>
        <w:ind w:left="160" w:firstLine="360"/>
        <w:rPr>
          <w:rFonts w:ascii="仿宋" w:eastAsia="仿宋" w:cs="仿宋"/>
          <w:sz w:val="18"/>
          <w:szCs w:val="18"/>
        </w:rPr>
      </w:pPr>
      <w:r>
        <w:rPr>
          <w:sz w:val="18"/>
          <w:szCs w:val="18"/>
        </w:rPr>
        <w:t xml:space="preserve">(2) </w:t>
      </w:r>
      <w:r>
        <w:rPr>
          <w:spacing w:val="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几个平行</w:t>
      </w:r>
      <w:r>
        <w:rPr>
          <w:rFonts w:ascii="仿宋" w:eastAsia="仿宋" w:cs="仿宋" w:hint="eastAsia"/>
          <w:spacing w:val="-2"/>
          <w:sz w:val="18"/>
          <w:szCs w:val="18"/>
        </w:rPr>
        <w:t>的</w:t>
      </w:r>
      <w:proofErr w:type="gramStart"/>
      <w:r>
        <w:rPr>
          <w:rFonts w:ascii="仿宋" w:eastAsia="仿宋" w:cs="仿宋" w:hint="eastAsia"/>
          <w:sz w:val="18"/>
          <w:szCs w:val="18"/>
        </w:rPr>
        <w:t>剖</w:t>
      </w:r>
      <w:proofErr w:type="gramEnd"/>
      <w:r>
        <w:rPr>
          <w:rFonts w:ascii="仿宋" w:eastAsia="仿宋" w:cs="仿宋" w:hint="eastAsia"/>
          <w:sz w:val="18"/>
          <w:szCs w:val="18"/>
        </w:rPr>
        <w:t>切平面。用两个或两个以上平行的</w:t>
      </w:r>
      <w:proofErr w:type="gramStart"/>
      <w:r>
        <w:rPr>
          <w:rFonts w:ascii="仿宋" w:eastAsia="仿宋" w:cs="仿宋" w:hint="eastAsia"/>
          <w:sz w:val="18"/>
          <w:szCs w:val="18"/>
        </w:rPr>
        <w:t>剖切平面剖切形体</w:t>
      </w:r>
      <w:proofErr w:type="gramEnd"/>
      <w:r>
        <w:rPr>
          <w:rFonts w:ascii="仿宋" w:eastAsia="仿宋" w:cs="仿宋" w:hint="eastAsia"/>
          <w:sz w:val="18"/>
          <w:szCs w:val="18"/>
        </w:rPr>
        <w:t>，各剖切平面的转折处必</w:t>
      </w:r>
      <w:r>
        <w:rPr>
          <w:rFonts w:ascii="仿宋" w:eastAsia="仿宋" w:cs="仿宋" w:hint="eastAsia"/>
          <w:spacing w:val="1"/>
          <w:sz w:val="18"/>
          <w:szCs w:val="18"/>
        </w:rPr>
        <w:t>须</w:t>
      </w:r>
      <w:r>
        <w:rPr>
          <w:rFonts w:ascii="仿宋" w:eastAsia="仿宋" w:cs="仿宋" w:hint="eastAsia"/>
          <w:sz w:val="18"/>
          <w:szCs w:val="18"/>
        </w:rPr>
        <w:t>是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直角，由此得到的剖面图，通常有阶梯剖面图。</w:t>
      </w:r>
    </w:p>
    <w:p w:rsidR="00800CFE" w:rsidRDefault="0013141E" w:rsidP="00800CFE">
      <w:pPr>
        <w:kinsoku w:val="0"/>
        <w:overflowPunct w:val="0"/>
        <w:spacing w:before="25" w:line="268" w:lineRule="auto"/>
        <w:ind w:left="160" w:firstLine="360"/>
        <w:rPr>
          <w:rFonts w:ascii="仿宋" w:eastAsia="仿宋" w:cs="仿宋"/>
          <w:sz w:val="18"/>
          <w:szCs w:val="18"/>
        </w:rPr>
      </w:pPr>
      <w:r w:rsidRPr="0013141E">
        <w:rPr>
          <w:noProof/>
        </w:rPr>
        <w:pict>
          <v:rect id="_x0000_s1131" style="position:absolute;left:0;text-align:left;margin-left:92.05pt;margin-top:69.25pt;width:56pt;height:12pt;z-index:-25158246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197" name="图片 1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sz w:val="18"/>
          <w:szCs w:val="18"/>
        </w:rPr>
        <w:t xml:space="preserve">(3) </w:t>
      </w:r>
      <w:r w:rsidR="00800CFE">
        <w:rPr>
          <w:spacing w:val="1"/>
          <w:sz w:val="18"/>
          <w:szCs w:val="18"/>
        </w:rPr>
        <w:t xml:space="preserve"> </w:t>
      </w:r>
      <w:r w:rsidR="00800CFE">
        <w:rPr>
          <w:rFonts w:ascii="仿宋" w:eastAsia="仿宋" w:cs="仿宋" w:hint="eastAsia"/>
          <w:sz w:val="18"/>
          <w:szCs w:val="18"/>
        </w:rPr>
        <w:t>几个相交</w:t>
      </w:r>
      <w:r w:rsidR="00800CFE">
        <w:rPr>
          <w:rFonts w:ascii="仿宋" w:eastAsia="仿宋" w:cs="仿宋" w:hint="eastAsia"/>
          <w:spacing w:val="-2"/>
          <w:sz w:val="18"/>
          <w:szCs w:val="18"/>
        </w:rPr>
        <w:t>的</w:t>
      </w:r>
      <w:r w:rsidR="00800CFE">
        <w:rPr>
          <w:rFonts w:ascii="仿宋" w:eastAsia="仿宋" w:cs="仿宋" w:hint="eastAsia"/>
          <w:sz w:val="18"/>
          <w:szCs w:val="18"/>
        </w:rPr>
        <w:t>剖切平面。用两个或两个以上相交的剖</w:t>
      </w:r>
      <w:proofErr w:type="gramStart"/>
      <w:r w:rsidR="00800CFE">
        <w:rPr>
          <w:rFonts w:ascii="仿宋" w:eastAsia="仿宋" w:cs="仿宋" w:hint="eastAsia"/>
          <w:sz w:val="18"/>
          <w:szCs w:val="18"/>
        </w:rPr>
        <w:t>切平面剖切形体</w:t>
      </w:r>
      <w:proofErr w:type="gramEnd"/>
      <w:r w:rsidR="00800CFE">
        <w:rPr>
          <w:rFonts w:ascii="仿宋" w:eastAsia="仿宋" w:cs="仿宋" w:hint="eastAsia"/>
          <w:sz w:val="18"/>
          <w:szCs w:val="18"/>
        </w:rPr>
        <w:t>，必须保证其交线垂直于</w:t>
      </w:r>
      <w:r w:rsidR="00800CFE">
        <w:rPr>
          <w:rFonts w:ascii="仿宋" w:eastAsia="仿宋" w:cs="仿宋" w:hint="eastAsia"/>
          <w:spacing w:val="1"/>
          <w:sz w:val="18"/>
          <w:szCs w:val="18"/>
        </w:rPr>
        <w:t>某</w:t>
      </w:r>
      <w:r w:rsidR="00800CFE">
        <w:rPr>
          <w:rFonts w:ascii="仿宋" w:eastAsia="仿宋" w:cs="仿宋" w:hint="eastAsia"/>
          <w:sz w:val="18"/>
          <w:szCs w:val="18"/>
        </w:rPr>
        <w:t>一</w:t>
      </w:r>
      <w:r w:rsidR="00800CFE">
        <w:rPr>
          <w:rFonts w:ascii="仿宋" w:eastAsia="仿宋" w:cs="仿宋"/>
          <w:sz w:val="18"/>
          <w:szCs w:val="18"/>
        </w:rPr>
        <w:t xml:space="preserve"> </w:t>
      </w:r>
      <w:r w:rsidR="00800CFE">
        <w:rPr>
          <w:rFonts w:ascii="仿宋" w:eastAsia="仿宋" w:cs="仿宋" w:hint="eastAsia"/>
          <w:sz w:val="18"/>
          <w:szCs w:val="18"/>
        </w:rPr>
        <w:t>投影面，由此得到的剖面图，通常有旋转</w:t>
      </w:r>
      <w:r w:rsidR="00800CFE">
        <w:rPr>
          <w:rFonts w:eastAsia="仿宋"/>
          <w:sz w:val="18"/>
          <w:szCs w:val="18"/>
        </w:rPr>
        <w:t>(</w:t>
      </w:r>
      <w:r w:rsidR="00800CFE">
        <w:rPr>
          <w:rFonts w:ascii="仿宋" w:eastAsia="仿宋" w:cs="仿宋" w:hint="eastAsia"/>
          <w:sz w:val="18"/>
          <w:szCs w:val="18"/>
        </w:rPr>
        <w:t>展开</w:t>
      </w:r>
      <w:r w:rsidR="00800CFE">
        <w:rPr>
          <w:rFonts w:eastAsia="仿宋"/>
          <w:sz w:val="18"/>
          <w:szCs w:val="18"/>
        </w:rPr>
        <w:t>)</w:t>
      </w:r>
      <w:r w:rsidR="00800CFE">
        <w:rPr>
          <w:rFonts w:ascii="仿宋" w:eastAsia="仿宋" w:cs="仿宋" w:hint="eastAsia"/>
          <w:sz w:val="18"/>
          <w:szCs w:val="18"/>
        </w:rPr>
        <w:t>剖面图。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19" w:line="260" w:lineRule="exact"/>
        <w:rPr>
          <w:sz w:val="26"/>
          <w:szCs w:val="26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72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33" style="position:absolute;left:0;text-align:left;margin-left:306.5pt;margin-top:14.9pt;width:197pt;height:19pt;z-index:-25158041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198" name="图片 1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980C2B">
      <w:pPr>
        <w:pStyle w:val="Heading4"/>
        <w:numPr>
          <w:ilvl w:val="1"/>
          <w:numId w:val="6"/>
        </w:numPr>
        <w:tabs>
          <w:tab w:val="left" w:pos="670"/>
          <w:tab w:val="left" w:pos="1229"/>
          <w:tab w:val="left" w:pos="1790"/>
          <w:tab w:val="left" w:pos="3907"/>
        </w:tabs>
        <w:kinsoku w:val="0"/>
        <w:overflowPunct w:val="0"/>
        <w:spacing w:line="400" w:lineRule="exact"/>
        <w:ind w:left="3907" w:right="1"/>
        <w:jc w:val="center"/>
        <w:outlineLvl w:val="9"/>
      </w:pPr>
      <w:r>
        <w:rPr>
          <w:rFonts w:hint="eastAsia"/>
          <w:w w:val="95"/>
        </w:rPr>
        <w:t>断</w:t>
      </w:r>
      <w:r>
        <w:rPr>
          <w:w w:val="95"/>
        </w:rPr>
        <w:tab/>
      </w:r>
      <w:r>
        <w:rPr>
          <w:rFonts w:hint="eastAsia"/>
          <w:w w:val="95"/>
        </w:rPr>
        <w:t>面</w:t>
      </w:r>
      <w:r>
        <w:rPr>
          <w:w w:val="95"/>
        </w:rPr>
        <w:tab/>
      </w:r>
      <w:r>
        <w:rPr>
          <w:rFonts w:hint="eastAsia"/>
        </w:rPr>
        <w:t>图</w:t>
      </w:r>
    </w:p>
    <w:p w:rsidR="00800CFE" w:rsidRDefault="00800CFE" w:rsidP="00800CFE">
      <w:pPr>
        <w:kinsoku w:val="0"/>
        <w:overflowPunct w:val="0"/>
        <w:spacing w:before="1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0" w:firstLine="420"/>
        <w:jc w:val="both"/>
      </w:pPr>
      <w:r>
        <w:rPr>
          <w:rFonts w:hint="eastAsia"/>
          <w:spacing w:val="1"/>
        </w:rPr>
        <w:t>对于某些</w:t>
      </w:r>
      <w:r>
        <w:rPr>
          <w:rFonts w:hint="eastAsia"/>
        </w:rPr>
        <w:t>单</w:t>
      </w:r>
      <w:r>
        <w:rPr>
          <w:rFonts w:hint="eastAsia"/>
          <w:spacing w:val="1"/>
        </w:rPr>
        <w:t>一或简单</w:t>
      </w:r>
      <w:r>
        <w:rPr>
          <w:rFonts w:hint="eastAsia"/>
        </w:rPr>
        <w:t>的</w:t>
      </w:r>
      <w:r>
        <w:rPr>
          <w:rFonts w:hint="eastAsia"/>
          <w:spacing w:val="1"/>
        </w:rPr>
        <w:t>构件，有</w:t>
      </w:r>
      <w:r>
        <w:rPr>
          <w:rFonts w:hint="eastAsia"/>
        </w:rPr>
        <w:t>时</w:t>
      </w:r>
      <w:r>
        <w:rPr>
          <w:rFonts w:hint="eastAsia"/>
          <w:spacing w:val="1"/>
        </w:rPr>
        <w:t>只需表达</w:t>
      </w:r>
      <w:r>
        <w:rPr>
          <w:rFonts w:hint="eastAsia"/>
        </w:rPr>
        <w:t>某</w:t>
      </w:r>
      <w:r>
        <w:rPr>
          <w:rFonts w:hint="eastAsia"/>
          <w:spacing w:val="1"/>
        </w:rPr>
        <w:t>一局部的</w:t>
      </w:r>
      <w:r>
        <w:rPr>
          <w:rFonts w:hint="eastAsia"/>
        </w:rPr>
        <w:t>截</w:t>
      </w:r>
      <w:r>
        <w:rPr>
          <w:rFonts w:hint="eastAsia"/>
          <w:spacing w:val="1"/>
        </w:rPr>
        <w:t>面形状及</w:t>
      </w:r>
      <w:r>
        <w:rPr>
          <w:rFonts w:hint="eastAsia"/>
        </w:rPr>
        <w:t>材</w:t>
      </w:r>
      <w:r>
        <w:rPr>
          <w:rFonts w:hint="eastAsia"/>
          <w:spacing w:val="1"/>
        </w:rPr>
        <w:t>料，可采</w:t>
      </w:r>
      <w:r>
        <w:rPr>
          <w:rFonts w:hint="eastAsia"/>
        </w:rPr>
        <w:t>用断面</w:t>
      </w:r>
      <w:r>
        <w:t xml:space="preserve"> </w:t>
      </w:r>
      <w:r>
        <w:rPr>
          <w:rFonts w:hint="eastAsia"/>
        </w:rPr>
        <w:t>图表示。</w:t>
      </w:r>
    </w:p>
    <w:p w:rsidR="00800CFE" w:rsidRDefault="00800CFE" w:rsidP="00800CFE">
      <w:pPr>
        <w:pStyle w:val="a3"/>
        <w:kinsoku w:val="0"/>
        <w:overflowPunct w:val="0"/>
        <w:spacing w:before="96"/>
        <w:ind w:left="160" w:right="6026"/>
        <w:jc w:val="both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3.2.</w:t>
      </w:r>
      <w:r>
        <w:rPr>
          <w:rFonts w:ascii="Arial" w:eastAsiaTheme="minorEastAsia" w:hAnsi="Arial" w:cs="Arial"/>
        </w:rPr>
        <w:t xml:space="preserve">1  </w:t>
      </w:r>
      <w:r>
        <w:rPr>
          <w:rFonts w:ascii="Arial" w:eastAsiaTheme="minorEastAsia" w:hAnsi="Arial" w:cs="Arial"/>
          <w:spacing w:val="35"/>
        </w:rPr>
        <w:t xml:space="preserve"> </w:t>
      </w:r>
      <w:r>
        <w:rPr>
          <w:rFonts w:ascii="Microsoft JhengHei" w:eastAsia="Microsoft JhengHei" w:hAnsi="Arial" w:cs="Microsoft JhengHei" w:hint="eastAsia"/>
        </w:rPr>
        <w:t>断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图的基本概念</w:t>
      </w:r>
    </w:p>
    <w:p w:rsidR="00800CFE" w:rsidRDefault="00800CFE" w:rsidP="00800CFE">
      <w:pPr>
        <w:kinsoku w:val="0"/>
        <w:overflowPunct w:val="0"/>
        <w:spacing w:before="5" w:line="170" w:lineRule="exact"/>
        <w:rPr>
          <w:sz w:val="17"/>
          <w:szCs w:val="17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58" w:firstLine="420"/>
        <w:jc w:val="both"/>
      </w:pPr>
      <w:r>
        <w:rPr>
          <w:rFonts w:hint="eastAsia"/>
          <w:spacing w:val="1"/>
        </w:rPr>
        <w:t>假想用一</w:t>
      </w:r>
      <w:r>
        <w:rPr>
          <w:rFonts w:hint="eastAsia"/>
        </w:rPr>
        <w:t>个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切平面</w:t>
      </w:r>
      <w:r>
        <w:rPr>
          <w:rFonts w:hint="eastAsia"/>
        </w:rPr>
        <w:t>将</w:t>
      </w:r>
      <w:r>
        <w:rPr>
          <w:rFonts w:hint="eastAsia"/>
          <w:spacing w:val="1"/>
        </w:rPr>
        <w:t>物体剖开</w:t>
      </w:r>
      <w:r>
        <w:rPr>
          <w:rFonts w:hint="eastAsia"/>
        </w:rPr>
        <w:t>，</w:t>
      </w:r>
      <w:r>
        <w:rPr>
          <w:rFonts w:hint="eastAsia"/>
          <w:spacing w:val="1"/>
        </w:rPr>
        <w:t>移去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</w:t>
      </w:r>
      <w:r>
        <w:rPr>
          <w:rFonts w:hint="eastAsia"/>
        </w:rPr>
        <w:t>平</w:t>
      </w:r>
      <w:r>
        <w:rPr>
          <w:rFonts w:hint="eastAsia"/>
          <w:spacing w:val="1"/>
        </w:rPr>
        <w:t>面与观察</w:t>
      </w:r>
      <w:r>
        <w:rPr>
          <w:rFonts w:hint="eastAsia"/>
        </w:rPr>
        <w:t>者</w:t>
      </w:r>
      <w:r>
        <w:rPr>
          <w:rFonts w:hint="eastAsia"/>
          <w:spacing w:val="1"/>
        </w:rPr>
        <w:t>间的部分</w:t>
      </w:r>
      <w:r>
        <w:rPr>
          <w:rFonts w:hint="eastAsia"/>
        </w:rPr>
        <w:t>形</w:t>
      </w:r>
      <w:r>
        <w:rPr>
          <w:rFonts w:hint="eastAsia"/>
          <w:spacing w:val="1"/>
        </w:rPr>
        <w:t>体，即可</w:t>
      </w:r>
      <w:r>
        <w:rPr>
          <w:rFonts w:hint="eastAsia"/>
        </w:rPr>
        <w:t>见到形</w:t>
      </w:r>
      <w:r>
        <w:t xml:space="preserve"> </w:t>
      </w:r>
      <w:r>
        <w:rPr>
          <w:rFonts w:hint="eastAsia"/>
          <w:spacing w:val="1"/>
        </w:rPr>
        <w:t>体上被</w:t>
      </w:r>
      <w:r>
        <w:rPr>
          <w:rFonts w:hint="eastAsia"/>
        </w:rPr>
        <w:t>剖切</w:t>
      </w:r>
      <w:r>
        <w:rPr>
          <w:rFonts w:hint="eastAsia"/>
          <w:spacing w:val="1"/>
        </w:rPr>
        <w:t>后出现</w:t>
      </w:r>
      <w:r>
        <w:rPr>
          <w:rFonts w:hint="eastAsia"/>
        </w:rPr>
        <w:t>的截</w:t>
      </w:r>
      <w:r>
        <w:rPr>
          <w:rFonts w:hint="eastAsia"/>
          <w:spacing w:val="1"/>
        </w:rPr>
        <w:t>面形状</w:t>
      </w:r>
      <w:r>
        <w:rPr>
          <w:rFonts w:hint="eastAsia"/>
        </w:rPr>
        <w:t>，如</w:t>
      </w:r>
      <w:r>
        <w:rPr>
          <w:rFonts w:hint="eastAsia"/>
          <w:spacing w:val="1"/>
        </w:rPr>
        <w:t>果把这</w:t>
      </w:r>
      <w:r>
        <w:rPr>
          <w:rFonts w:hint="eastAsia"/>
        </w:rPr>
        <w:t>个截</w:t>
      </w:r>
      <w:r>
        <w:rPr>
          <w:rFonts w:hint="eastAsia"/>
          <w:spacing w:val="1"/>
        </w:rPr>
        <w:t>面形状</w:t>
      </w:r>
      <w:r>
        <w:rPr>
          <w:rFonts w:hint="eastAsia"/>
        </w:rPr>
        <w:t>单独</w:t>
      </w:r>
      <w:r>
        <w:rPr>
          <w:rFonts w:hint="eastAsia"/>
          <w:spacing w:val="1"/>
        </w:rPr>
        <w:t>投影到</w:t>
      </w:r>
      <w:r>
        <w:rPr>
          <w:rFonts w:hint="eastAsia"/>
        </w:rPr>
        <w:t>与其</w:t>
      </w:r>
      <w:r>
        <w:rPr>
          <w:rFonts w:hint="eastAsia"/>
          <w:spacing w:val="1"/>
        </w:rPr>
        <w:t>平行的</w:t>
      </w:r>
      <w:r>
        <w:rPr>
          <w:rFonts w:hint="eastAsia"/>
        </w:rPr>
        <w:t>投影</w:t>
      </w:r>
      <w:r>
        <w:rPr>
          <w:rFonts w:hint="eastAsia"/>
          <w:spacing w:val="2"/>
        </w:rPr>
        <w:t>面上，即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可得</w:t>
      </w:r>
      <w:r>
        <w:rPr>
          <w:rFonts w:hint="eastAsia"/>
          <w:spacing w:val="2"/>
        </w:rPr>
        <w:t>到</w:t>
      </w:r>
      <w:r>
        <w:rPr>
          <w:rFonts w:hint="eastAsia"/>
          <w:spacing w:val="1"/>
        </w:rPr>
        <w:t>该</w:t>
      </w:r>
      <w:r>
        <w:rPr>
          <w:rFonts w:hint="eastAsia"/>
          <w:spacing w:val="2"/>
        </w:rPr>
        <w:t>截</w:t>
      </w:r>
      <w:r>
        <w:rPr>
          <w:rFonts w:hint="eastAsia"/>
          <w:spacing w:val="1"/>
        </w:rPr>
        <w:t>面图</w:t>
      </w:r>
      <w:r>
        <w:rPr>
          <w:rFonts w:hint="eastAsia"/>
          <w:spacing w:val="2"/>
        </w:rPr>
        <w:t>形</w:t>
      </w:r>
      <w:r>
        <w:rPr>
          <w:rFonts w:hint="eastAsia"/>
          <w:spacing w:val="1"/>
        </w:rPr>
        <w:t>的</w:t>
      </w:r>
      <w:r>
        <w:rPr>
          <w:rFonts w:hint="eastAsia"/>
          <w:spacing w:val="2"/>
        </w:rPr>
        <w:t>实</w:t>
      </w:r>
      <w:r>
        <w:rPr>
          <w:rFonts w:hint="eastAsia"/>
          <w:spacing w:val="1"/>
        </w:rPr>
        <w:t>形，</w:t>
      </w:r>
      <w:r>
        <w:rPr>
          <w:rFonts w:hint="eastAsia"/>
          <w:spacing w:val="2"/>
        </w:rPr>
        <w:t>此</w:t>
      </w:r>
      <w:r>
        <w:rPr>
          <w:rFonts w:hint="eastAsia"/>
          <w:spacing w:val="1"/>
        </w:rPr>
        <w:t>投</w:t>
      </w:r>
      <w:r>
        <w:rPr>
          <w:rFonts w:hint="eastAsia"/>
          <w:spacing w:val="2"/>
        </w:rPr>
        <w:t>影</w:t>
      </w:r>
      <w:r>
        <w:rPr>
          <w:rFonts w:hint="eastAsia"/>
          <w:spacing w:val="1"/>
        </w:rPr>
        <w:t>图就</w:t>
      </w:r>
      <w:r>
        <w:rPr>
          <w:rFonts w:hint="eastAsia"/>
          <w:spacing w:val="2"/>
        </w:rPr>
        <w:t>称</w:t>
      </w:r>
      <w:r>
        <w:rPr>
          <w:rFonts w:hint="eastAsia"/>
          <w:spacing w:val="1"/>
        </w:rPr>
        <w:t>为</w:t>
      </w:r>
      <w:r>
        <w:rPr>
          <w:rFonts w:hint="eastAsia"/>
          <w:spacing w:val="2"/>
        </w:rPr>
        <w:t>断</w:t>
      </w:r>
      <w:r>
        <w:rPr>
          <w:rFonts w:hint="eastAsia"/>
          <w:spacing w:val="1"/>
        </w:rPr>
        <w:t>面图</w:t>
      </w:r>
      <w:r>
        <w:rPr>
          <w:rFonts w:hint="eastAsia"/>
          <w:spacing w:val="2"/>
        </w:rPr>
        <w:t>，</w:t>
      </w:r>
      <w:r>
        <w:rPr>
          <w:rFonts w:hint="eastAsia"/>
          <w:spacing w:val="1"/>
        </w:rPr>
        <w:t>简</w:t>
      </w:r>
      <w:r>
        <w:rPr>
          <w:rFonts w:hint="eastAsia"/>
          <w:spacing w:val="2"/>
        </w:rPr>
        <w:t>称</w:t>
      </w:r>
      <w:r>
        <w:rPr>
          <w:rFonts w:hint="eastAsia"/>
          <w:spacing w:val="1"/>
        </w:rPr>
        <w:t>断面</w:t>
      </w:r>
      <w:r>
        <w:rPr>
          <w:rFonts w:hint="eastAsia"/>
          <w:spacing w:val="2"/>
        </w:rPr>
        <w:t>。</w:t>
      </w:r>
      <w:r>
        <w:rPr>
          <w:rFonts w:hint="eastAsia"/>
          <w:spacing w:val="1"/>
        </w:rPr>
        <w:t>如</w:t>
      </w:r>
      <w:r>
        <w:rPr>
          <w:rFonts w:hint="eastAsia"/>
        </w:rPr>
        <w:t>图</w:t>
      </w:r>
      <w:r>
        <w:rPr>
          <w:spacing w:val="3"/>
        </w:rPr>
        <w:t xml:space="preserve"> </w:t>
      </w:r>
      <w:r>
        <w:rPr>
          <w:rFonts w:ascii="Times New Roman" w:cs="Times New Roman"/>
        </w:rPr>
        <w:t>3.</w:t>
      </w:r>
      <w:r>
        <w:rPr>
          <w:rFonts w:ascii="Times New Roman" w:cs="Times New Roman"/>
          <w:spacing w:val="-1"/>
        </w:rPr>
        <w:t>1</w:t>
      </w:r>
      <w:r>
        <w:rPr>
          <w:rFonts w:ascii="Times New Roman" w:cs="Times New Roman"/>
        </w:rPr>
        <w:t>3(c)</w:t>
      </w:r>
      <w:r>
        <w:rPr>
          <w:rFonts w:hint="eastAsia"/>
          <w:spacing w:val="1"/>
        </w:rPr>
        <w:t>所</w:t>
      </w:r>
      <w:r>
        <w:rPr>
          <w:rFonts w:hint="eastAsia"/>
          <w:spacing w:val="2"/>
        </w:rPr>
        <w:t>示</w:t>
      </w:r>
      <w:r>
        <w:rPr>
          <w:rFonts w:hint="eastAsia"/>
        </w:rPr>
        <w:t>为</w:t>
      </w:r>
      <w:r>
        <w:rPr>
          <w:spacing w:val="1"/>
        </w:rPr>
        <w:t xml:space="preserve"> </w:t>
      </w:r>
      <w:r>
        <w:rPr>
          <w:rFonts w:ascii="Times New Roman" w:cs="Times New Roman"/>
          <w:spacing w:val="1"/>
        </w:rPr>
        <w:t>1</w:t>
      </w:r>
      <w:r>
        <w:rPr>
          <w:rFonts w:hint="eastAsia"/>
          <w:spacing w:val="1"/>
        </w:rPr>
        <w:t>－</w:t>
      </w:r>
      <w:r>
        <w:rPr>
          <w:rFonts w:ascii="Times New Roman" w:cs="Times New Roman"/>
        </w:rPr>
        <w:t xml:space="preserve">1 </w:t>
      </w:r>
      <w:r>
        <w:rPr>
          <w:rFonts w:hint="eastAsia"/>
        </w:rPr>
        <w:t>断面和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hint="eastAsia"/>
          <w:spacing w:val="-2"/>
        </w:rPr>
        <w:t>－</w:t>
      </w:r>
      <w:r>
        <w:rPr>
          <w:rFonts w:ascii="Times New Roman" w:cs="Times New Roman"/>
        </w:rPr>
        <w:t>2</w:t>
      </w:r>
      <w:r>
        <w:rPr>
          <w:rFonts w:ascii="Times New Roman" w:cs="Times New Roman"/>
          <w:spacing w:val="-1"/>
        </w:rPr>
        <w:t xml:space="preserve"> </w:t>
      </w:r>
      <w:r>
        <w:rPr>
          <w:rFonts w:hint="eastAsia"/>
        </w:rPr>
        <w:t>断面。</w:t>
      </w:r>
    </w:p>
    <w:p w:rsidR="00800CFE" w:rsidRDefault="00800CFE" w:rsidP="00800CFE">
      <w:pPr>
        <w:kinsoku w:val="0"/>
        <w:overflowPunct w:val="0"/>
        <w:spacing w:before="1"/>
        <w:ind w:left="1641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340100" cy="210820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" w:line="100" w:lineRule="exact"/>
        <w:rPr>
          <w:sz w:val="10"/>
          <w:szCs w:val="10"/>
        </w:rPr>
      </w:pPr>
    </w:p>
    <w:p w:rsidR="00800CFE" w:rsidRDefault="00800CFE" w:rsidP="00800CFE">
      <w:pPr>
        <w:tabs>
          <w:tab w:val="left" w:pos="1729"/>
          <w:tab w:val="left" w:pos="4099"/>
        </w:tabs>
        <w:kinsoku w:val="0"/>
        <w:overflowPunct w:val="0"/>
        <w:ind w:right="683"/>
        <w:jc w:val="center"/>
        <w:rPr>
          <w:sz w:val="18"/>
          <w:szCs w:val="18"/>
        </w:rPr>
      </w:pPr>
      <w:r>
        <w:rPr>
          <w:sz w:val="18"/>
          <w:szCs w:val="18"/>
        </w:rPr>
        <w:t>(a)</w:t>
      </w:r>
      <w:r>
        <w:rPr>
          <w:sz w:val="18"/>
          <w:szCs w:val="18"/>
        </w:rPr>
        <w:tab/>
      </w:r>
      <w:proofErr w:type="gramStart"/>
      <w:r>
        <w:rPr>
          <w:sz w:val="18"/>
          <w:szCs w:val="18"/>
        </w:rPr>
        <w:t>(b)</w:t>
      </w:r>
      <w:r>
        <w:rPr>
          <w:sz w:val="18"/>
          <w:szCs w:val="18"/>
        </w:rPr>
        <w:tab/>
        <w:t>(c)</w:t>
      </w:r>
      <w:proofErr w:type="gramEnd"/>
    </w:p>
    <w:p w:rsidR="00800CFE" w:rsidRDefault="00800CFE" w:rsidP="00800CFE">
      <w:pPr>
        <w:kinsoku w:val="0"/>
        <w:overflowPunct w:val="0"/>
        <w:spacing w:before="83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3.1</w:t>
      </w:r>
      <w:r>
        <w:rPr>
          <w:rFonts w:ascii="Arial" w:eastAsia="黑体" w:hAnsi="Arial" w:cs="Arial"/>
          <w:sz w:val="18"/>
          <w:szCs w:val="18"/>
        </w:rPr>
        <w:t xml:space="preserve">3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牛</w:t>
      </w:r>
      <w:r>
        <w:rPr>
          <w:rFonts w:ascii="黑体" w:eastAsia="黑体" w:hAnsi="Arial" w:cs="黑体" w:hint="eastAsia"/>
          <w:spacing w:val="1"/>
          <w:sz w:val="18"/>
          <w:szCs w:val="18"/>
        </w:rPr>
        <w:t>腿</w:t>
      </w:r>
      <w:r>
        <w:rPr>
          <w:rFonts w:ascii="黑体" w:eastAsia="黑体" w:hAnsi="Arial" w:cs="黑体" w:hint="eastAsia"/>
          <w:sz w:val="18"/>
          <w:szCs w:val="18"/>
        </w:rPr>
        <w:t>柱的断面图</w:t>
      </w:r>
    </w:p>
    <w:p w:rsidR="00800CFE" w:rsidRDefault="00800CFE" w:rsidP="00800CFE">
      <w:pPr>
        <w:tabs>
          <w:tab w:val="left" w:pos="1639"/>
          <w:tab w:val="left" w:pos="4009"/>
        </w:tabs>
        <w:kinsoku w:val="0"/>
        <w:overflowPunct w:val="0"/>
        <w:spacing w:before="93"/>
        <w:ind w:right="686"/>
        <w:jc w:val="center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 xml:space="preserve">(a)  </w:t>
      </w:r>
      <w:r>
        <w:rPr>
          <w:rFonts w:ascii="宋体" w:eastAsia="宋体" w:cs="宋体" w:hint="eastAsia"/>
          <w:sz w:val="18"/>
          <w:szCs w:val="18"/>
        </w:rPr>
        <w:t>立体图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(b)  </w:t>
      </w:r>
      <w:proofErr w:type="gramStart"/>
      <w:r>
        <w:rPr>
          <w:rFonts w:ascii="宋体" w:eastAsia="宋体" w:cs="宋体" w:hint="eastAsia"/>
          <w:sz w:val="18"/>
          <w:szCs w:val="18"/>
        </w:rPr>
        <w:t>剖切情况</w:t>
      </w:r>
      <w:proofErr w:type="gramEnd"/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(c)  </w:t>
      </w:r>
      <w:r>
        <w:rPr>
          <w:rFonts w:ascii="宋体" w:eastAsia="宋体" w:cs="宋体" w:hint="eastAsia"/>
          <w:sz w:val="18"/>
          <w:szCs w:val="18"/>
        </w:rPr>
        <w:t>断</w:t>
      </w:r>
      <w:r>
        <w:rPr>
          <w:rFonts w:ascii="宋体" w:eastAsia="宋体" w:cs="宋体" w:hint="eastAsia"/>
          <w:spacing w:val="-2"/>
          <w:sz w:val="18"/>
          <w:szCs w:val="18"/>
        </w:rPr>
        <w:t>面</w:t>
      </w:r>
      <w:r>
        <w:rPr>
          <w:rFonts w:ascii="宋体" w:eastAsia="宋体" w:cs="宋体" w:hint="eastAsia"/>
          <w:sz w:val="18"/>
          <w:szCs w:val="18"/>
        </w:rPr>
        <w:t>图</w:t>
      </w:r>
    </w:p>
    <w:p w:rsidR="00800CFE" w:rsidRDefault="00800CFE" w:rsidP="00800CFE">
      <w:pPr>
        <w:kinsoku w:val="0"/>
        <w:overflowPunct w:val="0"/>
        <w:spacing w:before="3" w:line="130" w:lineRule="exact"/>
        <w:rPr>
          <w:sz w:val="13"/>
          <w:szCs w:val="13"/>
        </w:rPr>
      </w:pPr>
    </w:p>
    <w:p w:rsidR="00800CFE" w:rsidRDefault="00800CFE" w:rsidP="00800CFE">
      <w:pPr>
        <w:pStyle w:val="a3"/>
        <w:kinsoku w:val="0"/>
        <w:overflowPunct w:val="0"/>
        <w:spacing w:line="300" w:lineRule="exact"/>
        <w:ind w:left="160" w:right="160" w:firstLine="420"/>
        <w:jc w:val="both"/>
      </w:pPr>
      <w:r>
        <w:rPr>
          <w:rFonts w:hint="eastAsia"/>
          <w:spacing w:val="1"/>
        </w:rPr>
        <w:t>断面图一</w:t>
      </w:r>
      <w:r>
        <w:rPr>
          <w:rFonts w:hint="eastAsia"/>
        </w:rPr>
        <w:t>般</w:t>
      </w:r>
      <w:r>
        <w:rPr>
          <w:rFonts w:hint="eastAsia"/>
          <w:spacing w:val="1"/>
        </w:rPr>
        <w:t>适用于表</w:t>
      </w:r>
      <w:r>
        <w:rPr>
          <w:rFonts w:hint="eastAsia"/>
        </w:rPr>
        <w:t>达</w:t>
      </w:r>
      <w:r>
        <w:rPr>
          <w:rFonts w:hint="eastAsia"/>
          <w:spacing w:val="1"/>
        </w:rPr>
        <w:t>实心形体</w:t>
      </w:r>
      <w:r>
        <w:rPr>
          <w:rFonts w:hint="eastAsia"/>
        </w:rPr>
        <w:t>，</w:t>
      </w:r>
      <w:r>
        <w:rPr>
          <w:rFonts w:hint="eastAsia"/>
          <w:spacing w:val="1"/>
        </w:rPr>
        <w:t>如建筑物</w:t>
      </w:r>
      <w:r>
        <w:rPr>
          <w:rFonts w:hint="eastAsia"/>
        </w:rPr>
        <w:t>中</w:t>
      </w:r>
      <w:r>
        <w:rPr>
          <w:rFonts w:hint="eastAsia"/>
          <w:spacing w:val="1"/>
        </w:rPr>
        <w:t>柱、梁、</w:t>
      </w:r>
      <w:r>
        <w:rPr>
          <w:rFonts w:hint="eastAsia"/>
        </w:rPr>
        <w:t>板</w:t>
      </w:r>
      <w:r>
        <w:rPr>
          <w:rFonts w:hint="eastAsia"/>
          <w:spacing w:val="1"/>
        </w:rPr>
        <w:t>、型钢的</w:t>
      </w:r>
      <w:r>
        <w:rPr>
          <w:rFonts w:hint="eastAsia"/>
        </w:rPr>
        <w:t>某</w:t>
      </w:r>
      <w:r>
        <w:rPr>
          <w:rFonts w:hint="eastAsia"/>
          <w:spacing w:val="1"/>
        </w:rPr>
        <w:t>一部位的</w:t>
      </w:r>
      <w:r>
        <w:rPr>
          <w:rFonts w:hint="eastAsia"/>
        </w:rPr>
        <w:t>断面形</w:t>
      </w:r>
      <w:r>
        <w:t xml:space="preserve"> </w:t>
      </w:r>
      <w:r>
        <w:rPr>
          <w:rFonts w:hint="eastAsia"/>
        </w:rPr>
        <w:t>状；在结构施工图中，也用断面图表达建筑形体的内部形状，如构配件的钢筋配置状况。</w:t>
      </w:r>
    </w:p>
    <w:p w:rsidR="00800CFE" w:rsidRDefault="00800CFE" w:rsidP="00800CFE">
      <w:pPr>
        <w:kinsoku w:val="0"/>
        <w:overflowPunct w:val="0"/>
        <w:spacing w:before="7" w:line="100" w:lineRule="exact"/>
        <w:rPr>
          <w:sz w:val="10"/>
          <w:szCs w:val="10"/>
        </w:rPr>
      </w:pPr>
    </w:p>
    <w:p w:rsidR="00800CFE" w:rsidRDefault="0013141E" w:rsidP="00800CFE">
      <w:pPr>
        <w:kinsoku w:val="0"/>
        <w:overflowPunct w:val="0"/>
        <w:ind w:left="664"/>
        <w:rPr>
          <w:rFonts w:ascii="Arial" w:eastAsia="Microsoft JhengHei" w:hAnsi="Arial" w:cs="Arial"/>
          <w:sz w:val="18"/>
          <w:szCs w:val="18"/>
        </w:rPr>
      </w:pPr>
      <w:r w:rsidRPr="0013141E">
        <w:rPr>
          <w:noProof/>
        </w:rPr>
        <w:pict>
          <v:rect id="_x0000_s1135" style="position:absolute;left:0;text-align:left;margin-left:92.05pt;margin-top:.7pt;width:25pt;height:18pt;z-index:-25157836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6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3850" cy="234950"/>
                        <wp:effectExtent l="19050" t="0" r="0" b="0"/>
                        <wp:docPr id="199" name="图片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85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sz w:val="18"/>
          <w:szCs w:val="18"/>
        </w:rPr>
        <w:t>知识链接</w:t>
      </w:r>
      <w:r w:rsidR="00800CFE">
        <w:rPr>
          <w:rFonts w:ascii="Microsoft JhengHei" w:eastAsia="Microsoft JhengHei" w:cs="Microsoft JhengHei"/>
          <w:spacing w:val="-1"/>
          <w:sz w:val="18"/>
          <w:szCs w:val="18"/>
        </w:rPr>
        <w:t xml:space="preserve"> </w:t>
      </w:r>
      <w:r w:rsidR="00800CFE">
        <w:rPr>
          <w:rFonts w:ascii="Arial" w:eastAsia="Microsoft JhengHei" w:hAnsi="Arial" w:cs="Arial"/>
          <w:spacing w:val="-1"/>
          <w:sz w:val="18"/>
          <w:szCs w:val="18"/>
        </w:rPr>
        <w:t>3-3</w:t>
      </w:r>
    </w:p>
    <w:p w:rsidR="00800CFE" w:rsidRDefault="00800CFE" w:rsidP="00800CFE">
      <w:pPr>
        <w:kinsoku w:val="0"/>
        <w:overflowPunct w:val="0"/>
        <w:spacing w:before="1"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71" w:lineRule="auto"/>
        <w:ind w:left="160" w:right="161" w:firstLine="360"/>
        <w:jc w:val="both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断面图应在</w:t>
      </w:r>
      <w:proofErr w:type="gramStart"/>
      <w:r>
        <w:rPr>
          <w:rFonts w:ascii="仿宋" w:eastAsia="仿宋" w:cs="仿宋" w:hint="eastAsia"/>
          <w:sz w:val="18"/>
          <w:szCs w:val="18"/>
        </w:rPr>
        <w:t>剖切位置</w:t>
      </w:r>
      <w:proofErr w:type="gramEnd"/>
      <w:r>
        <w:rPr>
          <w:rFonts w:ascii="仿宋" w:eastAsia="仿宋" w:cs="仿宋" w:hint="eastAsia"/>
          <w:sz w:val="18"/>
          <w:szCs w:val="18"/>
        </w:rPr>
        <w:t>处</w:t>
      </w:r>
      <w:proofErr w:type="gramStart"/>
      <w:r>
        <w:rPr>
          <w:rFonts w:ascii="仿宋" w:eastAsia="仿宋" w:cs="仿宋" w:hint="eastAsia"/>
          <w:sz w:val="18"/>
          <w:szCs w:val="18"/>
        </w:rPr>
        <w:t>标注剖切符号</w:t>
      </w:r>
      <w:proofErr w:type="gramEnd"/>
      <w:r>
        <w:rPr>
          <w:rFonts w:ascii="仿宋" w:eastAsia="仿宋" w:cs="仿宋" w:hint="eastAsia"/>
          <w:spacing w:val="-29"/>
          <w:sz w:val="18"/>
          <w:szCs w:val="18"/>
        </w:rPr>
        <w:t>，</w:t>
      </w:r>
      <w:proofErr w:type="gramStart"/>
      <w:r>
        <w:rPr>
          <w:rFonts w:ascii="仿宋" w:eastAsia="仿宋" w:cs="仿宋" w:hint="eastAsia"/>
          <w:sz w:val="18"/>
          <w:szCs w:val="18"/>
        </w:rPr>
        <w:t>剖切符号</w:t>
      </w:r>
      <w:proofErr w:type="gramEnd"/>
      <w:r>
        <w:rPr>
          <w:rFonts w:ascii="仿宋" w:eastAsia="仿宋" w:cs="仿宋" w:hint="eastAsia"/>
          <w:sz w:val="18"/>
          <w:szCs w:val="18"/>
        </w:rPr>
        <w:t>仅</w:t>
      </w:r>
      <w:proofErr w:type="gramStart"/>
      <w:r>
        <w:rPr>
          <w:rFonts w:ascii="仿宋" w:eastAsia="仿宋" w:cs="仿宋" w:hint="eastAsia"/>
          <w:sz w:val="18"/>
          <w:szCs w:val="18"/>
        </w:rPr>
        <w:t>用剖切位置线</w:t>
      </w:r>
      <w:proofErr w:type="gramEnd"/>
      <w:r>
        <w:rPr>
          <w:rFonts w:ascii="仿宋" w:eastAsia="仿宋" w:cs="仿宋" w:hint="eastAsia"/>
          <w:sz w:val="18"/>
          <w:szCs w:val="18"/>
        </w:rPr>
        <w:t>表示而没有投射方向线</w:t>
      </w:r>
      <w:r>
        <w:rPr>
          <w:rFonts w:ascii="仿宋" w:eastAsia="仿宋" w:cs="仿宋" w:hint="eastAsia"/>
          <w:spacing w:val="-29"/>
          <w:sz w:val="18"/>
          <w:szCs w:val="18"/>
        </w:rPr>
        <w:t>。</w:t>
      </w:r>
      <w:proofErr w:type="gramStart"/>
      <w:r>
        <w:rPr>
          <w:rFonts w:ascii="仿宋" w:eastAsia="仿宋" w:cs="仿宋" w:hint="eastAsia"/>
          <w:sz w:val="18"/>
          <w:szCs w:val="18"/>
        </w:rPr>
        <w:t>剖切位置线</w:t>
      </w:r>
      <w:proofErr w:type="gramEnd"/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绘制成两段粗实线，长度宜为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6</w:t>
      </w:r>
      <w:r>
        <w:rPr>
          <w:rFonts w:ascii="宋体" w:eastAsia="宋体" w:cs="宋体" w:hint="eastAsia"/>
          <w:sz w:val="18"/>
          <w:szCs w:val="18"/>
        </w:rPr>
        <w:t>～</w:t>
      </w:r>
      <w:r>
        <w:rPr>
          <w:rFonts w:eastAsia="宋体"/>
          <w:sz w:val="18"/>
          <w:szCs w:val="18"/>
        </w:rPr>
        <w:t>10m</w:t>
      </w:r>
      <w:r>
        <w:rPr>
          <w:rFonts w:eastAsia="宋体"/>
          <w:spacing w:val="-1"/>
          <w:sz w:val="18"/>
          <w:szCs w:val="18"/>
        </w:rPr>
        <w:t>m</w:t>
      </w:r>
      <w:r>
        <w:rPr>
          <w:rFonts w:ascii="仿宋" w:eastAsia="仿宋" w:cs="仿宋" w:hint="eastAsia"/>
          <w:sz w:val="18"/>
          <w:szCs w:val="18"/>
        </w:rPr>
        <w:t>。</w:t>
      </w:r>
    </w:p>
    <w:p w:rsidR="00800CFE" w:rsidRDefault="00800CFE" w:rsidP="00800CFE">
      <w:pPr>
        <w:kinsoku w:val="0"/>
        <w:overflowPunct w:val="0"/>
        <w:spacing w:line="260" w:lineRule="exact"/>
        <w:ind w:left="520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断面</w:t>
      </w:r>
      <w:proofErr w:type="gramStart"/>
      <w:r>
        <w:rPr>
          <w:rFonts w:ascii="仿宋" w:eastAsia="仿宋" w:cs="仿宋" w:hint="eastAsia"/>
          <w:sz w:val="18"/>
          <w:szCs w:val="18"/>
        </w:rPr>
        <w:t>的剖切符号</w:t>
      </w:r>
      <w:proofErr w:type="gramEnd"/>
      <w:r>
        <w:rPr>
          <w:rFonts w:ascii="仿宋" w:eastAsia="仿宋" w:cs="仿宋" w:hint="eastAsia"/>
          <w:sz w:val="18"/>
          <w:szCs w:val="18"/>
        </w:rPr>
        <w:t>要进行编号</w:t>
      </w:r>
      <w:r>
        <w:rPr>
          <w:rFonts w:ascii="仿宋" w:eastAsia="仿宋" w:cs="仿宋" w:hint="eastAsia"/>
          <w:spacing w:val="-29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采用相同的阿拉伯数字或大写拉丁字母按顺序编排</w:t>
      </w:r>
      <w:r>
        <w:rPr>
          <w:rFonts w:ascii="仿宋" w:eastAsia="仿宋" w:cs="仿宋" w:hint="eastAsia"/>
          <w:spacing w:val="-29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注</w:t>
      </w:r>
      <w:proofErr w:type="gramStart"/>
      <w:r>
        <w:rPr>
          <w:rFonts w:ascii="仿宋" w:eastAsia="仿宋" w:cs="仿宋" w:hint="eastAsia"/>
          <w:sz w:val="18"/>
          <w:szCs w:val="18"/>
        </w:rPr>
        <w:t>写在剖切位置线</w:t>
      </w:r>
      <w:proofErr w:type="gramEnd"/>
    </w:p>
    <w:p w:rsidR="00800CFE" w:rsidRDefault="00800CFE" w:rsidP="00800CFE">
      <w:pPr>
        <w:kinsoku w:val="0"/>
        <w:overflowPunct w:val="0"/>
        <w:spacing w:before="34" w:line="258" w:lineRule="auto"/>
        <w:ind w:left="160" w:right="161"/>
        <w:jc w:val="both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的同一侧</w:t>
      </w:r>
      <w:r>
        <w:rPr>
          <w:rFonts w:ascii="仿宋" w:eastAsia="仿宋" w:cs="仿宋" w:hint="eastAsia"/>
          <w:spacing w:val="-39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数字所在的一侧就是投影方向</w:t>
      </w:r>
      <w:r>
        <w:rPr>
          <w:rFonts w:ascii="仿宋" w:eastAsia="仿宋" w:cs="仿宋" w:hint="eastAsia"/>
          <w:spacing w:val="-39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如图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3.14(c</w:t>
      </w:r>
      <w:r>
        <w:rPr>
          <w:rFonts w:eastAsia="仿宋"/>
          <w:spacing w:val="-1"/>
          <w:sz w:val="18"/>
          <w:szCs w:val="18"/>
        </w:rPr>
        <w:t>)</w:t>
      </w:r>
      <w:r>
        <w:rPr>
          <w:rFonts w:ascii="仿宋" w:eastAsia="仿宋" w:cs="仿宋" w:hint="eastAsia"/>
          <w:sz w:val="18"/>
          <w:szCs w:val="18"/>
        </w:rPr>
        <w:t>中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1</w:t>
      </w:r>
      <w:r>
        <w:rPr>
          <w:rFonts w:ascii="宋体" w:eastAsia="宋体" w:cs="宋体" w:hint="eastAsia"/>
          <w:sz w:val="18"/>
          <w:szCs w:val="18"/>
        </w:rPr>
        <w:t>—</w:t>
      </w:r>
      <w:r>
        <w:rPr>
          <w:rFonts w:eastAsia="宋体"/>
          <w:sz w:val="18"/>
          <w:szCs w:val="18"/>
        </w:rPr>
        <w:t>1</w:t>
      </w:r>
      <w:r>
        <w:rPr>
          <w:rFonts w:eastAsia="宋体"/>
          <w:spacing w:val="-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断面和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2</w:t>
      </w:r>
      <w:r>
        <w:rPr>
          <w:rFonts w:ascii="宋体" w:eastAsia="宋体" w:cs="宋体" w:hint="eastAsia"/>
          <w:spacing w:val="1"/>
          <w:sz w:val="18"/>
          <w:szCs w:val="18"/>
        </w:rPr>
        <w:t>—</w:t>
      </w:r>
      <w:r>
        <w:rPr>
          <w:rFonts w:eastAsia="宋体"/>
          <w:sz w:val="18"/>
          <w:szCs w:val="18"/>
        </w:rPr>
        <w:t>2</w:t>
      </w:r>
      <w:r>
        <w:rPr>
          <w:rFonts w:eastAsia="宋体"/>
          <w:spacing w:val="-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断面表示的投影方向都是由上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向下</w:t>
      </w:r>
      <w:r>
        <w:rPr>
          <w:rFonts w:ascii="仿宋" w:eastAsia="仿宋" w:cs="仿宋" w:hint="eastAsia"/>
          <w:spacing w:val="-20"/>
          <w:sz w:val="18"/>
          <w:szCs w:val="18"/>
        </w:rPr>
        <w:t>。</w:t>
      </w:r>
      <w:r>
        <w:rPr>
          <w:rFonts w:ascii="仿宋" w:eastAsia="仿宋" w:cs="仿宋" w:hint="eastAsia"/>
          <w:sz w:val="18"/>
          <w:szCs w:val="18"/>
        </w:rPr>
        <w:t>在断面图下方</w:t>
      </w:r>
      <w:proofErr w:type="gramStart"/>
      <w:r>
        <w:rPr>
          <w:rFonts w:ascii="仿宋" w:eastAsia="仿宋" w:cs="仿宋" w:hint="eastAsia"/>
          <w:sz w:val="18"/>
          <w:szCs w:val="18"/>
        </w:rPr>
        <w:t>注写与剖切</w:t>
      </w:r>
      <w:proofErr w:type="gramEnd"/>
      <w:r>
        <w:rPr>
          <w:rFonts w:ascii="仿宋" w:eastAsia="仿宋" w:cs="仿宋" w:hint="eastAsia"/>
          <w:sz w:val="18"/>
          <w:szCs w:val="18"/>
        </w:rPr>
        <w:t>符号相应的编号及图名</w:t>
      </w:r>
      <w:r>
        <w:rPr>
          <w:rFonts w:ascii="仿宋" w:eastAsia="仿宋" w:cs="仿宋" w:hint="eastAsia"/>
          <w:spacing w:val="-2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并在图名下方画一粗实线</w:t>
      </w:r>
      <w:r>
        <w:rPr>
          <w:rFonts w:ascii="仿宋" w:eastAsia="仿宋" w:cs="仿宋" w:hint="eastAsia"/>
          <w:spacing w:val="-2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如图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3.14(c</w:t>
      </w:r>
      <w:r>
        <w:rPr>
          <w:rFonts w:eastAsia="仿宋"/>
          <w:spacing w:val="-2"/>
          <w:sz w:val="18"/>
          <w:szCs w:val="18"/>
        </w:rPr>
        <w:t>)</w:t>
      </w:r>
      <w:r>
        <w:rPr>
          <w:rFonts w:ascii="仿宋" w:eastAsia="仿宋" w:cs="仿宋" w:hint="eastAsia"/>
          <w:sz w:val="18"/>
          <w:szCs w:val="18"/>
        </w:rPr>
        <w:t>所示</w:t>
      </w:r>
      <w:r>
        <w:rPr>
          <w:rFonts w:ascii="仿宋" w:eastAsia="仿宋" w:cs="仿宋" w:hint="eastAsia"/>
          <w:spacing w:val="-20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但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不写</w:t>
      </w:r>
      <w:r>
        <w:rPr>
          <w:rFonts w:eastAsia="仿宋"/>
          <w:spacing w:val="-1"/>
          <w:sz w:val="18"/>
          <w:szCs w:val="18"/>
        </w:rPr>
        <w:t>“</w:t>
      </w:r>
      <w:r>
        <w:rPr>
          <w:rFonts w:ascii="仿宋" w:eastAsia="仿宋" w:cs="仿宋" w:hint="eastAsia"/>
          <w:sz w:val="18"/>
          <w:szCs w:val="18"/>
        </w:rPr>
        <w:t>断面图</w:t>
      </w:r>
      <w:r>
        <w:rPr>
          <w:rFonts w:eastAsia="仿宋"/>
          <w:sz w:val="18"/>
          <w:szCs w:val="18"/>
        </w:rPr>
        <w:t>”</w:t>
      </w:r>
      <w:r>
        <w:rPr>
          <w:rFonts w:ascii="仿宋" w:eastAsia="仿宋" w:cs="仿宋" w:hint="eastAsia"/>
          <w:sz w:val="18"/>
          <w:szCs w:val="18"/>
        </w:rPr>
        <w:t>字样。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60" w:right="6971"/>
        <w:jc w:val="both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kinsoku w:val="0"/>
        <w:overflowPunct w:val="0"/>
        <w:spacing w:before="7" w:line="100" w:lineRule="exact"/>
        <w:rPr>
          <w:sz w:val="10"/>
          <w:szCs w:val="10"/>
        </w:rPr>
      </w:pPr>
    </w:p>
    <w:p w:rsidR="00800CFE" w:rsidRDefault="0013141E" w:rsidP="00800CFE">
      <w:pPr>
        <w:tabs>
          <w:tab w:val="left" w:pos="841"/>
        </w:tabs>
        <w:kinsoku w:val="0"/>
        <w:overflowPunct w:val="0"/>
        <w:ind w:left="841" w:right="161" w:hanging="341"/>
        <w:rPr>
          <w:rFonts w:ascii="楷体" w:eastAsia="楷体" w:cs="楷体"/>
          <w:w w:val="110"/>
          <w:sz w:val="18"/>
          <w:szCs w:val="18"/>
        </w:rPr>
      </w:pPr>
      <w:r w:rsidRPr="0013141E">
        <w:rPr>
          <w:noProof/>
        </w:rPr>
        <w:pict>
          <v:rect id="_x0000_s1134" style="position:absolute;left:0;text-align:left;margin-left:447.35pt;margin-top:34.35pt;width:56pt;height:12pt;z-index:-25157939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200" name="图片 2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Arial" w:hAnsi="Arial" w:cs="Arial"/>
          <w:w w:val="185"/>
          <w:sz w:val="18"/>
          <w:szCs w:val="18"/>
        </w:rPr>
        <w:t>•</w:t>
      </w:r>
      <w:r w:rsidR="00800CFE">
        <w:rPr>
          <w:rFonts w:ascii="Arial" w:hAnsi="Arial" w:cs="Arial"/>
          <w:w w:val="185"/>
          <w:sz w:val="18"/>
          <w:szCs w:val="18"/>
        </w:rPr>
        <w:tab/>
      </w:r>
      <w:r w:rsidR="00800CFE">
        <w:rPr>
          <w:rFonts w:ascii="楷体" w:eastAsia="楷体" w:hAnsi="Arial" w:cs="楷体" w:hint="eastAsia"/>
          <w:sz w:val="18"/>
          <w:szCs w:val="18"/>
        </w:rPr>
        <w:t>在一个形体上需作多个断面图时</w:t>
      </w:r>
      <w:r w:rsidR="00800CFE">
        <w:rPr>
          <w:rFonts w:ascii="楷体" w:eastAsia="楷体" w:hAnsi="Arial" w:cs="楷体" w:hint="eastAsia"/>
          <w:spacing w:val="-12"/>
          <w:sz w:val="18"/>
          <w:szCs w:val="18"/>
        </w:rPr>
        <w:t>，</w:t>
      </w:r>
      <w:r w:rsidR="00800CFE">
        <w:rPr>
          <w:rFonts w:ascii="楷体" w:eastAsia="楷体" w:hAnsi="Arial" w:cs="楷体" w:hint="eastAsia"/>
          <w:sz w:val="18"/>
          <w:szCs w:val="18"/>
        </w:rPr>
        <w:t>可按</w:t>
      </w:r>
      <w:r w:rsidR="00800CFE">
        <w:rPr>
          <w:rFonts w:ascii="楷体" w:eastAsia="楷体" w:hAnsi="Arial" w:cs="楷体" w:hint="eastAsia"/>
          <w:spacing w:val="-2"/>
          <w:sz w:val="18"/>
          <w:szCs w:val="18"/>
        </w:rPr>
        <w:t>次</w:t>
      </w:r>
      <w:r w:rsidR="00800CFE">
        <w:rPr>
          <w:rFonts w:ascii="楷体" w:eastAsia="楷体" w:hAnsi="Arial" w:cs="楷体" w:hint="eastAsia"/>
          <w:sz w:val="18"/>
          <w:szCs w:val="18"/>
        </w:rPr>
        <w:t>序依次排列在视图旁边</w:t>
      </w:r>
      <w:r w:rsidR="00800CFE">
        <w:rPr>
          <w:rFonts w:ascii="楷体" w:eastAsia="楷体" w:hAnsi="Arial" w:cs="楷体" w:hint="eastAsia"/>
          <w:spacing w:val="-12"/>
          <w:sz w:val="18"/>
          <w:szCs w:val="18"/>
        </w:rPr>
        <w:t>，</w:t>
      </w:r>
      <w:r w:rsidR="00800CFE">
        <w:rPr>
          <w:rFonts w:ascii="楷体" w:eastAsia="楷体" w:hAnsi="Arial" w:cs="楷体" w:hint="eastAsia"/>
          <w:spacing w:val="-2"/>
          <w:sz w:val="18"/>
          <w:szCs w:val="18"/>
        </w:rPr>
        <w:t>如</w:t>
      </w:r>
      <w:r w:rsidR="00800CFE">
        <w:rPr>
          <w:rFonts w:ascii="楷体" w:eastAsia="楷体" w:hAnsi="Arial" w:cs="楷体" w:hint="eastAsia"/>
          <w:sz w:val="18"/>
          <w:szCs w:val="18"/>
        </w:rPr>
        <w:t>图</w:t>
      </w:r>
      <w:r w:rsidR="00800CFE">
        <w:rPr>
          <w:rFonts w:ascii="楷体" w:eastAsia="楷体" w:hAnsi="Arial" w:cs="楷体"/>
          <w:spacing w:val="-46"/>
          <w:sz w:val="18"/>
          <w:szCs w:val="18"/>
        </w:rPr>
        <w:t xml:space="preserve"> </w:t>
      </w:r>
      <w:r w:rsidR="00800CFE">
        <w:rPr>
          <w:rFonts w:eastAsia="楷体"/>
          <w:sz w:val="18"/>
          <w:szCs w:val="18"/>
        </w:rPr>
        <w:t>3.14(c</w:t>
      </w:r>
      <w:r w:rsidR="00800CFE">
        <w:rPr>
          <w:rFonts w:eastAsia="楷体"/>
          <w:spacing w:val="-1"/>
          <w:sz w:val="18"/>
          <w:szCs w:val="18"/>
        </w:rPr>
        <w:t>)</w:t>
      </w:r>
      <w:r w:rsidR="00800CFE">
        <w:rPr>
          <w:rFonts w:ascii="楷体" w:eastAsia="楷体" w:cs="楷体" w:hint="eastAsia"/>
          <w:sz w:val="18"/>
          <w:szCs w:val="18"/>
        </w:rPr>
        <w:t>所</w:t>
      </w:r>
      <w:r w:rsidR="00800CFE">
        <w:rPr>
          <w:rFonts w:ascii="楷体" w:eastAsia="楷体" w:cs="楷体" w:hint="eastAsia"/>
          <w:spacing w:val="-2"/>
          <w:sz w:val="18"/>
          <w:szCs w:val="18"/>
        </w:rPr>
        <w:t>示</w:t>
      </w:r>
      <w:r w:rsidR="00800CFE">
        <w:rPr>
          <w:rFonts w:ascii="楷体" w:eastAsia="楷体" w:cs="楷体" w:hint="eastAsia"/>
          <w:spacing w:val="-12"/>
          <w:sz w:val="18"/>
          <w:szCs w:val="18"/>
        </w:rPr>
        <w:t>。</w:t>
      </w:r>
      <w:r w:rsidR="00800CFE">
        <w:rPr>
          <w:rFonts w:ascii="楷体" w:eastAsia="楷体" w:cs="楷体" w:hint="eastAsia"/>
          <w:sz w:val="18"/>
          <w:szCs w:val="18"/>
        </w:rPr>
        <w:t>必要时</w:t>
      </w:r>
      <w:r w:rsidR="00800CFE">
        <w:rPr>
          <w:rFonts w:ascii="楷体" w:eastAsia="楷体" w:cs="楷体" w:hint="eastAsia"/>
          <w:spacing w:val="1"/>
          <w:sz w:val="18"/>
          <w:szCs w:val="18"/>
        </w:rPr>
        <w:t>断</w:t>
      </w:r>
      <w:r w:rsidR="00800CFE">
        <w:rPr>
          <w:rFonts w:ascii="楷体" w:eastAsia="楷体" w:cs="楷体" w:hint="eastAsia"/>
          <w:sz w:val="18"/>
          <w:szCs w:val="18"/>
        </w:rPr>
        <w:t>面</w:t>
      </w:r>
      <w:r w:rsidR="00800CFE">
        <w:rPr>
          <w:rFonts w:ascii="楷体" w:eastAsia="楷体" w:cs="楷体"/>
          <w:sz w:val="18"/>
          <w:szCs w:val="18"/>
        </w:rPr>
        <w:t xml:space="preserve"> </w:t>
      </w:r>
      <w:r w:rsidR="00800CFE">
        <w:rPr>
          <w:rFonts w:ascii="楷体" w:eastAsia="楷体" w:cs="楷体" w:hint="eastAsia"/>
          <w:w w:val="110"/>
          <w:sz w:val="18"/>
          <w:szCs w:val="18"/>
        </w:rPr>
        <w:t>图也可改变比例放大画出。</w:t>
      </w:r>
    </w:p>
    <w:p w:rsidR="00800CFE" w:rsidRDefault="00800CFE" w:rsidP="00800CFE">
      <w:pPr>
        <w:kinsoku w:val="0"/>
        <w:overflowPunct w:val="0"/>
        <w:spacing w:before="4" w:line="160" w:lineRule="exact"/>
        <w:rPr>
          <w:sz w:val="16"/>
          <w:szCs w:val="16"/>
        </w:rPr>
      </w:pP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73</w:t>
      </w: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"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spacing w:line="326" w:lineRule="exact"/>
        <w:ind w:left="160"/>
        <w:rPr>
          <w:rFonts w:ascii="Microsoft JhengHei" w:eastAsia="Microsoft JhengHei" w:hAnsi="Arial" w:cs="Microsoft JhengHei"/>
        </w:rPr>
      </w:pPr>
      <w:r>
        <w:rPr>
          <w:rFonts w:ascii="Arial" w:eastAsiaTheme="minorEastAsia" w:hAnsi="Arial" w:cs="Arial"/>
          <w:spacing w:val="-1"/>
        </w:rPr>
        <w:t>3.2.</w:t>
      </w:r>
      <w:r>
        <w:rPr>
          <w:rFonts w:ascii="Arial" w:eastAsiaTheme="minorEastAsia" w:hAnsi="Arial" w:cs="Arial"/>
        </w:rPr>
        <w:t>2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断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图与剖面图的区别与联系</w:t>
      </w:r>
    </w:p>
    <w:p w:rsidR="00800CFE" w:rsidRDefault="00800CFE" w:rsidP="00800CFE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firstLine="420"/>
      </w:pPr>
      <w:r>
        <w:rPr>
          <w:rFonts w:hint="eastAsia"/>
        </w:rPr>
        <w:t>断面图是用来表达形体上某处断面形状的</w:t>
      </w:r>
      <w:r>
        <w:rPr>
          <w:rFonts w:hint="eastAsia"/>
          <w:spacing w:val="-63"/>
        </w:rPr>
        <w:t>，</w:t>
      </w:r>
      <w:r>
        <w:rPr>
          <w:rFonts w:hint="eastAsia"/>
        </w:rPr>
        <w:t>从图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 xml:space="preserve">14 </w:t>
      </w:r>
      <w:r>
        <w:rPr>
          <w:rFonts w:hint="eastAsia"/>
        </w:rPr>
        <w:t>可</w:t>
      </w:r>
      <w:r>
        <w:rPr>
          <w:rFonts w:hint="eastAsia"/>
          <w:spacing w:val="-2"/>
        </w:rPr>
        <w:t>见</w:t>
      </w:r>
      <w:r>
        <w:rPr>
          <w:rFonts w:hint="eastAsia"/>
          <w:spacing w:val="-63"/>
        </w:rPr>
        <w:t>，</w:t>
      </w:r>
      <w:r>
        <w:rPr>
          <w:rFonts w:hint="eastAsia"/>
        </w:rPr>
        <w:t>与剖面图有许多共同之处，</w:t>
      </w:r>
      <w:r>
        <w:t xml:space="preserve"> </w:t>
      </w:r>
      <w:r>
        <w:rPr>
          <w:rFonts w:hint="eastAsia"/>
          <w:spacing w:val="1"/>
        </w:rPr>
        <w:t>如都是</w:t>
      </w:r>
      <w:r>
        <w:rPr>
          <w:rFonts w:hint="eastAsia"/>
        </w:rPr>
        <w:t>用假</w:t>
      </w:r>
      <w:r>
        <w:rPr>
          <w:rFonts w:hint="eastAsia"/>
          <w:spacing w:val="1"/>
        </w:rPr>
        <w:t>想的剖</w:t>
      </w:r>
      <w:r>
        <w:rPr>
          <w:rFonts w:hint="eastAsia"/>
        </w:rPr>
        <w:t>切平</w:t>
      </w:r>
      <w:r>
        <w:rPr>
          <w:rFonts w:hint="eastAsia"/>
          <w:spacing w:val="1"/>
        </w:rPr>
        <w:t>面剖开</w:t>
      </w:r>
      <w:r>
        <w:rPr>
          <w:rFonts w:hint="eastAsia"/>
        </w:rPr>
        <w:t>形体</w:t>
      </w:r>
      <w:r>
        <w:rPr>
          <w:rFonts w:hint="eastAsia"/>
          <w:spacing w:val="1"/>
        </w:rPr>
        <w:t>；截面</w:t>
      </w:r>
      <w:r>
        <w:rPr>
          <w:rFonts w:hint="eastAsia"/>
        </w:rPr>
        <w:t>轮廓</w:t>
      </w:r>
      <w:r>
        <w:rPr>
          <w:rFonts w:hint="eastAsia"/>
          <w:spacing w:val="1"/>
        </w:rPr>
        <w:t>线都用</w:t>
      </w:r>
      <w:r>
        <w:rPr>
          <w:rFonts w:hint="eastAsia"/>
        </w:rPr>
        <w:t>粗实</w:t>
      </w:r>
      <w:r>
        <w:rPr>
          <w:rFonts w:hint="eastAsia"/>
          <w:spacing w:val="1"/>
        </w:rPr>
        <w:t>线绘制</w:t>
      </w:r>
      <w:r>
        <w:rPr>
          <w:rFonts w:hint="eastAsia"/>
        </w:rPr>
        <w:t>；在</w:t>
      </w:r>
      <w:r>
        <w:rPr>
          <w:rFonts w:hint="eastAsia"/>
          <w:spacing w:val="1"/>
        </w:rPr>
        <w:t>剖切平</w:t>
      </w:r>
      <w:r>
        <w:rPr>
          <w:rFonts w:hint="eastAsia"/>
        </w:rPr>
        <w:t>面所</w:t>
      </w:r>
      <w:r>
        <w:rPr>
          <w:rFonts w:hint="eastAsia"/>
          <w:spacing w:val="2"/>
        </w:rPr>
        <w:t>经过的截</w:t>
      </w:r>
      <w:r>
        <w:rPr>
          <w:spacing w:val="2"/>
        </w:rPr>
        <w:t xml:space="preserve"> </w:t>
      </w:r>
      <w:r>
        <w:rPr>
          <w:rFonts w:hint="eastAsia"/>
        </w:rPr>
        <w:t>面上都应用细实线画出材料的图例等，而区别在于以下几点。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118" w:firstLine="420"/>
        <w:jc w:val="both"/>
      </w:pPr>
      <w:r>
        <w:rPr>
          <w:rFonts w:ascii="Times New Roman" w:eastAsiaTheme="minorEastAsia" w:cs="Times New Roman"/>
          <w:spacing w:val="-1"/>
        </w:rPr>
        <w:t>(1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1"/>
        </w:rPr>
        <w:t xml:space="preserve"> </w:t>
      </w:r>
      <w:r>
        <w:rPr>
          <w:rFonts w:hint="eastAsia"/>
          <w:spacing w:val="-4"/>
        </w:rPr>
        <w:t>表达的</w:t>
      </w:r>
      <w:r>
        <w:rPr>
          <w:rFonts w:hint="eastAsia"/>
          <w:spacing w:val="-3"/>
        </w:rPr>
        <w:t>内</w:t>
      </w:r>
      <w:r>
        <w:rPr>
          <w:rFonts w:hint="eastAsia"/>
          <w:spacing w:val="-4"/>
        </w:rPr>
        <w:t>容不</w:t>
      </w:r>
      <w:r>
        <w:rPr>
          <w:rFonts w:hint="eastAsia"/>
          <w:spacing w:val="-3"/>
        </w:rPr>
        <w:t>同</w:t>
      </w:r>
      <w:r>
        <w:rPr>
          <w:rFonts w:hint="eastAsia"/>
          <w:spacing w:val="-4"/>
        </w:rPr>
        <w:t>。</w:t>
      </w:r>
      <w:r>
        <w:rPr>
          <w:rFonts w:hint="eastAsia"/>
          <w:spacing w:val="-3"/>
        </w:rPr>
        <w:t>断</w:t>
      </w:r>
      <w:r>
        <w:rPr>
          <w:rFonts w:hint="eastAsia"/>
          <w:spacing w:val="-4"/>
        </w:rPr>
        <w:t>面图</w:t>
      </w:r>
      <w:r>
        <w:rPr>
          <w:rFonts w:hint="eastAsia"/>
          <w:spacing w:val="-3"/>
        </w:rPr>
        <w:t>只</w:t>
      </w:r>
      <w:r>
        <w:rPr>
          <w:rFonts w:hint="eastAsia"/>
          <w:spacing w:val="-4"/>
        </w:rPr>
        <w:t>画</w:t>
      </w:r>
      <w:r>
        <w:rPr>
          <w:rFonts w:hint="eastAsia"/>
          <w:spacing w:val="-3"/>
        </w:rPr>
        <w:t>出</w:t>
      </w:r>
      <w:r>
        <w:rPr>
          <w:rFonts w:hint="eastAsia"/>
          <w:spacing w:val="-4"/>
        </w:rPr>
        <w:t>被切</w:t>
      </w:r>
      <w:r>
        <w:rPr>
          <w:rFonts w:hint="eastAsia"/>
          <w:spacing w:val="-3"/>
        </w:rPr>
        <w:t>断</w:t>
      </w:r>
      <w:r>
        <w:rPr>
          <w:rFonts w:hint="eastAsia"/>
          <w:spacing w:val="-4"/>
        </w:rPr>
        <w:t>处</w:t>
      </w:r>
      <w:r>
        <w:rPr>
          <w:rFonts w:hint="eastAsia"/>
          <w:spacing w:val="-3"/>
        </w:rPr>
        <w:t>的</w:t>
      </w:r>
      <w:r>
        <w:rPr>
          <w:rFonts w:hint="eastAsia"/>
          <w:spacing w:val="-4"/>
        </w:rPr>
        <w:t>截面</w:t>
      </w:r>
      <w:r>
        <w:rPr>
          <w:rFonts w:hint="eastAsia"/>
          <w:spacing w:val="-3"/>
        </w:rPr>
        <w:t>形</w:t>
      </w:r>
      <w:r>
        <w:rPr>
          <w:rFonts w:hint="eastAsia"/>
          <w:spacing w:val="-4"/>
        </w:rPr>
        <w:t>状</w:t>
      </w:r>
      <w:r>
        <w:rPr>
          <w:rFonts w:hint="eastAsia"/>
          <w:spacing w:val="-3"/>
        </w:rPr>
        <w:t>，</w:t>
      </w:r>
      <w:r>
        <w:rPr>
          <w:rFonts w:hint="eastAsia"/>
          <w:spacing w:val="-4"/>
        </w:rPr>
        <w:t>常用</w:t>
      </w:r>
      <w:r>
        <w:rPr>
          <w:rFonts w:hint="eastAsia"/>
          <w:spacing w:val="-3"/>
        </w:rPr>
        <w:t>来</w:t>
      </w:r>
      <w:r>
        <w:rPr>
          <w:rFonts w:hint="eastAsia"/>
          <w:spacing w:val="-4"/>
        </w:rPr>
        <w:t>表</w:t>
      </w:r>
      <w:r>
        <w:rPr>
          <w:rFonts w:hint="eastAsia"/>
          <w:spacing w:val="-3"/>
        </w:rPr>
        <w:t>达</w:t>
      </w:r>
      <w:r>
        <w:rPr>
          <w:rFonts w:hint="eastAsia"/>
          <w:spacing w:val="-4"/>
        </w:rPr>
        <w:t>形体</w:t>
      </w:r>
      <w:r>
        <w:rPr>
          <w:rFonts w:hint="eastAsia"/>
          <w:spacing w:val="-3"/>
        </w:rPr>
        <w:t>中某</w:t>
      </w:r>
      <w:r>
        <w:rPr>
          <w:rFonts w:hint="eastAsia"/>
          <w:spacing w:val="-2"/>
        </w:rPr>
        <w:t>断</w:t>
      </w:r>
      <w:r>
        <w:rPr>
          <w:rFonts w:hint="eastAsia"/>
          <w:spacing w:val="-3"/>
        </w:rPr>
        <w:t>面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  <w:spacing w:val="-5"/>
        </w:rPr>
        <w:t>形</w:t>
      </w:r>
      <w:r>
        <w:rPr>
          <w:rFonts w:hint="eastAsia"/>
          <w:spacing w:val="-4"/>
        </w:rPr>
        <w:t>状和</w:t>
      </w:r>
      <w:r>
        <w:rPr>
          <w:rFonts w:hint="eastAsia"/>
          <w:spacing w:val="-5"/>
        </w:rPr>
        <w:t>结</w:t>
      </w:r>
      <w:r>
        <w:rPr>
          <w:rFonts w:hint="eastAsia"/>
          <w:spacing w:val="-4"/>
        </w:rPr>
        <w:t>构</w:t>
      </w:r>
      <w:r>
        <w:rPr>
          <w:rFonts w:hint="eastAsia"/>
          <w:spacing w:val="-17"/>
        </w:rPr>
        <w:t>，</w:t>
      </w:r>
      <w:r>
        <w:rPr>
          <w:rFonts w:hint="eastAsia"/>
          <w:spacing w:val="-5"/>
        </w:rPr>
        <w:t>如</w:t>
      </w:r>
      <w:r>
        <w:rPr>
          <w:rFonts w:hint="eastAsia"/>
        </w:rPr>
        <w:t>图</w:t>
      </w:r>
      <w:r>
        <w:rPr>
          <w:spacing w:val="-59"/>
        </w:rPr>
        <w:t xml:space="preserve"> </w:t>
      </w:r>
      <w:r>
        <w:rPr>
          <w:rFonts w:ascii="Times New Roman" w:cs="Times New Roman"/>
          <w:spacing w:val="-2"/>
        </w:rPr>
        <w:t>3.14(a</w:t>
      </w:r>
      <w:r>
        <w:rPr>
          <w:rFonts w:ascii="Times New Roman" w:cs="Times New Roman"/>
          <w:spacing w:val="-3"/>
        </w:rPr>
        <w:t>)</w:t>
      </w:r>
      <w:r>
        <w:rPr>
          <w:rFonts w:hint="eastAsia"/>
          <w:spacing w:val="-5"/>
        </w:rPr>
        <w:t>所</w:t>
      </w:r>
      <w:r>
        <w:rPr>
          <w:rFonts w:hint="eastAsia"/>
          <w:spacing w:val="-4"/>
        </w:rPr>
        <w:t>示</w:t>
      </w:r>
      <w:r>
        <w:rPr>
          <w:rFonts w:hint="eastAsia"/>
          <w:spacing w:val="-17"/>
        </w:rPr>
        <w:t>；</w:t>
      </w:r>
      <w:r>
        <w:rPr>
          <w:rFonts w:hint="eastAsia"/>
          <w:spacing w:val="-4"/>
        </w:rPr>
        <w:t>而</w:t>
      </w:r>
      <w:r>
        <w:rPr>
          <w:rFonts w:hint="eastAsia"/>
          <w:spacing w:val="-5"/>
        </w:rPr>
        <w:t>剖</w:t>
      </w:r>
      <w:r>
        <w:rPr>
          <w:rFonts w:hint="eastAsia"/>
          <w:spacing w:val="-4"/>
        </w:rPr>
        <w:t>面</w:t>
      </w:r>
      <w:r>
        <w:rPr>
          <w:rFonts w:hint="eastAsia"/>
          <w:spacing w:val="-5"/>
        </w:rPr>
        <w:t>图</w:t>
      </w:r>
      <w:r>
        <w:rPr>
          <w:rFonts w:hint="eastAsia"/>
          <w:spacing w:val="-4"/>
        </w:rPr>
        <w:t>则不</w:t>
      </w:r>
      <w:r>
        <w:rPr>
          <w:rFonts w:hint="eastAsia"/>
          <w:spacing w:val="-5"/>
        </w:rPr>
        <w:t>仅</w:t>
      </w:r>
      <w:r>
        <w:rPr>
          <w:rFonts w:hint="eastAsia"/>
          <w:spacing w:val="-4"/>
        </w:rPr>
        <w:t>要</w:t>
      </w:r>
      <w:r>
        <w:rPr>
          <w:rFonts w:hint="eastAsia"/>
          <w:spacing w:val="-5"/>
        </w:rPr>
        <w:t>画</w:t>
      </w:r>
      <w:r>
        <w:rPr>
          <w:rFonts w:hint="eastAsia"/>
          <w:spacing w:val="-4"/>
        </w:rPr>
        <w:t>出被</w:t>
      </w:r>
      <w:r>
        <w:rPr>
          <w:rFonts w:hint="eastAsia"/>
          <w:spacing w:val="-5"/>
        </w:rPr>
        <w:t>切</w:t>
      </w:r>
      <w:r>
        <w:rPr>
          <w:rFonts w:hint="eastAsia"/>
          <w:spacing w:val="-4"/>
        </w:rPr>
        <w:t>断</w:t>
      </w:r>
      <w:r>
        <w:rPr>
          <w:rFonts w:hint="eastAsia"/>
          <w:spacing w:val="-5"/>
        </w:rPr>
        <w:t>处</w:t>
      </w:r>
      <w:r>
        <w:rPr>
          <w:rFonts w:hint="eastAsia"/>
          <w:spacing w:val="-4"/>
        </w:rPr>
        <w:t>的截</w:t>
      </w:r>
      <w:r>
        <w:rPr>
          <w:rFonts w:hint="eastAsia"/>
          <w:spacing w:val="-5"/>
        </w:rPr>
        <w:t>面</w:t>
      </w:r>
      <w:r>
        <w:rPr>
          <w:rFonts w:hint="eastAsia"/>
          <w:spacing w:val="-4"/>
        </w:rPr>
        <w:t>形状</w:t>
      </w:r>
      <w:r>
        <w:rPr>
          <w:rFonts w:hint="eastAsia"/>
          <w:spacing w:val="-18"/>
        </w:rPr>
        <w:t>，</w:t>
      </w:r>
      <w:r>
        <w:rPr>
          <w:rFonts w:hint="eastAsia"/>
          <w:spacing w:val="-4"/>
        </w:rPr>
        <w:t>还要</w:t>
      </w:r>
      <w:r>
        <w:rPr>
          <w:rFonts w:hint="eastAsia"/>
          <w:spacing w:val="-5"/>
        </w:rPr>
        <w:t>画</w:t>
      </w:r>
      <w:r>
        <w:rPr>
          <w:rFonts w:hint="eastAsia"/>
          <w:spacing w:val="-3"/>
        </w:rPr>
        <w:t>出</w:t>
      </w:r>
      <w:r>
        <w:rPr>
          <w:rFonts w:hint="eastAsia"/>
          <w:spacing w:val="-4"/>
        </w:rPr>
        <w:t>形</w:t>
      </w:r>
      <w:r>
        <w:rPr>
          <w:rFonts w:hint="eastAsia"/>
        </w:rPr>
        <w:t>体</w:t>
      </w:r>
      <w:r>
        <w:t xml:space="preserve"> </w:t>
      </w:r>
      <w:r>
        <w:rPr>
          <w:rFonts w:hint="eastAsia"/>
          <w:spacing w:val="-5"/>
        </w:rPr>
        <w:t>被</w:t>
      </w:r>
      <w:r>
        <w:rPr>
          <w:rFonts w:hint="eastAsia"/>
          <w:spacing w:val="-4"/>
        </w:rPr>
        <w:t>剖切</w:t>
      </w:r>
      <w:r>
        <w:rPr>
          <w:rFonts w:hint="eastAsia"/>
          <w:spacing w:val="-5"/>
        </w:rPr>
        <w:t>后</w:t>
      </w:r>
      <w:r>
        <w:rPr>
          <w:rFonts w:hint="eastAsia"/>
          <w:spacing w:val="-4"/>
        </w:rPr>
        <w:t>在</w:t>
      </w:r>
      <w:r>
        <w:rPr>
          <w:rFonts w:hint="eastAsia"/>
          <w:spacing w:val="-5"/>
        </w:rPr>
        <w:t>剖</w:t>
      </w:r>
      <w:r>
        <w:rPr>
          <w:rFonts w:hint="eastAsia"/>
          <w:spacing w:val="-4"/>
        </w:rPr>
        <w:t>切平</w:t>
      </w:r>
      <w:r>
        <w:rPr>
          <w:rFonts w:hint="eastAsia"/>
          <w:spacing w:val="-5"/>
        </w:rPr>
        <w:t>面</w:t>
      </w:r>
      <w:r>
        <w:rPr>
          <w:rFonts w:hint="eastAsia"/>
          <w:spacing w:val="-4"/>
        </w:rPr>
        <w:t>后</w:t>
      </w:r>
      <w:r>
        <w:rPr>
          <w:rFonts w:hint="eastAsia"/>
          <w:spacing w:val="-5"/>
        </w:rPr>
        <w:t>所</w:t>
      </w:r>
      <w:r>
        <w:rPr>
          <w:rFonts w:hint="eastAsia"/>
          <w:spacing w:val="-4"/>
        </w:rPr>
        <w:t>余下</w:t>
      </w:r>
      <w:r>
        <w:rPr>
          <w:rFonts w:hint="eastAsia"/>
          <w:spacing w:val="-5"/>
        </w:rPr>
        <w:t>的</w:t>
      </w:r>
      <w:r>
        <w:rPr>
          <w:rFonts w:hint="eastAsia"/>
          <w:spacing w:val="-4"/>
        </w:rPr>
        <w:t>形</w:t>
      </w:r>
      <w:r>
        <w:rPr>
          <w:rFonts w:hint="eastAsia"/>
          <w:spacing w:val="-5"/>
        </w:rPr>
        <w:t>体</w:t>
      </w:r>
      <w:r>
        <w:rPr>
          <w:rFonts w:hint="eastAsia"/>
          <w:spacing w:val="-4"/>
        </w:rPr>
        <w:t>投影</w:t>
      </w:r>
      <w:r>
        <w:rPr>
          <w:rFonts w:hint="eastAsia"/>
          <w:spacing w:val="-87"/>
        </w:rPr>
        <w:t>，</w:t>
      </w:r>
      <w:r>
        <w:rPr>
          <w:rFonts w:hint="eastAsia"/>
          <w:spacing w:val="-4"/>
        </w:rPr>
        <w:t>用来</w:t>
      </w:r>
      <w:r>
        <w:rPr>
          <w:rFonts w:hint="eastAsia"/>
          <w:spacing w:val="-5"/>
        </w:rPr>
        <w:t>表</w:t>
      </w:r>
      <w:r>
        <w:rPr>
          <w:rFonts w:hint="eastAsia"/>
          <w:spacing w:val="-4"/>
        </w:rPr>
        <w:t>达形</w:t>
      </w:r>
      <w:r>
        <w:rPr>
          <w:rFonts w:hint="eastAsia"/>
          <w:spacing w:val="-5"/>
        </w:rPr>
        <w:t>体</w:t>
      </w:r>
      <w:r>
        <w:rPr>
          <w:rFonts w:hint="eastAsia"/>
          <w:spacing w:val="-4"/>
        </w:rPr>
        <w:t>内</w:t>
      </w:r>
      <w:r>
        <w:rPr>
          <w:rFonts w:hint="eastAsia"/>
          <w:spacing w:val="-5"/>
        </w:rPr>
        <w:t>部</w:t>
      </w:r>
      <w:r>
        <w:rPr>
          <w:rFonts w:hint="eastAsia"/>
          <w:spacing w:val="-4"/>
        </w:rPr>
        <w:t>形状</w:t>
      </w:r>
      <w:r>
        <w:rPr>
          <w:rFonts w:hint="eastAsia"/>
          <w:spacing w:val="-5"/>
        </w:rPr>
        <w:t>和</w:t>
      </w:r>
      <w:r>
        <w:rPr>
          <w:rFonts w:hint="eastAsia"/>
          <w:spacing w:val="-4"/>
        </w:rPr>
        <w:t>机构</w:t>
      </w:r>
      <w:r>
        <w:rPr>
          <w:rFonts w:hint="eastAsia"/>
          <w:spacing w:val="-87"/>
        </w:rPr>
        <w:t>，</w:t>
      </w:r>
      <w:r>
        <w:rPr>
          <w:rFonts w:hint="eastAsia"/>
          <w:spacing w:val="-4"/>
        </w:rPr>
        <w:t>如</w:t>
      </w:r>
      <w:r>
        <w:rPr>
          <w:rFonts w:hint="eastAsia"/>
        </w:rPr>
        <w:t>图</w:t>
      </w:r>
      <w:r>
        <w:rPr>
          <w:spacing w:val="-59"/>
        </w:rPr>
        <w:t xml:space="preserve"> </w:t>
      </w:r>
      <w:r>
        <w:rPr>
          <w:rFonts w:ascii="Times New Roman" w:cs="Times New Roman"/>
          <w:spacing w:val="-2"/>
        </w:rPr>
        <w:t>3.14(b</w:t>
      </w:r>
      <w:r>
        <w:rPr>
          <w:rFonts w:ascii="Times New Roman" w:cs="Times New Roman"/>
          <w:spacing w:val="-3"/>
        </w:rPr>
        <w:t>)</w:t>
      </w:r>
      <w:r>
        <w:rPr>
          <w:rFonts w:hint="eastAsia"/>
        </w:rPr>
        <w:t>所</w:t>
      </w:r>
      <w:r>
        <w:rPr>
          <w:rFonts w:hint="eastAsia"/>
          <w:spacing w:val="1"/>
        </w:rPr>
        <w:t>示</w:t>
      </w:r>
      <w:r>
        <w:rPr>
          <w:rFonts w:hint="eastAsia"/>
        </w:rPr>
        <w:t>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51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781550" cy="16827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0"/>
          <w:numId w:val="3"/>
        </w:numPr>
        <w:tabs>
          <w:tab w:val="left" w:pos="2026"/>
          <w:tab w:val="left" w:pos="6015"/>
        </w:tabs>
        <w:kinsoku w:val="0"/>
        <w:overflowPunct w:val="0"/>
        <w:spacing w:before="96"/>
        <w:ind w:left="2026"/>
        <w:rPr>
          <w:sz w:val="18"/>
          <w:szCs w:val="18"/>
        </w:rPr>
      </w:pPr>
      <w:r>
        <w:rPr>
          <w:sz w:val="18"/>
          <w:szCs w:val="18"/>
        </w:rPr>
        <w:t>(b)</w:t>
      </w:r>
      <w:r>
        <w:rPr>
          <w:sz w:val="18"/>
          <w:szCs w:val="18"/>
        </w:rPr>
        <w:tab/>
        <w:t>(c)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6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3.1</w:t>
      </w:r>
      <w:r>
        <w:rPr>
          <w:rFonts w:ascii="Arial" w:eastAsia="黑体" w:hAnsi="Arial" w:cs="Arial"/>
          <w:sz w:val="18"/>
          <w:szCs w:val="18"/>
        </w:rPr>
        <w:t xml:space="preserve">4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断</w:t>
      </w:r>
      <w:r>
        <w:rPr>
          <w:rFonts w:ascii="黑体" w:eastAsia="黑体" w:hAnsi="Arial" w:cs="黑体" w:hint="eastAsia"/>
          <w:spacing w:val="1"/>
          <w:sz w:val="18"/>
          <w:szCs w:val="18"/>
        </w:rPr>
        <w:t>面</w:t>
      </w:r>
      <w:r>
        <w:rPr>
          <w:rFonts w:ascii="黑体" w:eastAsia="黑体" w:hAnsi="Arial" w:cs="黑体" w:hint="eastAsia"/>
          <w:sz w:val="18"/>
          <w:szCs w:val="18"/>
        </w:rPr>
        <w:t>图与剖面图的区别</w:t>
      </w:r>
    </w:p>
    <w:p w:rsidR="00800CFE" w:rsidRDefault="00800CFE" w:rsidP="00800CFE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800CFE" w:rsidRDefault="00800CFE" w:rsidP="00800CFE">
      <w:pPr>
        <w:tabs>
          <w:tab w:val="left" w:pos="2699"/>
          <w:tab w:val="left" w:pos="5789"/>
        </w:tabs>
        <w:kinsoku w:val="0"/>
        <w:overflowPunct w:val="0"/>
        <w:ind w:left="880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 xml:space="preserve">(a)  </w:t>
      </w:r>
      <w:r>
        <w:rPr>
          <w:rFonts w:ascii="宋体" w:eastAsia="宋体" w:cs="宋体" w:hint="eastAsia"/>
          <w:sz w:val="18"/>
          <w:szCs w:val="18"/>
        </w:rPr>
        <w:t>断面图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(b)  </w:t>
      </w:r>
      <w:r>
        <w:rPr>
          <w:rFonts w:ascii="宋体" w:eastAsia="宋体" w:cs="宋体" w:hint="eastAsia"/>
          <w:sz w:val="18"/>
          <w:szCs w:val="18"/>
        </w:rPr>
        <w:t>剖面图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(c)  </w:t>
      </w:r>
      <w:r>
        <w:rPr>
          <w:rFonts w:ascii="宋体" w:eastAsia="宋体" w:cs="宋体" w:hint="eastAsia"/>
          <w:sz w:val="18"/>
          <w:szCs w:val="18"/>
        </w:rPr>
        <w:t>立体图</w:t>
      </w:r>
    </w:p>
    <w:p w:rsidR="00800CFE" w:rsidRDefault="00800CFE" w:rsidP="00800CFE">
      <w:pPr>
        <w:kinsoku w:val="0"/>
        <w:overflowPunct w:val="0"/>
        <w:spacing w:before="4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60"/>
        <w:rPr>
          <w:rFonts w:ascii="Microsoft JhengHei" w:eastAsia="Microsoft JhengHei" w:cs="Microsoft JhengHei"/>
          <w:sz w:val="18"/>
          <w:szCs w:val="18"/>
        </w:rPr>
      </w:pPr>
      <w:r>
        <w:rPr>
          <w:noProof/>
          <w:position w:val="-12"/>
        </w:rPr>
        <w:drawing>
          <wp:inline distT="0" distB="0" distL="0" distR="0">
            <wp:extent cx="381000" cy="361950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rFonts w:ascii="Microsoft JhengHei" w:eastAsia="Microsoft JhengHei" w:cs="Microsoft JhengHei" w:hint="eastAsia"/>
          <w:sz w:val="18"/>
          <w:szCs w:val="18"/>
        </w:rPr>
        <w:t>特别提示</w:t>
      </w:r>
    </w:p>
    <w:p w:rsidR="00800CFE" w:rsidRDefault="00800CFE" w:rsidP="00800CFE">
      <w:pPr>
        <w:tabs>
          <w:tab w:val="left" w:pos="841"/>
        </w:tabs>
        <w:kinsoku w:val="0"/>
        <w:overflowPunct w:val="0"/>
        <w:spacing w:before="5" w:line="280" w:lineRule="exact"/>
        <w:ind w:left="841" w:right="218" w:hanging="341"/>
        <w:rPr>
          <w:rFonts w:ascii="楷体" w:eastAsia="楷体" w:cs="楷体"/>
          <w:sz w:val="18"/>
          <w:szCs w:val="18"/>
        </w:rPr>
      </w:pPr>
      <w:r>
        <w:rPr>
          <w:rFonts w:ascii="Arial" w:hAnsi="Arial" w:cs="Arial"/>
          <w:w w:val="185"/>
          <w:sz w:val="18"/>
          <w:szCs w:val="18"/>
        </w:rPr>
        <w:t>•</w:t>
      </w:r>
      <w:r>
        <w:rPr>
          <w:rFonts w:ascii="Arial" w:hAnsi="Arial" w:cs="Arial"/>
          <w:w w:val="185"/>
          <w:sz w:val="18"/>
          <w:szCs w:val="18"/>
        </w:rPr>
        <w:tab/>
      </w:r>
      <w:r>
        <w:rPr>
          <w:rFonts w:ascii="楷体" w:eastAsia="楷体" w:hAnsi="Arial" w:cs="楷体" w:hint="eastAsia"/>
          <w:spacing w:val="1"/>
          <w:sz w:val="18"/>
          <w:szCs w:val="18"/>
        </w:rPr>
        <w:t>断面图本身</w:t>
      </w:r>
      <w:r>
        <w:rPr>
          <w:rFonts w:ascii="楷体" w:eastAsia="楷体" w:hAnsi="Arial" w:cs="楷体" w:hint="eastAsia"/>
          <w:sz w:val="18"/>
          <w:szCs w:val="18"/>
        </w:rPr>
        <w:t>只</w:t>
      </w:r>
      <w:r>
        <w:rPr>
          <w:rFonts w:ascii="楷体" w:eastAsia="楷体" w:hAnsi="Arial" w:cs="楷体" w:hint="eastAsia"/>
          <w:spacing w:val="1"/>
          <w:sz w:val="18"/>
          <w:szCs w:val="18"/>
        </w:rPr>
        <w:t>是一个平面</w:t>
      </w:r>
      <w:r>
        <w:rPr>
          <w:rFonts w:eastAsia="楷体"/>
          <w:spacing w:val="1"/>
          <w:sz w:val="18"/>
          <w:szCs w:val="18"/>
        </w:rPr>
        <w:t>(</w:t>
      </w:r>
      <w:r>
        <w:rPr>
          <w:rFonts w:ascii="楷体" w:eastAsia="楷体" w:cs="楷体" w:hint="eastAsia"/>
          <w:sz w:val="18"/>
          <w:szCs w:val="18"/>
        </w:rPr>
        <w:t>截</w:t>
      </w:r>
      <w:r>
        <w:rPr>
          <w:rFonts w:ascii="楷体" w:eastAsia="楷体" w:cs="楷体" w:hint="eastAsia"/>
          <w:spacing w:val="1"/>
          <w:sz w:val="18"/>
          <w:szCs w:val="18"/>
        </w:rPr>
        <w:t>面图形</w:t>
      </w:r>
      <w:r>
        <w:rPr>
          <w:rFonts w:eastAsia="楷体"/>
          <w:spacing w:val="1"/>
          <w:sz w:val="18"/>
          <w:szCs w:val="18"/>
        </w:rPr>
        <w:t>)</w:t>
      </w:r>
      <w:r>
        <w:rPr>
          <w:rFonts w:ascii="楷体" w:eastAsia="楷体" w:cs="楷体" w:hint="eastAsia"/>
          <w:spacing w:val="1"/>
          <w:sz w:val="18"/>
          <w:szCs w:val="18"/>
        </w:rPr>
        <w:t>的投</w:t>
      </w:r>
      <w:r>
        <w:rPr>
          <w:rFonts w:ascii="楷体" w:eastAsia="楷体" w:cs="楷体" w:hint="eastAsia"/>
          <w:sz w:val="18"/>
          <w:szCs w:val="18"/>
        </w:rPr>
        <w:t>影</w:t>
      </w:r>
      <w:r>
        <w:rPr>
          <w:rFonts w:ascii="楷体" w:eastAsia="楷体" w:cs="楷体" w:hint="eastAsia"/>
          <w:spacing w:val="1"/>
          <w:sz w:val="18"/>
          <w:szCs w:val="18"/>
        </w:rPr>
        <w:t>，而剖面图</w:t>
      </w:r>
      <w:r>
        <w:rPr>
          <w:rFonts w:ascii="楷体" w:eastAsia="楷体" w:cs="楷体" w:hint="eastAsia"/>
          <w:sz w:val="18"/>
          <w:szCs w:val="18"/>
        </w:rPr>
        <w:t>则</w:t>
      </w:r>
      <w:r>
        <w:rPr>
          <w:rFonts w:ascii="楷体" w:eastAsia="楷体" w:cs="楷体" w:hint="eastAsia"/>
          <w:spacing w:val="1"/>
          <w:sz w:val="18"/>
          <w:szCs w:val="18"/>
        </w:rPr>
        <w:t>是部分形体</w:t>
      </w:r>
      <w:r>
        <w:rPr>
          <w:rFonts w:ascii="楷体" w:eastAsia="楷体" w:cs="楷体" w:hint="eastAsia"/>
          <w:sz w:val="18"/>
          <w:szCs w:val="18"/>
        </w:rPr>
        <w:t>的</w:t>
      </w:r>
      <w:r>
        <w:rPr>
          <w:rFonts w:ascii="楷体" w:eastAsia="楷体" w:cs="楷体" w:hint="eastAsia"/>
          <w:spacing w:val="1"/>
          <w:sz w:val="18"/>
          <w:szCs w:val="18"/>
        </w:rPr>
        <w:t>投影。实际</w:t>
      </w:r>
      <w:r>
        <w:rPr>
          <w:rFonts w:ascii="楷体" w:eastAsia="楷体" w:cs="楷体" w:hint="eastAsia"/>
          <w:sz w:val="18"/>
          <w:szCs w:val="18"/>
        </w:rPr>
        <w:t>上</w:t>
      </w:r>
      <w:r>
        <w:rPr>
          <w:rFonts w:ascii="楷体" w:eastAsia="楷体" w:cs="楷体" w:hint="eastAsia"/>
          <w:spacing w:val="1"/>
          <w:sz w:val="18"/>
          <w:szCs w:val="18"/>
        </w:rPr>
        <w:t>，剖面图中</w:t>
      </w:r>
      <w:r>
        <w:rPr>
          <w:rFonts w:ascii="楷体" w:eastAsia="楷体" w:cs="楷体"/>
          <w:spacing w:val="1"/>
          <w:sz w:val="18"/>
          <w:szCs w:val="18"/>
        </w:rPr>
        <w:t xml:space="preserve"> </w:t>
      </w:r>
      <w:r>
        <w:rPr>
          <w:rFonts w:ascii="楷体" w:eastAsia="楷体" w:cs="楷体" w:hint="eastAsia"/>
          <w:sz w:val="18"/>
          <w:szCs w:val="18"/>
        </w:rPr>
        <w:t>包含断面图，即剖面图是“体”的投影，断面图只是“面”的投影，这是两者实质上的区别。</w:t>
      </w:r>
    </w:p>
    <w:p w:rsidR="00800CFE" w:rsidRDefault="00800CFE" w:rsidP="00800CFE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222" w:firstLine="420"/>
        <w:jc w:val="both"/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>)</w:t>
      </w:r>
      <w:r>
        <w:rPr>
          <w:rFonts w:ascii="Times New Roman" w:eastAsiaTheme="minorEastAsia" w:cs="Times New Roman"/>
          <w:spacing w:val="3"/>
        </w:rPr>
        <w:t xml:space="preserve"> </w:t>
      </w:r>
      <w:proofErr w:type="gramStart"/>
      <w:r>
        <w:rPr>
          <w:rFonts w:hint="eastAsia"/>
          <w:spacing w:val="2"/>
        </w:rPr>
        <w:t>剖切</w:t>
      </w:r>
      <w:r>
        <w:rPr>
          <w:rFonts w:hint="eastAsia"/>
          <w:spacing w:val="3"/>
        </w:rPr>
        <w:t>情况</w:t>
      </w:r>
      <w:proofErr w:type="gramEnd"/>
      <w:r>
        <w:rPr>
          <w:rFonts w:hint="eastAsia"/>
          <w:spacing w:val="2"/>
        </w:rPr>
        <w:t>不同</w:t>
      </w:r>
      <w:r>
        <w:rPr>
          <w:rFonts w:hint="eastAsia"/>
          <w:spacing w:val="3"/>
        </w:rPr>
        <w:t>。</w:t>
      </w:r>
      <w:r>
        <w:rPr>
          <w:rFonts w:hint="eastAsia"/>
          <w:spacing w:val="2"/>
        </w:rPr>
        <w:t>剖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图可</w:t>
      </w:r>
      <w:r>
        <w:rPr>
          <w:rFonts w:hint="eastAsia"/>
          <w:spacing w:val="3"/>
        </w:rPr>
        <w:t>采</w:t>
      </w:r>
      <w:r>
        <w:rPr>
          <w:rFonts w:hint="eastAsia"/>
          <w:spacing w:val="2"/>
        </w:rPr>
        <w:t>用</w:t>
      </w:r>
      <w:r>
        <w:rPr>
          <w:rFonts w:hint="eastAsia"/>
          <w:spacing w:val="3"/>
        </w:rPr>
        <w:t>多</w:t>
      </w:r>
      <w:r>
        <w:rPr>
          <w:rFonts w:hint="eastAsia"/>
          <w:spacing w:val="2"/>
        </w:rPr>
        <w:t>个平</w:t>
      </w:r>
      <w:r>
        <w:rPr>
          <w:rFonts w:hint="eastAsia"/>
          <w:spacing w:val="3"/>
        </w:rPr>
        <w:t>行</w:t>
      </w:r>
      <w:proofErr w:type="gramStart"/>
      <w:r>
        <w:rPr>
          <w:rFonts w:hint="eastAsia"/>
          <w:spacing w:val="2"/>
        </w:rPr>
        <w:t>剖</w:t>
      </w:r>
      <w:proofErr w:type="gramEnd"/>
      <w:r>
        <w:rPr>
          <w:rFonts w:hint="eastAsia"/>
          <w:spacing w:val="3"/>
        </w:rPr>
        <w:t>切</w:t>
      </w:r>
      <w:r>
        <w:rPr>
          <w:rFonts w:hint="eastAsia"/>
          <w:spacing w:val="2"/>
        </w:rPr>
        <w:t>平面</w:t>
      </w:r>
      <w:r>
        <w:rPr>
          <w:rFonts w:hint="eastAsia"/>
          <w:spacing w:val="3"/>
        </w:rPr>
        <w:t>，</w:t>
      </w:r>
      <w:r>
        <w:rPr>
          <w:rFonts w:hint="eastAsia"/>
          <w:spacing w:val="2"/>
        </w:rPr>
        <w:t>可</w:t>
      </w:r>
      <w:r>
        <w:rPr>
          <w:rFonts w:hint="eastAsia"/>
          <w:spacing w:val="3"/>
        </w:rPr>
        <w:t>转</w:t>
      </w:r>
      <w:r>
        <w:rPr>
          <w:rFonts w:hint="eastAsia"/>
          <w:spacing w:val="2"/>
        </w:rPr>
        <w:t>折绘</w:t>
      </w:r>
      <w:r>
        <w:rPr>
          <w:rFonts w:hint="eastAsia"/>
          <w:spacing w:val="3"/>
        </w:rPr>
        <w:t>制</w:t>
      </w:r>
      <w:r>
        <w:rPr>
          <w:rFonts w:hint="eastAsia"/>
          <w:spacing w:val="2"/>
        </w:rPr>
        <w:t>成</w:t>
      </w:r>
      <w:r>
        <w:rPr>
          <w:rFonts w:hint="eastAsia"/>
          <w:spacing w:val="3"/>
        </w:rPr>
        <w:t>阶</w:t>
      </w:r>
      <w:r>
        <w:rPr>
          <w:rFonts w:hint="eastAsia"/>
          <w:spacing w:val="2"/>
        </w:rPr>
        <w:t>梯剖</w:t>
      </w:r>
      <w:r>
        <w:rPr>
          <w:rFonts w:hint="eastAsia"/>
          <w:spacing w:val="3"/>
        </w:rPr>
        <w:t>面</w:t>
      </w:r>
      <w:r>
        <w:rPr>
          <w:rFonts w:hint="eastAsia"/>
          <w:spacing w:val="2"/>
        </w:rPr>
        <w:t>图</w:t>
      </w:r>
      <w:r>
        <w:rPr>
          <w:rFonts w:hint="eastAsia"/>
          <w:spacing w:val="3"/>
        </w:rPr>
        <w:t>；</w:t>
      </w:r>
      <w:r>
        <w:rPr>
          <w:rFonts w:hint="eastAsia"/>
        </w:rPr>
        <w:t>而</w:t>
      </w:r>
      <w:r>
        <w:t xml:space="preserve"> </w:t>
      </w:r>
      <w:r>
        <w:rPr>
          <w:rFonts w:hint="eastAsia"/>
        </w:rPr>
        <w:t>断面图则不能，它只反映单一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</w:rPr>
        <w:t>切平面的断面特征。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218" w:firstLine="420"/>
        <w:jc w:val="both"/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 xml:space="preserve">) </w:t>
      </w:r>
      <w:r>
        <w:rPr>
          <w:rFonts w:hint="eastAsia"/>
        </w:rPr>
        <w:t>标注不同</w:t>
      </w:r>
      <w:r>
        <w:rPr>
          <w:rFonts w:hint="eastAsia"/>
          <w:spacing w:val="-20"/>
        </w:rPr>
        <w:t>。</w:t>
      </w:r>
      <w:r>
        <w:rPr>
          <w:rFonts w:hint="eastAsia"/>
        </w:rPr>
        <w:t>断面图用剖切线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两段</w:t>
      </w:r>
      <w:proofErr w:type="gramStart"/>
      <w:r>
        <w:rPr>
          <w:rFonts w:hint="eastAsia"/>
        </w:rPr>
        <w:t>短粗线</w:t>
      </w:r>
      <w:proofErr w:type="gramEnd"/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表明</w:t>
      </w:r>
      <w:proofErr w:type="gramStart"/>
      <w:r>
        <w:rPr>
          <w:rFonts w:hint="eastAsia"/>
        </w:rPr>
        <w:t>剖</w:t>
      </w:r>
      <w:proofErr w:type="gramEnd"/>
      <w:r>
        <w:rPr>
          <w:rFonts w:hint="eastAsia"/>
        </w:rPr>
        <w:t>切平面的位置</w:t>
      </w:r>
      <w:r>
        <w:rPr>
          <w:rFonts w:hint="eastAsia"/>
          <w:spacing w:val="-20"/>
        </w:rPr>
        <w:t>，</w:t>
      </w:r>
      <w:r>
        <w:rPr>
          <w:rFonts w:hint="eastAsia"/>
        </w:rPr>
        <w:t>而剖切后的投影方</w:t>
      </w:r>
      <w:r>
        <w:t xml:space="preserve"> </w:t>
      </w:r>
      <w:proofErr w:type="gramStart"/>
      <w:r>
        <w:rPr>
          <w:rFonts w:hint="eastAsia"/>
          <w:spacing w:val="1"/>
        </w:rPr>
        <w:t>向只是</w:t>
      </w:r>
      <w:proofErr w:type="gramEnd"/>
      <w:r>
        <w:rPr>
          <w:rFonts w:hint="eastAsia"/>
        </w:rPr>
        <w:t>用剖</w:t>
      </w:r>
      <w:r>
        <w:rPr>
          <w:rFonts w:hint="eastAsia"/>
          <w:spacing w:val="1"/>
        </w:rPr>
        <w:t>面编号</w:t>
      </w:r>
      <w:r>
        <w:rPr>
          <w:rFonts w:hint="eastAsia"/>
        </w:rPr>
        <w:t>的</w:t>
      </w:r>
      <w:proofErr w:type="gramStart"/>
      <w:r>
        <w:rPr>
          <w:rFonts w:hint="eastAsia"/>
        </w:rPr>
        <w:t>注</w:t>
      </w:r>
      <w:r>
        <w:rPr>
          <w:rFonts w:hint="eastAsia"/>
          <w:spacing w:val="1"/>
        </w:rPr>
        <w:t>写位置</w:t>
      </w:r>
      <w:proofErr w:type="gramEnd"/>
      <w:r>
        <w:rPr>
          <w:rFonts w:hint="eastAsia"/>
        </w:rPr>
        <w:t>予以</w:t>
      </w:r>
      <w:r>
        <w:rPr>
          <w:rFonts w:hint="eastAsia"/>
          <w:spacing w:val="1"/>
        </w:rPr>
        <w:t>表明；</w:t>
      </w:r>
      <w:r>
        <w:rPr>
          <w:rFonts w:hint="eastAsia"/>
        </w:rPr>
        <w:t>而剖</w:t>
      </w:r>
      <w:r>
        <w:rPr>
          <w:rFonts w:hint="eastAsia"/>
          <w:spacing w:val="1"/>
        </w:rPr>
        <w:t>面图的</w:t>
      </w:r>
      <w:r>
        <w:rPr>
          <w:rFonts w:hint="eastAsia"/>
        </w:rPr>
        <w:t>标注</w:t>
      </w:r>
      <w:r>
        <w:rPr>
          <w:rFonts w:hint="eastAsia"/>
          <w:spacing w:val="1"/>
        </w:rPr>
        <w:t>除了用</w:t>
      </w:r>
      <w:proofErr w:type="gramStart"/>
      <w:r>
        <w:rPr>
          <w:rFonts w:hint="eastAsia"/>
        </w:rPr>
        <w:t>编号</w:t>
      </w:r>
      <w:r>
        <w:rPr>
          <w:rFonts w:hint="eastAsia"/>
          <w:spacing w:val="1"/>
        </w:rPr>
        <w:t>注写外</w:t>
      </w:r>
      <w:proofErr w:type="gramEnd"/>
      <w:r>
        <w:rPr>
          <w:rFonts w:hint="eastAsia"/>
        </w:rPr>
        <w:t>，还</w:t>
      </w:r>
      <w:r>
        <w:rPr>
          <w:rFonts w:hint="eastAsia"/>
          <w:spacing w:val="2"/>
        </w:rPr>
        <w:t>需</w:t>
      </w:r>
      <w:proofErr w:type="gramStart"/>
      <w:r>
        <w:rPr>
          <w:rFonts w:hint="eastAsia"/>
          <w:spacing w:val="2"/>
        </w:rPr>
        <w:t>在剖切</w:t>
      </w:r>
      <w:proofErr w:type="gramEnd"/>
      <w:r>
        <w:rPr>
          <w:spacing w:val="2"/>
        </w:rPr>
        <w:t xml:space="preserve"> </w:t>
      </w:r>
      <w:r>
        <w:rPr>
          <w:rFonts w:hint="eastAsia"/>
        </w:rPr>
        <w:t>位置线的两端部加上垂直短线，以表明投影方向。</w:t>
      </w:r>
    </w:p>
    <w:p w:rsidR="00800CFE" w:rsidRDefault="00800CFE" w:rsidP="00800CFE">
      <w:pPr>
        <w:pStyle w:val="a3"/>
        <w:tabs>
          <w:tab w:val="left" w:pos="838"/>
        </w:tabs>
        <w:kinsoku w:val="0"/>
        <w:overflowPunct w:val="0"/>
        <w:spacing w:before="94" w:line="328" w:lineRule="auto"/>
        <w:ind w:right="118" w:hanging="420"/>
        <w:rPr>
          <w:rFonts w:ascii="楷体" w:eastAsia="楷体" w:cs="楷体"/>
        </w:rPr>
      </w:pPr>
      <w:r>
        <w:rPr>
          <w:rFonts w:ascii="Arial" w:eastAsiaTheme="minorEastAsia" w:hAnsi="Arial" w:cs="Arial"/>
          <w:spacing w:val="-1"/>
        </w:rPr>
        <w:t>3.2.</w:t>
      </w:r>
      <w:r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ab/>
      </w:r>
      <w:r>
        <w:rPr>
          <w:rFonts w:ascii="Microsoft JhengHei" w:eastAsia="Microsoft JhengHei" w:hAnsi="Arial" w:cs="Microsoft JhengHei" w:hint="eastAsia"/>
        </w:rPr>
        <w:t>断</w:t>
      </w:r>
      <w:r>
        <w:rPr>
          <w:rFonts w:ascii="Microsoft JhengHei" w:eastAsia="Microsoft JhengHei" w:hAnsi="Arial" w:cs="Microsoft JhengHei" w:hint="eastAsia"/>
          <w:spacing w:val="-2"/>
        </w:rPr>
        <w:t>面</w:t>
      </w:r>
      <w:r>
        <w:rPr>
          <w:rFonts w:ascii="Microsoft JhengHei" w:eastAsia="Microsoft JhengHei" w:hAnsi="Arial" w:cs="Microsoft JhengHei" w:hint="eastAsia"/>
        </w:rPr>
        <w:t>图的类型</w:t>
      </w:r>
      <w:r>
        <w:rPr>
          <w:rFonts w:ascii="Microsoft JhengHei" w:eastAsia="Microsoft JhengHei" w:hAnsi="Arial" w:cs="Microsoft JhengHei"/>
        </w:rPr>
        <w:t xml:space="preserve"> </w:t>
      </w:r>
      <w:r>
        <w:rPr>
          <w:rFonts w:hAnsi="Arial" w:hint="eastAsia"/>
        </w:rPr>
        <w:t>根</w:t>
      </w:r>
      <w:r>
        <w:rPr>
          <w:rFonts w:hAnsi="Arial" w:hint="eastAsia"/>
          <w:spacing w:val="-5"/>
        </w:rPr>
        <w:t>据</w:t>
      </w:r>
      <w:r>
        <w:rPr>
          <w:rFonts w:hAnsi="Arial" w:hint="eastAsia"/>
          <w:spacing w:val="-4"/>
        </w:rPr>
        <w:t>断面图</w:t>
      </w:r>
      <w:r>
        <w:rPr>
          <w:rFonts w:hAnsi="Arial" w:hint="eastAsia"/>
          <w:spacing w:val="-5"/>
        </w:rPr>
        <w:t>在</w:t>
      </w:r>
      <w:r>
        <w:rPr>
          <w:rFonts w:hAnsi="Arial" w:hint="eastAsia"/>
          <w:spacing w:val="-4"/>
        </w:rPr>
        <w:t>视图</w:t>
      </w:r>
      <w:r>
        <w:rPr>
          <w:rFonts w:hAnsi="Arial" w:hint="eastAsia"/>
          <w:spacing w:val="-5"/>
        </w:rPr>
        <w:t>上</w:t>
      </w:r>
      <w:r>
        <w:rPr>
          <w:rFonts w:hAnsi="Arial" w:hint="eastAsia"/>
          <w:spacing w:val="-4"/>
        </w:rPr>
        <w:t>的</w:t>
      </w:r>
      <w:r>
        <w:rPr>
          <w:rFonts w:hAnsi="Arial" w:hint="eastAsia"/>
          <w:spacing w:val="-5"/>
        </w:rPr>
        <w:t>位</w:t>
      </w:r>
      <w:r>
        <w:rPr>
          <w:rFonts w:hAnsi="Arial" w:hint="eastAsia"/>
          <w:spacing w:val="-4"/>
        </w:rPr>
        <w:t>置不</w:t>
      </w:r>
      <w:r>
        <w:rPr>
          <w:rFonts w:hAnsi="Arial" w:hint="eastAsia"/>
          <w:spacing w:val="-5"/>
        </w:rPr>
        <w:t>同</w:t>
      </w:r>
      <w:r>
        <w:rPr>
          <w:rFonts w:hAnsi="Arial" w:hint="eastAsia"/>
          <w:spacing w:val="-70"/>
        </w:rPr>
        <w:t>，</w:t>
      </w:r>
      <w:r>
        <w:rPr>
          <w:rFonts w:hAnsi="Arial" w:hint="eastAsia"/>
          <w:spacing w:val="-4"/>
        </w:rPr>
        <w:t>将</w:t>
      </w:r>
      <w:r>
        <w:rPr>
          <w:rFonts w:hAnsi="Arial" w:hint="eastAsia"/>
          <w:spacing w:val="-5"/>
        </w:rPr>
        <w:t>断</w:t>
      </w:r>
      <w:r>
        <w:rPr>
          <w:rFonts w:hAnsi="Arial" w:hint="eastAsia"/>
          <w:spacing w:val="-4"/>
        </w:rPr>
        <w:t>面图</w:t>
      </w:r>
      <w:r>
        <w:rPr>
          <w:rFonts w:hAnsi="Arial" w:hint="eastAsia"/>
          <w:spacing w:val="-5"/>
        </w:rPr>
        <w:t>分</w:t>
      </w:r>
      <w:r>
        <w:rPr>
          <w:rFonts w:hAnsi="Arial" w:hint="eastAsia"/>
          <w:spacing w:val="-4"/>
        </w:rPr>
        <w:t>为</w:t>
      </w:r>
      <w:r>
        <w:rPr>
          <w:rFonts w:hAnsi="Arial" w:hint="eastAsia"/>
          <w:spacing w:val="-5"/>
        </w:rPr>
        <w:t>移</w:t>
      </w:r>
      <w:r>
        <w:rPr>
          <w:rFonts w:hAnsi="Arial" w:hint="eastAsia"/>
          <w:spacing w:val="-4"/>
        </w:rPr>
        <w:t>出断</w:t>
      </w:r>
      <w:r>
        <w:rPr>
          <w:rFonts w:hAnsi="Arial" w:hint="eastAsia"/>
          <w:spacing w:val="-5"/>
        </w:rPr>
        <w:t>面</w:t>
      </w:r>
      <w:r>
        <w:rPr>
          <w:rFonts w:hAnsi="Arial" w:hint="eastAsia"/>
          <w:spacing w:val="-4"/>
        </w:rPr>
        <w:t>图</w:t>
      </w:r>
      <w:r>
        <w:rPr>
          <w:rFonts w:hAnsi="Arial" w:hint="eastAsia"/>
          <w:spacing w:val="-70"/>
        </w:rPr>
        <w:t>、</w:t>
      </w:r>
      <w:r>
        <w:rPr>
          <w:rFonts w:hAnsi="Arial" w:hint="eastAsia"/>
          <w:spacing w:val="-5"/>
        </w:rPr>
        <w:t>中</w:t>
      </w:r>
      <w:r>
        <w:rPr>
          <w:rFonts w:hAnsi="Arial" w:hint="eastAsia"/>
          <w:spacing w:val="-4"/>
        </w:rPr>
        <w:t>断断</w:t>
      </w:r>
      <w:r>
        <w:rPr>
          <w:rFonts w:hAnsi="Arial" w:hint="eastAsia"/>
          <w:spacing w:val="-5"/>
        </w:rPr>
        <w:t>面</w:t>
      </w:r>
      <w:r>
        <w:rPr>
          <w:rFonts w:hAnsi="Arial" w:hint="eastAsia"/>
          <w:spacing w:val="-4"/>
        </w:rPr>
        <w:t>图</w:t>
      </w:r>
      <w:r>
        <w:rPr>
          <w:rFonts w:hAnsi="Arial" w:hint="eastAsia"/>
          <w:spacing w:val="-5"/>
        </w:rPr>
        <w:t>和</w:t>
      </w:r>
      <w:r>
        <w:rPr>
          <w:rFonts w:hAnsi="Arial" w:hint="eastAsia"/>
          <w:spacing w:val="-4"/>
        </w:rPr>
        <w:t>重合</w:t>
      </w:r>
      <w:r>
        <w:rPr>
          <w:rFonts w:hAnsi="Arial" w:hint="eastAsia"/>
          <w:spacing w:val="-5"/>
        </w:rPr>
        <w:t>断</w:t>
      </w:r>
      <w:r>
        <w:rPr>
          <w:rFonts w:hAnsi="Arial" w:hint="eastAsia"/>
          <w:spacing w:val="-4"/>
        </w:rPr>
        <w:t>面图。</w:t>
      </w:r>
      <w:r>
        <w:rPr>
          <w:rFonts w:hAnsi="Arial"/>
          <w:spacing w:val="-4"/>
        </w:rPr>
        <w:t xml:space="preserve"> </w:t>
      </w:r>
      <w:r>
        <w:rPr>
          <w:rFonts w:ascii="Times New Roman" w:cs="Times New Roman"/>
          <w:spacing w:val="-1"/>
        </w:rPr>
        <w:t>1</w:t>
      </w:r>
      <w:r>
        <w:rPr>
          <w:rFonts w:ascii="楷体" w:eastAsia="楷体" w:cs="楷体" w:hint="eastAsia"/>
        </w:rPr>
        <w:t>．移出断面图</w:t>
      </w:r>
    </w:p>
    <w:p w:rsidR="00800CFE" w:rsidRDefault="00800CFE" w:rsidP="00800CFE">
      <w:pPr>
        <w:pStyle w:val="a3"/>
        <w:kinsoku w:val="0"/>
        <w:overflowPunct w:val="0"/>
        <w:spacing w:before="32" w:line="312" w:lineRule="exact"/>
        <w:ind w:left="160" w:right="218" w:firstLine="420"/>
        <w:jc w:val="both"/>
      </w:pPr>
      <w:r>
        <w:rPr>
          <w:rFonts w:hint="eastAsia"/>
        </w:rPr>
        <w:t>绘制在投影图轮廓线外面的断面图，称为移出断面图。如图</w:t>
      </w:r>
      <w:r>
        <w:rPr>
          <w:spacing w:val="-44"/>
        </w:rPr>
        <w:t xml:space="preserve"> </w:t>
      </w:r>
      <w:r>
        <w:rPr>
          <w:rFonts w:ascii="Times New Roman" w:cs="Times New Roman"/>
        </w:rPr>
        <w:t>3.</w:t>
      </w:r>
      <w:r>
        <w:rPr>
          <w:rFonts w:ascii="Times New Roman" w:cs="Times New Roman"/>
          <w:spacing w:val="-1"/>
        </w:rPr>
        <w:t>1</w:t>
      </w:r>
      <w:r>
        <w:rPr>
          <w:rFonts w:ascii="Times New Roman" w:cs="Times New Roman"/>
        </w:rPr>
        <w:t>3(c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所示为钢筋混凝土</w:t>
      </w:r>
      <w:r>
        <w:t xml:space="preserve"> </w:t>
      </w:r>
      <w:r>
        <w:rPr>
          <w:rFonts w:hint="eastAsia"/>
          <w:spacing w:val="1"/>
        </w:rPr>
        <w:t>牛腿柱</w:t>
      </w:r>
      <w:r>
        <w:rPr>
          <w:rFonts w:hint="eastAsia"/>
        </w:rPr>
        <w:t>的正</w:t>
      </w:r>
      <w:r>
        <w:rPr>
          <w:rFonts w:hint="eastAsia"/>
          <w:spacing w:val="1"/>
        </w:rPr>
        <w:t>立面图</w:t>
      </w:r>
      <w:r>
        <w:rPr>
          <w:rFonts w:hint="eastAsia"/>
        </w:rPr>
        <w:t>和移</w:t>
      </w:r>
      <w:r>
        <w:rPr>
          <w:rFonts w:hint="eastAsia"/>
          <w:spacing w:val="1"/>
        </w:rPr>
        <w:t>出断面</w:t>
      </w:r>
      <w:r>
        <w:rPr>
          <w:rFonts w:hint="eastAsia"/>
        </w:rPr>
        <w:t>图。</w:t>
      </w:r>
      <w:r>
        <w:rPr>
          <w:rFonts w:hint="eastAsia"/>
          <w:spacing w:val="1"/>
        </w:rPr>
        <w:t>移出断</w:t>
      </w:r>
      <w:r>
        <w:rPr>
          <w:rFonts w:hint="eastAsia"/>
        </w:rPr>
        <w:t>面的</w:t>
      </w:r>
      <w:r>
        <w:rPr>
          <w:rFonts w:hint="eastAsia"/>
          <w:spacing w:val="1"/>
        </w:rPr>
        <w:t>轮廓线</w:t>
      </w:r>
      <w:r>
        <w:rPr>
          <w:rFonts w:hint="eastAsia"/>
        </w:rPr>
        <w:t>用粗</w:t>
      </w:r>
      <w:r>
        <w:rPr>
          <w:rFonts w:hint="eastAsia"/>
          <w:spacing w:val="1"/>
        </w:rPr>
        <w:t>实线绘</w:t>
      </w:r>
      <w:r>
        <w:rPr>
          <w:rFonts w:hint="eastAsia"/>
        </w:rPr>
        <w:t>制，</w:t>
      </w:r>
      <w:r>
        <w:rPr>
          <w:rFonts w:hint="eastAsia"/>
          <w:spacing w:val="1"/>
        </w:rPr>
        <w:t>断面上</w:t>
      </w:r>
      <w:r>
        <w:rPr>
          <w:rFonts w:hint="eastAsia"/>
        </w:rPr>
        <w:t>要绘</w:t>
      </w:r>
      <w:r>
        <w:rPr>
          <w:rFonts w:hint="eastAsia"/>
          <w:spacing w:val="2"/>
        </w:rPr>
        <w:t>出材料图</w:t>
      </w:r>
      <w:r>
        <w:rPr>
          <w:spacing w:val="2"/>
        </w:rPr>
        <w:t xml:space="preserve"> </w:t>
      </w:r>
      <w:r>
        <w:rPr>
          <w:rFonts w:hint="eastAsia"/>
        </w:rPr>
        <w:t>例，材料不明时，可用</w:t>
      </w:r>
      <w:r>
        <w:rPr>
          <w:spacing w:val="-53"/>
        </w:rPr>
        <w:t xml:space="preserve"> </w:t>
      </w:r>
      <w:r>
        <w:rPr>
          <w:rFonts w:ascii="Times New Roman" w:cs="Times New Roman"/>
          <w:spacing w:val="-1"/>
        </w:rPr>
        <w:t>4</w:t>
      </w:r>
      <w:r>
        <w:rPr>
          <w:rFonts w:ascii="Times New Roman" w:cs="Times New Roman"/>
        </w:rPr>
        <w:t>5</w:t>
      </w:r>
      <w:r>
        <w:rPr>
          <w:rFonts w:hint="eastAsia"/>
        </w:rPr>
        <w:t>°斜线绘</w:t>
      </w:r>
      <w:r>
        <w:rPr>
          <w:rFonts w:hint="eastAsia"/>
          <w:spacing w:val="-2"/>
        </w:rPr>
        <w:t>出</w:t>
      </w:r>
      <w:r>
        <w:rPr>
          <w:rFonts w:hint="eastAsia"/>
        </w:rPr>
        <w:t>。</w:t>
      </w:r>
    </w:p>
    <w:p w:rsidR="00800CFE" w:rsidRDefault="0013141E" w:rsidP="00800CFE">
      <w:pPr>
        <w:pStyle w:val="a3"/>
        <w:kinsoku w:val="0"/>
        <w:overflowPunct w:val="0"/>
        <w:spacing w:line="279" w:lineRule="exact"/>
      </w:pPr>
      <w:r>
        <w:rPr>
          <w:noProof/>
        </w:rPr>
        <w:pict>
          <v:rect id="_x0000_s1136" style="position:absolute;left:0;text-align:left;margin-left:92.05pt;margin-top:34.3pt;width:56pt;height:12pt;z-index:-25157734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201" name="图片 2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hint="eastAsia"/>
          <w:spacing w:val="1"/>
        </w:rPr>
        <w:t>移出断面</w:t>
      </w:r>
      <w:r w:rsidR="00800CFE">
        <w:rPr>
          <w:rFonts w:hint="eastAsia"/>
        </w:rPr>
        <w:t>可</w:t>
      </w:r>
      <w:r w:rsidR="00800CFE">
        <w:rPr>
          <w:rFonts w:hint="eastAsia"/>
          <w:spacing w:val="1"/>
        </w:rPr>
        <w:t>画在任何</w:t>
      </w:r>
      <w:r w:rsidR="00800CFE">
        <w:rPr>
          <w:rFonts w:hint="eastAsia"/>
        </w:rPr>
        <w:t>适</w:t>
      </w:r>
      <w:r w:rsidR="00800CFE">
        <w:rPr>
          <w:rFonts w:hint="eastAsia"/>
          <w:spacing w:val="1"/>
        </w:rPr>
        <w:t>当的位置</w:t>
      </w:r>
      <w:r w:rsidR="00800CFE">
        <w:rPr>
          <w:rFonts w:hint="eastAsia"/>
        </w:rPr>
        <w:t>或</w:t>
      </w:r>
      <w:r w:rsidR="00800CFE">
        <w:rPr>
          <w:rFonts w:hint="eastAsia"/>
          <w:spacing w:val="1"/>
        </w:rPr>
        <w:t>剖切平面</w:t>
      </w:r>
      <w:r w:rsidR="00800CFE">
        <w:rPr>
          <w:rFonts w:hint="eastAsia"/>
        </w:rPr>
        <w:t>的</w:t>
      </w:r>
      <w:r w:rsidR="00800CFE">
        <w:rPr>
          <w:rFonts w:hint="eastAsia"/>
          <w:spacing w:val="1"/>
        </w:rPr>
        <w:t>延长线上</w:t>
      </w:r>
      <w:r w:rsidR="00800CFE">
        <w:rPr>
          <w:rFonts w:hint="eastAsia"/>
        </w:rPr>
        <w:t>。</w:t>
      </w:r>
      <w:r w:rsidR="00800CFE">
        <w:rPr>
          <w:rFonts w:hint="eastAsia"/>
          <w:spacing w:val="1"/>
        </w:rPr>
        <w:t>移出断面</w:t>
      </w:r>
      <w:r w:rsidR="00800CFE">
        <w:rPr>
          <w:rFonts w:hint="eastAsia"/>
        </w:rPr>
        <w:t>图</w:t>
      </w:r>
      <w:r w:rsidR="00800CFE">
        <w:rPr>
          <w:rFonts w:hint="eastAsia"/>
          <w:spacing w:val="1"/>
        </w:rPr>
        <w:t>一般应标</w:t>
      </w:r>
      <w:r w:rsidR="00800CFE">
        <w:rPr>
          <w:rFonts w:hint="eastAsia"/>
        </w:rPr>
        <w:t>注剖切</w:t>
      </w:r>
    </w:p>
    <w:p w:rsidR="00800CFE" w:rsidRDefault="00800CFE" w:rsidP="00800CFE">
      <w:pPr>
        <w:kinsoku w:val="0"/>
        <w:overflowPunct w:val="0"/>
        <w:spacing w:before="1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74</w:t>
      </w:r>
    </w:p>
    <w:p w:rsidR="00800CFE" w:rsidRDefault="00800CFE" w:rsidP="00800CFE">
      <w:pPr>
        <w:kinsoku w:val="0"/>
        <w:overflowPunct w:val="0"/>
        <w:spacing w:before="89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6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37" style="position:absolute;left:0;text-align:left;margin-left:306.5pt;margin-top:14.9pt;width:197pt;height:19pt;z-index:-25157632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202" name="图片 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14" w:line="260" w:lineRule="exact"/>
        <w:rPr>
          <w:sz w:val="26"/>
          <w:szCs w:val="26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178"/>
        <w:jc w:val="both"/>
      </w:pPr>
      <w:r>
        <w:rPr>
          <w:rFonts w:hint="eastAsia"/>
        </w:rPr>
        <w:t>位置、投影方向和断面名称，如图</w:t>
      </w:r>
      <w:r>
        <w:rPr>
          <w:spacing w:val="-44"/>
        </w:rPr>
        <w:t xml:space="preserve"> </w:t>
      </w:r>
      <w:r>
        <w:rPr>
          <w:rFonts w:ascii="Times New Roman" w:cs="Times New Roman"/>
        </w:rPr>
        <w:t>3.15(a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"/>
        </w:rPr>
        <w:t>。</w:t>
      </w:r>
      <w:r>
        <w:rPr>
          <w:rFonts w:hint="eastAsia"/>
        </w:rPr>
        <w:t>当断面图形对称，则只需用细单点长画线</w:t>
      </w:r>
      <w:r>
        <w:t xml:space="preserve"> </w:t>
      </w:r>
      <w:proofErr w:type="gramStart"/>
      <w:r>
        <w:rPr>
          <w:rFonts w:hint="eastAsia"/>
          <w:spacing w:val="1"/>
        </w:rPr>
        <w:t>表示剖</w:t>
      </w:r>
      <w:r>
        <w:rPr>
          <w:rFonts w:hint="eastAsia"/>
        </w:rPr>
        <w:t>切位</w:t>
      </w:r>
      <w:r>
        <w:rPr>
          <w:rFonts w:hint="eastAsia"/>
          <w:spacing w:val="1"/>
        </w:rPr>
        <w:t>置</w:t>
      </w:r>
      <w:proofErr w:type="gramEnd"/>
      <w:r>
        <w:rPr>
          <w:rFonts w:hint="eastAsia"/>
          <w:spacing w:val="1"/>
        </w:rPr>
        <w:t>，不</w:t>
      </w:r>
      <w:r>
        <w:rPr>
          <w:rFonts w:hint="eastAsia"/>
        </w:rPr>
        <w:t>需进</w:t>
      </w:r>
      <w:r>
        <w:rPr>
          <w:rFonts w:hint="eastAsia"/>
          <w:spacing w:val="1"/>
        </w:rPr>
        <w:t>行其他</w:t>
      </w:r>
      <w:r>
        <w:rPr>
          <w:rFonts w:hint="eastAsia"/>
        </w:rPr>
        <w:t>标注</w:t>
      </w:r>
      <w:r>
        <w:rPr>
          <w:rFonts w:hint="eastAsia"/>
          <w:spacing w:val="1"/>
        </w:rPr>
        <w:t>；若断</w:t>
      </w:r>
      <w:r>
        <w:rPr>
          <w:rFonts w:hint="eastAsia"/>
        </w:rPr>
        <w:t>面图</w:t>
      </w:r>
      <w:r>
        <w:rPr>
          <w:rFonts w:hint="eastAsia"/>
          <w:spacing w:val="1"/>
        </w:rPr>
        <w:t>画在剖</w:t>
      </w:r>
      <w:r>
        <w:rPr>
          <w:rFonts w:hint="eastAsia"/>
        </w:rPr>
        <w:t>切平</w:t>
      </w:r>
      <w:r>
        <w:rPr>
          <w:rFonts w:hint="eastAsia"/>
          <w:spacing w:val="1"/>
        </w:rPr>
        <w:t>面的延</w:t>
      </w:r>
      <w:r>
        <w:rPr>
          <w:rFonts w:hint="eastAsia"/>
        </w:rPr>
        <w:t>长线</w:t>
      </w:r>
      <w:r>
        <w:rPr>
          <w:rFonts w:hint="eastAsia"/>
          <w:spacing w:val="1"/>
        </w:rPr>
        <w:t>上时，</w:t>
      </w:r>
      <w:r>
        <w:rPr>
          <w:rFonts w:hint="eastAsia"/>
        </w:rPr>
        <w:t>可不</w:t>
      </w:r>
      <w:r>
        <w:rPr>
          <w:rFonts w:hint="eastAsia"/>
          <w:spacing w:val="2"/>
        </w:rPr>
        <w:t>标注断面</w:t>
      </w:r>
      <w:r>
        <w:rPr>
          <w:spacing w:val="2"/>
        </w:rPr>
        <w:t xml:space="preserve"> </w:t>
      </w:r>
      <w:r>
        <w:rPr>
          <w:rFonts w:hint="eastAsia"/>
        </w:rPr>
        <w:t>名称，如图</w:t>
      </w:r>
      <w:r>
        <w:rPr>
          <w:spacing w:val="-53"/>
        </w:rPr>
        <w:t xml:space="preserve"> </w:t>
      </w:r>
      <w:r>
        <w:rPr>
          <w:rFonts w:ascii="Times New Roman" w:cs="Times New Roman"/>
          <w:spacing w:val="-1"/>
        </w:rPr>
        <w:t>3</w:t>
      </w:r>
      <w:r>
        <w:rPr>
          <w:rFonts w:ascii="Times New Roman" w:cs="Times New Roman"/>
        </w:rPr>
        <w:t>.15(b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"/>
        </w:rPr>
        <w:t>为</w:t>
      </w:r>
      <w:r>
        <w:rPr>
          <w:rFonts w:hint="eastAsia"/>
        </w:rPr>
        <w:t>工字钢、槽钢的移出断面。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13141E" w:rsidP="00800CFE">
      <w:pPr>
        <w:kinsoku w:val="0"/>
        <w:overflowPunct w:val="0"/>
        <w:ind w:left="224" w:right="10205"/>
        <w:rPr>
          <w:sz w:val="20"/>
          <w:szCs w:val="20"/>
        </w:rPr>
      </w:pPr>
      <w:r w:rsidRPr="0013141E">
        <w:rPr>
          <w:noProof/>
        </w:rPr>
        <w:pict>
          <v:rect id="_x0000_s1139" style="position:absolute;left:0;text-align:left;margin-left:374.35pt;margin-top:20.6pt;width:126pt;height:85pt;z-index:-251574272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170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00200" cy="1085850"/>
                        <wp:effectExtent l="19050" t="0" r="0" b="0"/>
                        <wp:docPr id="203" name="图片 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0200" cy="1085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noProof/>
        </w:rPr>
        <w:drawing>
          <wp:inline distT="0" distB="0" distL="0" distR="0">
            <wp:extent cx="3378200" cy="1339850"/>
            <wp:effectExtent l="1905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" w:line="100" w:lineRule="exact"/>
        <w:rPr>
          <w:sz w:val="10"/>
          <w:szCs w:val="10"/>
        </w:rPr>
      </w:pPr>
    </w:p>
    <w:p w:rsidR="00800CFE" w:rsidRDefault="00800CFE" w:rsidP="00980C2B">
      <w:pPr>
        <w:numPr>
          <w:ilvl w:val="1"/>
          <w:numId w:val="3"/>
        </w:numPr>
        <w:tabs>
          <w:tab w:val="left" w:pos="6880"/>
        </w:tabs>
        <w:kinsoku w:val="0"/>
        <w:overflowPunct w:val="0"/>
        <w:ind w:left="6880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2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3.1</w:t>
      </w:r>
      <w:r>
        <w:rPr>
          <w:rFonts w:ascii="Arial" w:eastAsia="黑体" w:hAnsi="Arial" w:cs="Arial"/>
          <w:sz w:val="18"/>
          <w:szCs w:val="18"/>
        </w:rPr>
        <w:t xml:space="preserve">5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移</w:t>
      </w:r>
      <w:r>
        <w:rPr>
          <w:rFonts w:ascii="黑体" w:eastAsia="黑体" w:hAnsi="Arial" w:cs="黑体" w:hint="eastAsia"/>
          <w:spacing w:val="1"/>
          <w:sz w:val="18"/>
          <w:szCs w:val="18"/>
        </w:rPr>
        <w:t>出</w:t>
      </w:r>
      <w:r>
        <w:rPr>
          <w:rFonts w:ascii="黑体" w:eastAsia="黑体" w:hAnsi="Arial" w:cs="黑体" w:hint="eastAsia"/>
          <w:sz w:val="18"/>
          <w:szCs w:val="18"/>
        </w:rPr>
        <w:t>断面图</w:t>
      </w:r>
    </w:p>
    <w:p w:rsidR="00980C2B" w:rsidRDefault="00800CFE" w:rsidP="00800CFE">
      <w:pPr>
        <w:tabs>
          <w:tab w:val="left" w:pos="4751"/>
        </w:tabs>
        <w:kinsoku w:val="0"/>
        <w:overflowPunct w:val="0"/>
        <w:spacing w:before="93" w:line="303" w:lineRule="auto"/>
        <w:ind w:left="580" w:right="180" w:firstLine="391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 xml:space="preserve">(a)  </w:t>
      </w:r>
      <w:r>
        <w:rPr>
          <w:rFonts w:ascii="宋体" w:eastAsia="宋体" w:cs="宋体" w:hint="eastAsia"/>
          <w:sz w:val="18"/>
          <w:szCs w:val="18"/>
        </w:rPr>
        <w:t>断面图画</w:t>
      </w:r>
      <w:r>
        <w:rPr>
          <w:rFonts w:ascii="宋体" w:eastAsia="宋体" w:cs="宋体" w:hint="eastAsia"/>
          <w:spacing w:val="-2"/>
          <w:sz w:val="18"/>
          <w:szCs w:val="18"/>
        </w:rPr>
        <w:t>在</w:t>
      </w:r>
      <w:r>
        <w:rPr>
          <w:rFonts w:ascii="宋体" w:eastAsia="宋体" w:cs="宋体" w:hint="eastAsia"/>
          <w:sz w:val="18"/>
          <w:szCs w:val="18"/>
        </w:rPr>
        <w:t>任何适当的位置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>(b)</w:t>
      </w:r>
      <w:r>
        <w:rPr>
          <w:rFonts w:eastAsia="宋体"/>
          <w:spacing w:val="45"/>
          <w:sz w:val="18"/>
          <w:szCs w:val="18"/>
        </w:rPr>
        <w:t xml:space="preserve"> </w:t>
      </w:r>
      <w:r>
        <w:rPr>
          <w:rFonts w:ascii="宋体" w:eastAsia="宋体" w:cs="宋体" w:hint="eastAsia"/>
          <w:sz w:val="18"/>
          <w:szCs w:val="18"/>
        </w:rPr>
        <w:t>断面图画在剖切平面的延长线上</w:t>
      </w:r>
      <w:r>
        <w:rPr>
          <w:rFonts w:ascii="宋体" w:eastAsia="宋体" w:cs="宋体"/>
          <w:sz w:val="18"/>
          <w:szCs w:val="18"/>
        </w:rPr>
        <w:t xml:space="preserve"> </w:t>
      </w:r>
    </w:p>
    <w:p w:rsidR="00800CFE" w:rsidRDefault="00800CFE" w:rsidP="00800CFE">
      <w:pPr>
        <w:tabs>
          <w:tab w:val="left" w:pos="4751"/>
        </w:tabs>
        <w:kinsoku w:val="0"/>
        <w:overflowPunct w:val="0"/>
        <w:spacing w:before="93" w:line="303" w:lineRule="auto"/>
        <w:ind w:left="580" w:right="180" w:firstLine="391"/>
        <w:rPr>
          <w:rFonts w:ascii="宋体" w:eastAsia="宋体" w:cs="宋体"/>
          <w:sz w:val="21"/>
          <w:szCs w:val="21"/>
        </w:rPr>
      </w:pPr>
      <w:r>
        <w:rPr>
          <w:rFonts w:eastAsia="宋体"/>
          <w:spacing w:val="-1"/>
          <w:sz w:val="21"/>
          <w:szCs w:val="21"/>
        </w:rPr>
        <w:t>2</w:t>
      </w:r>
      <w:r>
        <w:rPr>
          <w:rFonts w:ascii="楷体" w:eastAsia="楷体" w:cs="楷体" w:hint="eastAsia"/>
          <w:sz w:val="21"/>
          <w:szCs w:val="21"/>
        </w:rPr>
        <w:t>．中断断面图</w:t>
      </w:r>
      <w:r>
        <w:rPr>
          <w:rFonts w:ascii="楷体" w:eastAsia="楷体" w:cs="楷体"/>
          <w:sz w:val="21"/>
          <w:szCs w:val="21"/>
        </w:rPr>
        <w:t xml:space="preserve"> </w:t>
      </w:r>
      <w:r>
        <w:rPr>
          <w:rFonts w:ascii="宋体" w:eastAsia="宋体" w:cs="宋体" w:hint="eastAsia"/>
          <w:spacing w:val="1"/>
          <w:sz w:val="21"/>
          <w:szCs w:val="21"/>
        </w:rPr>
        <w:t>绘制在投</w:t>
      </w:r>
      <w:r>
        <w:rPr>
          <w:rFonts w:ascii="宋体" w:eastAsia="宋体" w:cs="宋体" w:hint="eastAsia"/>
          <w:sz w:val="21"/>
          <w:szCs w:val="21"/>
        </w:rPr>
        <w:t>影</w:t>
      </w:r>
      <w:r>
        <w:rPr>
          <w:rFonts w:ascii="宋体" w:eastAsia="宋体" w:cs="宋体" w:hint="eastAsia"/>
          <w:spacing w:val="1"/>
          <w:sz w:val="21"/>
          <w:szCs w:val="21"/>
        </w:rPr>
        <w:t>图轮廓线</w:t>
      </w:r>
      <w:r>
        <w:rPr>
          <w:rFonts w:ascii="宋体" w:eastAsia="宋体" w:cs="宋体" w:hint="eastAsia"/>
          <w:sz w:val="21"/>
          <w:szCs w:val="21"/>
        </w:rPr>
        <w:t>中</w:t>
      </w:r>
      <w:r>
        <w:rPr>
          <w:rFonts w:ascii="宋体" w:eastAsia="宋体" w:cs="宋体" w:hint="eastAsia"/>
          <w:spacing w:val="1"/>
          <w:sz w:val="21"/>
          <w:szCs w:val="21"/>
        </w:rPr>
        <w:t>断处的断</w:t>
      </w:r>
      <w:r>
        <w:rPr>
          <w:rFonts w:ascii="宋体" w:eastAsia="宋体" w:cs="宋体" w:hint="eastAsia"/>
          <w:sz w:val="21"/>
          <w:szCs w:val="21"/>
        </w:rPr>
        <w:t>面</w:t>
      </w:r>
      <w:r>
        <w:rPr>
          <w:rFonts w:ascii="宋体" w:eastAsia="宋体" w:cs="宋体" w:hint="eastAsia"/>
          <w:spacing w:val="1"/>
          <w:sz w:val="21"/>
          <w:szCs w:val="21"/>
        </w:rPr>
        <w:t>图，称为</w:t>
      </w:r>
      <w:r>
        <w:rPr>
          <w:rFonts w:ascii="宋体" w:eastAsia="宋体" w:cs="宋体" w:hint="eastAsia"/>
          <w:sz w:val="21"/>
          <w:szCs w:val="21"/>
        </w:rPr>
        <w:t>中</w:t>
      </w:r>
      <w:r>
        <w:rPr>
          <w:rFonts w:ascii="宋体" w:eastAsia="宋体" w:cs="宋体" w:hint="eastAsia"/>
          <w:spacing w:val="1"/>
          <w:sz w:val="21"/>
          <w:szCs w:val="21"/>
        </w:rPr>
        <w:t>断断面图</w:t>
      </w:r>
      <w:r>
        <w:rPr>
          <w:rFonts w:ascii="宋体" w:eastAsia="宋体" w:cs="宋体" w:hint="eastAsia"/>
          <w:sz w:val="21"/>
          <w:szCs w:val="21"/>
        </w:rPr>
        <w:t>。</w:t>
      </w:r>
      <w:r>
        <w:rPr>
          <w:rFonts w:ascii="宋体" w:eastAsia="宋体" w:cs="宋体" w:hint="eastAsia"/>
          <w:spacing w:val="1"/>
          <w:sz w:val="21"/>
          <w:szCs w:val="21"/>
        </w:rPr>
        <w:t>这种断面</w:t>
      </w:r>
      <w:r>
        <w:rPr>
          <w:rFonts w:ascii="宋体" w:eastAsia="宋体" w:cs="宋体" w:hint="eastAsia"/>
          <w:sz w:val="21"/>
          <w:szCs w:val="21"/>
        </w:rPr>
        <w:t>图</w:t>
      </w:r>
      <w:r>
        <w:rPr>
          <w:rFonts w:ascii="宋体" w:eastAsia="宋体" w:cs="宋体" w:hint="eastAsia"/>
          <w:spacing w:val="1"/>
          <w:sz w:val="21"/>
          <w:szCs w:val="21"/>
        </w:rPr>
        <w:t>只适用于</w:t>
      </w:r>
      <w:r>
        <w:rPr>
          <w:rFonts w:ascii="宋体" w:eastAsia="宋体" w:cs="宋体" w:hint="eastAsia"/>
          <w:sz w:val="21"/>
          <w:szCs w:val="21"/>
        </w:rPr>
        <w:t>杆件较</w:t>
      </w:r>
    </w:p>
    <w:p w:rsidR="00800CFE" w:rsidRDefault="00800CFE" w:rsidP="00800CFE">
      <w:pPr>
        <w:pStyle w:val="a3"/>
        <w:kinsoku w:val="0"/>
        <w:overflowPunct w:val="0"/>
        <w:spacing w:line="245" w:lineRule="exact"/>
        <w:ind w:left="160" w:right="5253"/>
        <w:jc w:val="both"/>
      </w:pPr>
      <w:r>
        <w:rPr>
          <w:rFonts w:hint="eastAsia"/>
        </w:rPr>
        <w:t>长、断面形状单一且对称的构件。</w:t>
      </w:r>
    </w:p>
    <w:p w:rsidR="00800CFE" w:rsidRDefault="00800CFE" w:rsidP="00800CFE">
      <w:pPr>
        <w:pStyle w:val="a3"/>
        <w:kinsoku w:val="0"/>
        <w:overflowPunct w:val="0"/>
        <w:spacing w:before="30" w:line="300" w:lineRule="exact"/>
        <w:ind w:left="160" w:firstLine="411"/>
      </w:pPr>
      <w:r>
        <w:rPr>
          <w:rFonts w:hint="eastAsia"/>
          <w:spacing w:val="-5"/>
        </w:rPr>
        <w:t>如</w:t>
      </w:r>
      <w:r>
        <w:rPr>
          <w:rFonts w:hint="eastAsia"/>
        </w:rPr>
        <w:t>图</w:t>
      </w:r>
      <w:r>
        <w:rPr>
          <w:spacing w:val="-59"/>
        </w:rPr>
        <w:t xml:space="preserve"> </w:t>
      </w:r>
      <w:r>
        <w:rPr>
          <w:rFonts w:ascii="Times New Roman" w:cs="Times New Roman"/>
          <w:spacing w:val="-2"/>
        </w:rPr>
        <w:t>3.16(a</w:t>
      </w:r>
      <w:r>
        <w:rPr>
          <w:rFonts w:ascii="Times New Roman" w:cs="Times New Roman"/>
          <w:spacing w:val="-3"/>
        </w:rPr>
        <w:t>)</w:t>
      </w:r>
      <w:r>
        <w:rPr>
          <w:rFonts w:hint="eastAsia"/>
          <w:spacing w:val="-5"/>
        </w:rPr>
        <w:t>所</w:t>
      </w:r>
      <w:r>
        <w:rPr>
          <w:rFonts w:hint="eastAsia"/>
          <w:spacing w:val="-4"/>
        </w:rPr>
        <w:t>示为</w:t>
      </w:r>
      <w:r>
        <w:rPr>
          <w:rFonts w:hint="eastAsia"/>
          <w:spacing w:val="-5"/>
        </w:rPr>
        <w:t>一</w:t>
      </w:r>
      <w:r>
        <w:rPr>
          <w:rFonts w:hint="eastAsia"/>
          <w:spacing w:val="-4"/>
        </w:rPr>
        <w:t>用</w:t>
      </w:r>
      <w:r>
        <w:rPr>
          <w:rFonts w:hint="eastAsia"/>
          <w:spacing w:val="-5"/>
        </w:rPr>
        <w:t>中</w:t>
      </w:r>
      <w:r>
        <w:rPr>
          <w:rFonts w:hint="eastAsia"/>
          <w:spacing w:val="-4"/>
        </w:rPr>
        <w:t>断断</w:t>
      </w:r>
      <w:r>
        <w:rPr>
          <w:rFonts w:hint="eastAsia"/>
          <w:spacing w:val="-5"/>
        </w:rPr>
        <w:t>面</w:t>
      </w:r>
      <w:r>
        <w:rPr>
          <w:rFonts w:hint="eastAsia"/>
          <w:spacing w:val="-4"/>
        </w:rPr>
        <w:t>图</w:t>
      </w:r>
      <w:r>
        <w:rPr>
          <w:rFonts w:hint="eastAsia"/>
          <w:spacing w:val="-5"/>
        </w:rPr>
        <w:t>表</w:t>
      </w:r>
      <w:r>
        <w:rPr>
          <w:rFonts w:hint="eastAsia"/>
          <w:spacing w:val="-4"/>
        </w:rPr>
        <w:t>示的</w:t>
      </w:r>
      <w:r>
        <w:rPr>
          <w:rFonts w:hint="eastAsia"/>
          <w:spacing w:val="-5"/>
        </w:rPr>
        <w:t>十</w:t>
      </w:r>
      <w:r>
        <w:rPr>
          <w:rFonts w:hint="eastAsia"/>
          <w:spacing w:val="-4"/>
        </w:rPr>
        <w:t>字</w:t>
      </w:r>
      <w:r>
        <w:rPr>
          <w:rFonts w:hint="eastAsia"/>
          <w:spacing w:val="-5"/>
        </w:rPr>
        <w:t>形</w:t>
      </w:r>
      <w:r>
        <w:rPr>
          <w:rFonts w:hint="eastAsia"/>
          <w:spacing w:val="-4"/>
        </w:rPr>
        <w:t>梁，</w:t>
      </w:r>
      <w:r>
        <w:rPr>
          <w:rFonts w:hint="eastAsia"/>
          <w:spacing w:val="-5"/>
        </w:rPr>
        <w:t>而</w:t>
      </w:r>
      <w:r>
        <w:rPr>
          <w:rFonts w:hint="eastAsia"/>
          <w:spacing w:val="-4"/>
        </w:rPr>
        <w:t>如</w:t>
      </w:r>
      <w:r>
        <w:rPr>
          <w:rFonts w:hint="eastAsia"/>
        </w:rPr>
        <w:t>图</w:t>
      </w:r>
      <w:r>
        <w:rPr>
          <w:spacing w:val="-59"/>
        </w:rPr>
        <w:t xml:space="preserve"> </w:t>
      </w:r>
      <w:r>
        <w:rPr>
          <w:rFonts w:ascii="Times New Roman" w:cs="Times New Roman"/>
          <w:spacing w:val="-2"/>
        </w:rPr>
        <w:t>3.16(b)</w:t>
      </w:r>
      <w:r>
        <w:rPr>
          <w:rFonts w:hint="eastAsia"/>
          <w:spacing w:val="-4"/>
        </w:rPr>
        <w:t>所</w:t>
      </w:r>
      <w:r>
        <w:rPr>
          <w:rFonts w:hint="eastAsia"/>
          <w:spacing w:val="-5"/>
        </w:rPr>
        <w:t>示</w:t>
      </w:r>
      <w:r>
        <w:rPr>
          <w:rFonts w:hint="eastAsia"/>
          <w:spacing w:val="-4"/>
        </w:rPr>
        <w:t>为一</w:t>
      </w:r>
      <w:r>
        <w:rPr>
          <w:rFonts w:hint="eastAsia"/>
          <w:spacing w:val="-5"/>
        </w:rPr>
        <w:t>钢</w:t>
      </w:r>
      <w:r>
        <w:rPr>
          <w:rFonts w:hint="eastAsia"/>
          <w:spacing w:val="-4"/>
        </w:rPr>
        <w:t>屋</w:t>
      </w:r>
      <w:r>
        <w:rPr>
          <w:rFonts w:hint="eastAsia"/>
          <w:spacing w:val="-5"/>
        </w:rPr>
        <w:t>架</w:t>
      </w:r>
      <w:r>
        <w:rPr>
          <w:rFonts w:hint="eastAsia"/>
          <w:spacing w:val="-4"/>
        </w:rPr>
        <w:t>图，</w:t>
      </w:r>
      <w:r>
        <w:rPr>
          <w:spacing w:val="-4"/>
        </w:rPr>
        <w:t xml:space="preserve"> </w:t>
      </w:r>
      <w:r>
        <w:rPr>
          <w:rFonts w:hint="eastAsia"/>
        </w:rPr>
        <w:t>是用各杆件的中断断面图表达了两根角钢的组合情况。</w:t>
      </w:r>
    </w:p>
    <w:p w:rsidR="00800CFE" w:rsidRDefault="00800CFE" w:rsidP="00800CFE">
      <w:pPr>
        <w:kinsoku w:val="0"/>
        <w:overflowPunct w:val="0"/>
        <w:spacing w:before="10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1503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517900" cy="1085850"/>
            <wp:effectExtent l="19050" t="0" r="635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3"/>
        <w:ind w:left="4151" w:right="4173"/>
        <w:jc w:val="center"/>
        <w:rPr>
          <w:sz w:val="18"/>
          <w:szCs w:val="18"/>
        </w:rPr>
      </w:pPr>
      <w:r>
        <w:rPr>
          <w:sz w:val="18"/>
          <w:szCs w:val="18"/>
        </w:rPr>
        <w:t>(a)</w:t>
      </w:r>
    </w:p>
    <w:p w:rsidR="00800CFE" w:rsidRDefault="00800CFE" w:rsidP="00800CFE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1944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959100" cy="1803400"/>
            <wp:effectExtent l="1905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94"/>
        <w:ind w:right="21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left="2885" w:right="2907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3.1</w:t>
      </w:r>
      <w:r>
        <w:rPr>
          <w:rFonts w:ascii="Arial" w:eastAsia="黑体" w:hAnsi="Arial" w:cs="Arial"/>
          <w:sz w:val="18"/>
          <w:szCs w:val="18"/>
        </w:rPr>
        <w:t xml:space="preserve">6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中</w:t>
      </w:r>
      <w:r>
        <w:rPr>
          <w:rFonts w:ascii="黑体" w:eastAsia="黑体" w:hAnsi="Arial" w:cs="黑体" w:hint="eastAsia"/>
          <w:spacing w:val="1"/>
          <w:sz w:val="18"/>
          <w:szCs w:val="18"/>
        </w:rPr>
        <w:t>断</w:t>
      </w:r>
      <w:r>
        <w:rPr>
          <w:rFonts w:ascii="黑体" w:eastAsia="黑体" w:hAnsi="Arial" w:cs="黑体" w:hint="eastAsia"/>
          <w:sz w:val="18"/>
          <w:szCs w:val="18"/>
        </w:rPr>
        <w:t>断面图</w:t>
      </w:r>
    </w:p>
    <w:p w:rsidR="00800CFE" w:rsidRDefault="00800CFE" w:rsidP="00800CFE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800CFE" w:rsidRDefault="0013141E" w:rsidP="00800CFE">
      <w:pPr>
        <w:tabs>
          <w:tab w:val="left" w:pos="3359"/>
        </w:tabs>
        <w:kinsoku w:val="0"/>
        <w:overflowPunct w:val="0"/>
        <w:ind w:right="20"/>
        <w:jc w:val="center"/>
        <w:rPr>
          <w:rFonts w:ascii="宋体" w:eastAsia="宋体" w:cs="宋体"/>
          <w:sz w:val="18"/>
          <w:szCs w:val="18"/>
        </w:rPr>
      </w:pPr>
      <w:r w:rsidRPr="0013141E">
        <w:rPr>
          <w:noProof/>
        </w:rPr>
        <w:pict>
          <v:rect id="_x0000_s1138" style="position:absolute;left:0;text-align:left;margin-left:447.35pt;margin-top:24.35pt;width:56pt;height:12pt;z-index:-25157529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204" name="图片 2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sz w:val="18"/>
          <w:szCs w:val="18"/>
        </w:rPr>
        <w:t xml:space="preserve">(a)  </w:t>
      </w:r>
      <w:r w:rsidR="00800CFE">
        <w:rPr>
          <w:rFonts w:ascii="宋体" w:eastAsia="宋体" w:cs="宋体" w:hint="eastAsia"/>
          <w:sz w:val="18"/>
          <w:szCs w:val="18"/>
        </w:rPr>
        <w:t>十字形梁</w:t>
      </w:r>
      <w:r w:rsidR="00800CFE">
        <w:rPr>
          <w:rFonts w:ascii="宋体" w:eastAsia="宋体" w:cs="宋体" w:hint="eastAsia"/>
          <w:spacing w:val="-2"/>
          <w:sz w:val="18"/>
          <w:szCs w:val="18"/>
        </w:rPr>
        <w:t>的</w:t>
      </w:r>
      <w:r w:rsidR="00800CFE">
        <w:rPr>
          <w:rFonts w:ascii="宋体" w:eastAsia="宋体" w:cs="宋体" w:hint="eastAsia"/>
          <w:sz w:val="18"/>
          <w:szCs w:val="18"/>
        </w:rPr>
        <w:t>中断断面</w:t>
      </w:r>
      <w:r w:rsidR="00800CFE">
        <w:rPr>
          <w:rFonts w:ascii="宋体" w:eastAsia="宋体" w:cs="宋体"/>
          <w:sz w:val="18"/>
          <w:szCs w:val="18"/>
        </w:rPr>
        <w:tab/>
      </w:r>
      <w:r w:rsidR="00800CFE">
        <w:rPr>
          <w:rFonts w:eastAsia="宋体"/>
          <w:sz w:val="18"/>
          <w:szCs w:val="18"/>
        </w:rPr>
        <w:t xml:space="preserve">(b)  </w:t>
      </w:r>
      <w:r w:rsidR="00800CFE">
        <w:rPr>
          <w:rFonts w:ascii="宋体" w:eastAsia="宋体" w:cs="宋体" w:hint="eastAsia"/>
          <w:sz w:val="18"/>
          <w:szCs w:val="18"/>
        </w:rPr>
        <w:t>钢屋架的中断断面</w:t>
      </w:r>
    </w:p>
    <w:p w:rsidR="00800CFE" w:rsidRDefault="00800CFE" w:rsidP="00800CFE">
      <w:pPr>
        <w:kinsoku w:val="0"/>
        <w:overflowPunct w:val="0"/>
        <w:spacing w:before="2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before="89"/>
        <w:ind w:right="48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75</w:t>
      </w:r>
    </w:p>
    <w:p w:rsidR="00800CFE" w:rsidRDefault="00800CFE" w:rsidP="00800CFE">
      <w:pPr>
        <w:kinsoku w:val="0"/>
        <w:overflowPunct w:val="0"/>
        <w:spacing w:before="89"/>
        <w:ind w:right="48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60" w:bottom="280" w:left="1680" w:header="720" w:footer="720" w:gutter="0"/>
          <w:cols w:space="720" w:equalWidth="0">
            <w:col w:w="856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77" w:line="300" w:lineRule="exact"/>
        <w:ind w:left="160" w:right="218" w:firstLine="428"/>
        <w:jc w:val="both"/>
      </w:pPr>
      <w:r>
        <w:rPr>
          <w:rFonts w:hint="eastAsia"/>
          <w:spacing w:val="7"/>
        </w:rPr>
        <w:t>中</w:t>
      </w:r>
      <w:r>
        <w:rPr>
          <w:rFonts w:hint="eastAsia"/>
          <w:spacing w:val="6"/>
        </w:rPr>
        <w:t>断</w:t>
      </w:r>
      <w:r>
        <w:rPr>
          <w:rFonts w:hint="eastAsia"/>
          <w:spacing w:val="7"/>
        </w:rPr>
        <w:t>断</w:t>
      </w:r>
      <w:r>
        <w:rPr>
          <w:rFonts w:hint="eastAsia"/>
          <w:spacing w:val="6"/>
        </w:rPr>
        <w:t>面的</w:t>
      </w:r>
      <w:r>
        <w:rPr>
          <w:rFonts w:hint="eastAsia"/>
          <w:spacing w:val="7"/>
        </w:rPr>
        <w:t>轮</w:t>
      </w:r>
      <w:r>
        <w:rPr>
          <w:rFonts w:hint="eastAsia"/>
          <w:spacing w:val="6"/>
        </w:rPr>
        <w:t>廓</w:t>
      </w:r>
      <w:r>
        <w:rPr>
          <w:rFonts w:hint="eastAsia"/>
          <w:spacing w:val="7"/>
        </w:rPr>
        <w:t>线</w:t>
      </w:r>
      <w:r>
        <w:rPr>
          <w:rFonts w:hint="eastAsia"/>
          <w:spacing w:val="6"/>
        </w:rPr>
        <w:t>及图</w:t>
      </w:r>
      <w:r>
        <w:rPr>
          <w:rFonts w:hint="eastAsia"/>
          <w:spacing w:val="7"/>
        </w:rPr>
        <w:t>例</w:t>
      </w:r>
      <w:r>
        <w:rPr>
          <w:rFonts w:hint="eastAsia"/>
          <w:spacing w:val="6"/>
        </w:rPr>
        <w:t>与</w:t>
      </w:r>
      <w:r>
        <w:rPr>
          <w:rFonts w:hint="eastAsia"/>
          <w:spacing w:val="7"/>
        </w:rPr>
        <w:t>移</w:t>
      </w:r>
      <w:r>
        <w:rPr>
          <w:rFonts w:hint="eastAsia"/>
          <w:spacing w:val="6"/>
        </w:rPr>
        <w:t>出断</w:t>
      </w:r>
      <w:r>
        <w:rPr>
          <w:rFonts w:hint="eastAsia"/>
          <w:spacing w:val="7"/>
        </w:rPr>
        <w:t>面</w:t>
      </w:r>
      <w:r>
        <w:rPr>
          <w:rFonts w:hint="eastAsia"/>
          <w:spacing w:val="6"/>
        </w:rPr>
        <w:t>的</w:t>
      </w:r>
      <w:r>
        <w:rPr>
          <w:rFonts w:hint="eastAsia"/>
          <w:spacing w:val="7"/>
        </w:rPr>
        <w:t>画</w:t>
      </w:r>
      <w:r>
        <w:rPr>
          <w:rFonts w:hint="eastAsia"/>
          <w:spacing w:val="6"/>
        </w:rPr>
        <w:t>法相</w:t>
      </w:r>
      <w:r>
        <w:rPr>
          <w:rFonts w:hint="eastAsia"/>
          <w:spacing w:val="7"/>
        </w:rPr>
        <w:t>同</w:t>
      </w:r>
      <w:r>
        <w:rPr>
          <w:rFonts w:hint="eastAsia"/>
          <w:spacing w:val="6"/>
        </w:rPr>
        <w:t>，</w:t>
      </w:r>
      <w:r>
        <w:rPr>
          <w:rFonts w:hint="eastAsia"/>
          <w:spacing w:val="7"/>
        </w:rPr>
        <w:t>因</w:t>
      </w:r>
      <w:r>
        <w:rPr>
          <w:rFonts w:hint="eastAsia"/>
          <w:spacing w:val="6"/>
        </w:rPr>
        <w:t>此中</w:t>
      </w:r>
      <w:r>
        <w:rPr>
          <w:rFonts w:hint="eastAsia"/>
          <w:spacing w:val="7"/>
        </w:rPr>
        <w:t>断</w:t>
      </w:r>
      <w:r>
        <w:rPr>
          <w:rFonts w:hint="eastAsia"/>
          <w:spacing w:val="6"/>
        </w:rPr>
        <w:t>断</w:t>
      </w:r>
      <w:r>
        <w:rPr>
          <w:rFonts w:hint="eastAsia"/>
          <w:spacing w:val="7"/>
        </w:rPr>
        <w:t>面</w:t>
      </w:r>
      <w:r>
        <w:rPr>
          <w:rFonts w:hint="eastAsia"/>
          <w:spacing w:val="6"/>
        </w:rPr>
        <w:t>图可</w:t>
      </w:r>
      <w:r>
        <w:rPr>
          <w:rFonts w:hint="eastAsia"/>
          <w:spacing w:val="7"/>
        </w:rPr>
        <w:t>视</w:t>
      </w:r>
      <w:r>
        <w:rPr>
          <w:rFonts w:hint="eastAsia"/>
          <w:spacing w:val="6"/>
        </w:rPr>
        <w:t>为</w:t>
      </w:r>
      <w:r>
        <w:rPr>
          <w:rFonts w:hint="eastAsia"/>
          <w:spacing w:val="7"/>
        </w:rPr>
        <w:t>移出断面</w:t>
      </w:r>
      <w:r>
        <w:rPr>
          <w:spacing w:val="7"/>
        </w:rPr>
        <w:t xml:space="preserve"> </w:t>
      </w:r>
      <w:r>
        <w:rPr>
          <w:rFonts w:hint="eastAsia"/>
          <w:spacing w:val="4"/>
        </w:rPr>
        <w:t>图，</w:t>
      </w:r>
      <w:r>
        <w:rPr>
          <w:rFonts w:hint="eastAsia"/>
          <w:spacing w:val="1"/>
        </w:rPr>
        <w:t>只</w:t>
      </w:r>
      <w:r>
        <w:rPr>
          <w:rFonts w:hint="eastAsia"/>
        </w:rPr>
        <w:t>是位</w:t>
      </w:r>
      <w:r>
        <w:rPr>
          <w:rFonts w:hint="eastAsia"/>
          <w:spacing w:val="1"/>
        </w:rPr>
        <w:t>置不</w:t>
      </w:r>
      <w:r>
        <w:rPr>
          <w:rFonts w:hint="eastAsia"/>
        </w:rPr>
        <w:t>同</w:t>
      </w:r>
      <w:r>
        <w:rPr>
          <w:rFonts w:hint="eastAsia"/>
          <w:spacing w:val="1"/>
        </w:rPr>
        <w:t>。</w:t>
      </w:r>
      <w:r>
        <w:rPr>
          <w:rFonts w:hint="eastAsia"/>
        </w:rPr>
        <w:t>此</w:t>
      </w:r>
      <w:r>
        <w:rPr>
          <w:rFonts w:hint="eastAsia"/>
          <w:spacing w:val="1"/>
        </w:rPr>
        <w:t>外，</w:t>
      </w:r>
      <w:r>
        <w:rPr>
          <w:rFonts w:hint="eastAsia"/>
        </w:rPr>
        <w:t>中</w:t>
      </w:r>
      <w:r>
        <w:rPr>
          <w:rFonts w:hint="eastAsia"/>
          <w:spacing w:val="1"/>
        </w:rPr>
        <w:t>断</w:t>
      </w:r>
      <w:r>
        <w:rPr>
          <w:rFonts w:hint="eastAsia"/>
        </w:rPr>
        <w:t>断</w:t>
      </w:r>
      <w:r>
        <w:rPr>
          <w:rFonts w:hint="eastAsia"/>
          <w:spacing w:val="1"/>
        </w:rPr>
        <w:t>面投</w:t>
      </w:r>
      <w:r>
        <w:rPr>
          <w:rFonts w:hint="eastAsia"/>
        </w:rPr>
        <w:t>影</w:t>
      </w:r>
      <w:r>
        <w:rPr>
          <w:rFonts w:hint="eastAsia"/>
          <w:spacing w:val="1"/>
        </w:rPr>
        <w:t>图</w:t>
      </w:r>
      <w:r>
        <w:rPr>
          <w:rFonts w:hint="eastAsia"/>
        </w:rPr>
        <w:t>的</w:t>
      </w:r>
      <w:r>
        <w:rPr>
          <w:rFonts w:hint="eastAsia"/>
          <w:spacing w:val="1"/>
        </w:rPr>
        <w:t>中断</w:t>
      </w:r>
      <w:r>
        <w:rPr>
          <w:rFonts w:hint="eastAsia"/>
        </w:rPr>
        <w:t>处</w:t>
      </w:r>
      <w:r>
        <w:rPr>
          <w:rFonts w:hint="eastAsia"/>
          <w:spacing w:val="1"/>
        </w:rPr>
        <w:t>用</w:t>
      </w:r>
      <w:r>
        <w:rPr>
          <w:rFonts w:hint="eastAsia"/>
        </w:rPr>
        <w:t>波</w:t>
      </w:r>
      <w:r>
        <w:rPr>
          <w:rFonts w:hint="eastAsia"/>
          <w:spacing w:val="1"/>
        </w:rPr>
        <w:t>浪线</w:t>
      </w:r>
      <w:r>
        <w:rPr>
          <w:rFonts w:hint="eastAsia"/>
        </w:rPr>
        <w:t>或</w:t>
      </w:r>
      <w:r>
        <w:rPr>
          <w:rFonts w:hint="eastAsia"/>
          <w:spacing w:val="1"/>
        </w:rPr>
        <w:t>折</w:t>
      </w:r>
      <w:r>
        <w:rPr>
          <w:rFonts w:hint="eastAsia"/>
        </w:rPr>
        <w:t>断</w:t>
      </w:r>
      <w:r>
        <w:rPr>
          <w:rFonts w:hint="eastAsia"/>
          <w:spacing w:val="1"/>
        </w:rPr>
        <w:t>线绘</w:t>
      </w:r>
      <w:r>
        <w:rPr>
          <w:rFonts w:hint="eastAsia"/>
        </w:rPr>
        <w:t>制</w:t>
      </w:r>
      <w:r>
        <w:rPr>
          <w:rFonts w:hint="eastAsia"/>
          <w:spacing w:val="1"/>
        </w:rPr>
        <w:t>，</w:t>
      </w:r>
      <w:r>
        <w:rPr>
          <w:rFonts w:hint="eastAsia"/>
        </w:rPr>
        <w:t>不</w:t>
      </w:r>
      <w:r>
        <w:rPr>
          <w:rFonts w:hint="eastAsia"/>
          <w:spacing w:val="1"/>
        </w:rPr>
        <w:t>需要</w:t>
      </w:r>
      <w:r>
        <w:rPr>
          <w:rFonts w:hint="eastAsia"/>
        </w:rPr>
        <w:t>标注</w:t>
      </w:r>
      <w:r>
        <w:t xml:space="preserve"> </w:t>
      </w:r>
      <w:proofErr w:type="gramStart"/>
      <w:r>
        <w:rPr>
          <w:rFonts w:hint="eastAsia"/>
        </w:rPr>
        <w:t>剖切符号</w:t>
      </w:r>
      <w:proofErr w:type="gramEnd"/>
      <w:r>
        <w:rPr>
          <w:rFonts w:hint="eastAsia"/>
        </w:rPr>
        <w:t>和编号。</w:t>
      </w:r>
    </w:p>
    <w:p w:rsidR="00800CFE" w:rsidRDefault="00800CFE" w:rsidP="00800CFE">
      <w:pPr>
        <w:pStyle w:val="a3"/>
        <w:kinsoku w:val="0"/>
        <w:overflowPunct w:val="0"/>
        <w:spacing w:before="71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</w:rPr>
        <w:t>．重合断面图</w:t>
      </w:r>
    </w:p>
    <w:p w:rsidR="00800CFE" w:rsidRDefault="00800CFE" w:rsidP="00800CFE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48" w:firstLine="420"/>
      </w:pPr>
      <w:r>
        <w:rPr>
          <w:rFonts w:hint="eastAsia"/>
        </w:rPr>
        <w:t>绘制在投影图轮廓线内的断面图，称为重合断面图。如图</w:t>
      </w:r>
      <w:r>
        <w:rPr>
          <w:spacing w:val="-44"/>
        </w:rPr>
        <w:t xml:space="preserve"> </w:t>
      </w:r>
      <w:r>
        <w:rPr>
          <w:rFonts w:ascii="Times New Roman" w:cs="Times New Roman"/>
        </w:rPr>
        <w:t>3.17(a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"/>
        </w:rPr>
        <w:t>为</w:t>
      </w:r>
      <w:r>
        <w:rPr>
          <w:rFonts w:hint="eastAsia"/>
        </w:rPr>
        <w:t>一钢件的重合</w:t>
      </w:r>
      <w:r>
        <w:t xml:space="preserve"> </w:t>
      </w:r>
      <w:r>
        <w:rPr>
          <w:rFonts w:hint="eastAsia"/>
        </w:rPr>
        <w:t>断面图</w:t>
      </w:r>
      <w:r>
        <w:rPr>
          <w:rFonts w:hint="eastAsia"/>
          <w:spacing w:val="-63"/>
        </w:rPr>
        <w:t>，</w:t>
      </w:r>
      <w:r>
        <w:rPr>
          <w:rFonts w:hint="eastAsia"/>
        </w:rPr>
        <w:t>它是假想用一个垂直于钢件轴线的剖切平面切开钢件</w:t>
      </w:r>
      <w:r>
        <w:rPr>
          <w:rFonts w:hint="eastAsia"/>
          <w:spacing w:val="-63"/>
        </w:rPr>
        <w:t>，</w:t>
      </w:r>
      <w:r>
        <w:rPr>
          <w:rFonts w:hint="eastAsia"/>
        </w:rPr>
        <w:t>然后把断面向右旋转</w:t>
      </w:r>
      <w:r>
        <w:rPr>
          <w:spacing w:val="-53"/>
        </w:rPr>
        <w:t xml:space="preserve"> </w:t>
      </w:r>
      <w:r>
        <w:rPr>
          <w:rFonts w:ascii="Times New Roman" w:cs="Times New Roman"/>
          <w:spacing w:val="-1"/>
        </w:rPr>
        <w:t>9</w:t>
      </w:r>
      <w:r>
        <w:rPr>
          <w:rFonts w:ascii="Times New Roman" w:cs="Times New Roman"/>
        </w:rPr>
        <w:t>0</w:t>
      </w:r>
      <w:r>
        <w:rPr>
          <w:rFonts w:hint="eastAsia"/>
        </w:rPr>
        <w:t>°，</w:t>
      </w:r>
      <w:r>
        <w:t xml:space="preserve"> </w:t>
      </w:r>
      <w:r>
        <w:rPr>
          <w:rFonts w:hint="eastAsia"/>
        </w:rPr>
        <w:t>使其与正立面图重合后画出来的。</w:t>
      </w:r>
    </w:p>
    <w:p w:rsidR="00800CFE" w:rsidRDefault="00800CFE" w:rsidP="00800CFE">
      <w:pPr>
        <w:kinsoku w:val="0"/>
        <w:overflowPunct w:val="0"/>
        <w:spacing w:before="9" w:line="110" w:lineRule="exact"/>
        <w:rPr>
          <w:sz w:val="11"/>
          <w:szCs w:val="11"/>
        </w:rPr>
      </w:pPr>
    </w:p>
    <w:p w:rsidR="00800CFE" w:rsidRDefault="00800CFE" w:rsidP="00800CFE">
      <w:pPr>
        <w:kinsoku w:val="0"/>
        <w:overflowPunct w:val="0"/>
        <w:ind w:left="96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203700" cy="844550"/>
            <wp:effectExtent l="19050" t="0" r="635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980C2B">
      <w:pPr>
        <w:numPr>
          <w:ilvl w:val="0"/>
          <w:numId w:val="2"/>
        </w:numPr>
        <w:tabs>
          <w:tab w:val="left" w:pos="3665"/>
          <w:tab w:val="left" w:pos="6030"/>
        </w:tabs>
        <w:kinsoku w:val="0"/>
        <w:overflowPunct w:val="0"/>
        <w:spacing w:before="98"/>
        <w:ind w:left="6030"/>
        <w:jc w:val="center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800CFE" w:rsidRDefault="00800CFE" w:rsidP="00800CFE">
      <w:pPr>
        <w:kinsoku w:val="0"/>
        <w:overflowPunct w:val="0"/>
        <w:ind w:left="451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851400" cy="1187450"/>
            <wp:effectExtent l="19050" t="0" r="635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3" w:line="20" w:lineRule="exact"/>
        <w:rPr>
          <w:sz w:val="2"/>
          <w:szCs w:val="2"/>
        </w:rPr>
      </w:pPr>
    </w:p>
    <w:tbl>
      <w:tblPr>
        <w:tblW w:w="0" w:type="auto"/>
        <w:tblInd w:w="1033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39"/>
        <w:gridCol w:w="3474"/>
        <w:gridCol w:w="1465"/>
      </w:tblGrid>
      <w:tr w:rsidR="00800CFE" w:rsidTr="00800CFE">
        <w:trPr>
          <w:trHeight w:hRule="exact" w:val="396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6"/>
              <w:ind w:right="230"/>
              <w:jc w:val="right"/>
            </w:pPr>
            <w:r>
              <w:rPr>
                <w:sz w:val="18"/>
                <w:szCs w:val="18"/>
              </w:rPr>
              <w:t>(c)</w:t>
            </w:r>
          </w:p>
        </w:tc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/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76"/>
              <w:ind w:left="253"/>
            </w:pPr>
            <w:r>
              <w:rPr>
                <w:sz w:val="18"/>
                <w:szCs w:val="18"/>
              </w:rPr>
              <w:t>(d)</w:t>
            </w:r>
          </w:p>
        </w:tc>
      </w:tr>
      <w:tr w:rsidR="00800CFE" w:rsidTr="00800CFE">
        <w:trPr>
          <w:trHeight w:hRule="exact" w:val="838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40"/>
            </w:pPr>
            <w:r>
              <w:rPr>
                <w:sz w:val="18"/>
                <w:szCs w:val="18"/>
              </w:rPr>
              <w:t xml:space="preserve">(a)  </w:t>
            </w:r>
            <w:r>
              <w:rPr>
                <w:rFonts w:ascii="宋体" w:eastAsia="宋体" w:cs="宋体" w:hint="eastAsia"/>
                <w:sz w:val="18"/>
                <w:szCs w:val="18"/>
              </w:rPr>
              <w:t>钢件断面图</w:t>
            </w:r>
          </w:p>
        </w:tc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before="31"/>
              <w:ind w:right="75"/>
              <w:jc w:val="center"/>
              <w:rPr>
                <w:rFonts w:ascii="黑体" w:eastAsia="黑体" w:hAnsi="Arial" w:cs="黑体"/>
                <w:sz w:val="18"/>
                <w:szCs w:val="18"/>
              </w:rPr>
            </w:pPr>
            <w:r>
              <w:rPr>
                <w:rFonts w:ascii="黑体" w:eastAsia="黑体" w:cs="黑体" w:hint="eastAsia"/>
                <w:sz w:val="18"/>
                <w:szCs w:val="18"/>
              </w:rPr>
              <w:t>图</w:t>
            </w:r>
            <w:r>
              <w:rPr>
                <w:rFonts w:ascii="黑体" w:eastAsia="黑体" w:cs="黑体"/>
                <w:spacing w:val="-46"/>
                <w:sz w:val="18"/>
                <w:szCs w:val="18"/>
              </w:rPr>
              <w:t xml:space="preserve"> </w:t>
            </w:r>
            <w:r>
              <w:rPr>
                <w:rFonts w:ascii="Arial" w:eastAsia="黑体" w:hAnsi="Arial" w:cs="Arial"/>
                <w:spacing w:val="-1"/>
                <w:sz w:val="18"/>
                <w:szCs w:val="18"/>
              </w:rPr>
              <w:t>3.1</w:t>
            </w:r>
            <w:r>
              <w:rPr>
                <w:rFonts w:ascii="Arial" w:eastAsia="黑体" w:hAnsi="Arial" w:cs="Arial"/>
                <w:sz w:val="18"/>
                <w:szCs w:val="18"/>
              </w:rPr>
              <w:t xml:space="preserve">7  </w:t>
            </w:r>
            <w:r>
              <w:rPr>
                <w:rFonts w:ascii="Arial" w:eastAsia="黑体" w:hAnsi="Arial" w:cs="Arial"/>
                <w:spacing w:val="29"/>
                <w:sz w:val="18"/>
                <w:szCs w:val="18"/>
              </w:rPr>
              <w:t xml:space="preserve"> </w:t>
            </w:r>
            <w:r>
              <w:rPr>
                <w:rFonts w:ascii="黑体" w:eastAsia="黑体" w:hAnsi="Arial" w:cs="黑体" w:hint="eastAsia"/>
                <w:sz w:val="18"/>
                <w:szCs w:val="18"/>
              </w:rPr>
              <w:t>重</w:t>
            </w:r>
            <w:r>
              <w:rPr>
                <w:rFonts w:ascii="黑体" w:eastAsia="黑体" w:hAnsi="Arial" w:cs="黑体" w:hint="eastAsia"/>
                <w:spacing w:val="1"/>
                <w:sz w:val="18"/>
                <w:szCs w:val="18"/>
              </w:rPr>
              <w:t>合</w:t>
            </w:r>
            <w:r>
              <w:rPr>
                <w:rFonts w:ascii="黑体" w:eastAsia="黑体" w:hAnsi="Arial" w:cs="黑体" w:hint="eastAsia"/>
                <w:sz w:val="18"/>
                <w:szCs w:val="18"/>
              </w:rPr>
              <w:t>断面图</w:t>
            </w: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4" w:line="150" w:lineRule="exact"/>
              <w:rPr>
                <w:sz w:val="15"/>
                <w:szCs w:val="15"/>
              </w:rPr>
            </w:pPr>
          </w:p>
          <w:p w:rsidR="00800CFE" w:rsidRDefault="00800CFE" w:rsidP="00800CFE">
            <w:pPr>
              <w:pStyle w:val="TableParagraph"/>
              <w:tabs>
                <w:tab w:val="left" w:pos="1655"/>
              </w:tabs>
              <w:kinsoku w:val="0"/>
              <w:overflowPunct w:val="0"/>
              <w:ind w:left="5"/>
              <w:jc w:val="center"/>
            </w:pPr>
            <w:r>
              <w:rPr>
                <w:sz w:val="18"/>
                <w:szCs w:val="18"/>
              </w:rPr>
              <w:t xml:space="preserve">(b)  </w:t>
            </w:r>
            <w:r>
              <w:rPr>
                <w:rFonts w:ascii="宋体" w:eastAsia="宋体" w:cs="宋体" w:hint="eastAsia"/>
                <w:sz w:val="18"/>
                <w:szCs w:val="18"/>
              </w:rPr>
              <w:t>角钢断面图</w:t>
            </w:r>
            <w:r>
              <w:rPr>
                <w:rFonts w:ascii="宋体" w:eastAsia="宋体" w:cs="宋体"/>
                <w:sz w:val="18"/>
                <w:szCs w:val="18"/>
              </w:rPr>
              <w:tab/>
            </w:r>
            <w:r>
              <w:rPr>
                <w:rFonts w:eastAsia="宋体"/>
                <w:sz w:val="18"/>
                <w:szCs w:val="18"/>
              </w:rPr>
              <w:t>(c)</w:t>
            </w:r>
            <w:r>
              <w:rPr>
                <w:rFonts w:eastAsia="宋体"/>
                <w:spacing w:val="43"/>
                <w:sz w:val="18"/>
                <w:szCs w:val="18"/>
              </w:rPr>
              <w:t xml:space="preserve"> </w:t>
            </w:r>
            <w:r>
              <w:rPr>
                <w:rFonts w:ascii="宋体" w:eastAsia="宋体" w:cs="宋体" w:hint="eastAsia"/>
                <w:sz w:val="18"/>
                <w:szCs w:val="18"/>
              </w:rPr>
              <w:t>墙面装饰花纹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:rsidR="00800CFE" w:rsidRDefault="00800CFE" w:rsidP="00800CFE">
            <w:pPr>
              <w:pStyle w:val="TableParagraph"/>
              <w:kinsoku w:val="0"/>
              <w:overflowPunct w:val="0"/>
              <w:spacing w:line="200" w:lineRule="exact"/>
              <w:rPr>
                <w:sz w:val="20"/>
                <w:szCs w:val="20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spacing w:before="3" w:line="260" w:lineRule="exact"/>
              <w:rPr>
                <w:sz w:val="26"/>
                <w:szCs w:val="26"/>
              </w:rPr>
            </w:pPr>
          </w:p>
          <w:p w:rsidR="00800CFE" w:rsidRDefault="00800CFE" w:rsidP="00800CFE">
            <w:pPr>
              <w:pStyle w:val="TableParagraph"/>
              <w:kinsoku w:val="0"/>
              <w:overflowPunct w:val="0"/>
              <w:ind w:left="225"/>
            </w:pPr>
            <w:r>
              <w:rPr>
                <w:sz w:val="18"/>
                <w:szCs w:val="18"/>
              </w:rPr>
              <w:t xml:space="preserve">(d)  </w:t>
            </w:r>
            <w:r>
              <w:rPr>
                <w:rFonts w:ascii="宋体" w:eastAsia="宋体" w:cs="宋体" w:hint="eastAsia"/>
                <w:sz w:val="18"/>
                <w:szCs w:val="18"/>
              </w:rPr>
              <w:t>屋面断面图</w:t>
            </w:r>
          </w:p>
        </w:tc>
      </w:tr>
    </w:tbl>
    <w:p w:rsidR="00800CFE" w:rsidRDefault="00800CFE" w:rsidP="00800CFE">
      <w:pPr>
        <w:pStyle w:val="a3"/>
        <w:kinsoku w:val="0"/>
        <w:overflowPunct w:val="0"/>
        <w:spacing w:before="8" w:line="241" w:lineRule="auto"/>
        <w:ind w:left="160" w:right="218" w:firstLine="420"/>
        <w:jc w:val="both"/>
      </w:pPr>
      <w:r>
        <w:rPr>
          <w:rFonts w:hint="eastAsia"/>
          <w:spacing w:val="1"/>
        </w:rPr>
        <w:t>由于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</w:t>
      </w:r>
      <w:r>
        <w:rPr>
          <w:rFonts w:hint="eastAsia"/>
        </w:rPr>
        <w:t>平</w:t>
      </w:r>
      <w:r>
        <w:rPr>
          <w:rFonts w:hint="eastAsia"/>
          <w:spacing w:val="1"/>
        </w:rPr>
        <w:t>面</w:t>
      </w:r>
      <w:proofErr w:type="gramStart"/>
      <w:r>
        <w:rPr>
          <w:rFonts w:hint="eastAsia"/>
          <w:spacing w:val="1"/>
        </w:rPr>
        <w:t>剖</w:t>
      </w:r>
      <w:proofErr w:type="gramEnd"/>
      <w:r>
        <w:rPr>
          <w:rFonts w:hint="eastAsia"/>
          <w:spacing w:val="1"/>
        </w:rPr>
        <w:t>切到</w:t>
      </w:r>
      <w:r>
        <w:rPr>
          <w:rFonts w:hint="eastAsia"/>
        </w:rPr>
        <w:t>哪</w:t>
      </w:r>
      <w:r>
        <w:rPr>
          <w:rFonts w:hint="eastAsia"/>
          <w:spacing w:val="1"/>
        </w:rPr>
        <w:t>里，重合</w:t>
      </w:r>
      <w:r>
        <w:rPr>
          <w:rFonts w:hint="eastAsia"/>
        </w:rPr>
        <w:t>断</w:t>
      </w:r>
      <w:r>
        <w:rPr>
          <w:rFonts w:hint="eastAsia"/>
          <w:spacing w:val="1"/>
        </w:rPr>
        <w:t>面就画在</w:t>
      </w:r>
      <w:r>
        <w:rPr>
          <w:rFonts w:hint="eastAsia"/>
        </w:rPr>
        <w:t>哪</w:t>
      </w:r>
      <w:r>
        <w:rPr>
          <w:rFonts w:hint="eastAsia"/>
          <w:spacing w:val="1"/>
        </w:rPr>
        <w:t>里，因而</w:t>
      </w:r>
      <w:r>
        <w:rPr>
          <w:rFonts w:hint="eastAsia"/>
        </w:rPr>
        <w:t>重</w:t>
      </w:r>
      <w:r>
        <w:rPr>
          <w:rFonts w:hint="eastAsia"/>
          <w:spacing w:val="1"/>
        </w:rPr>
        <w:t>合断面无</w:t>
      </w:r>
      <w:r>
        <w:rPr>
          <w:rFonts w:hint="eastAsia"/>
        </w:rPr>
        <w:t>需</w:t>
      </w:r>
      <w:proofErr w:type="gramStart"/>
      <w:r>
        <w:rPr>
          <w:rFonts w:hint="eastAsia"/>
          <w:spacing w:val="1"/>
        </w:rPr>
        <w:t>标注剖切</w:t>
      </w:r>
      <w:r>
        <w:rPr>
          <w:rFonts w:hint="eastAsia"/>
        </w:rPr>
        <w:t>符号</w:t>
      </w:r>
      <w:proofErr w:type="gramEnd"/>
      <w:r>
        <w:rPr>
          <w:rFonts w:hint="eastAsia"/>
        </w:rPr>
        <w:t>和</w:t>
      </w:r>
      <w:r>
        <w:t xml:space="preserve"> </w:t>
      </w:r>
      <w:r>
        <w:rPr>
          <w:rFonts w:hint="eastAsia"/>
          <w:spacing w:val="1"/>
        </w:rPr>
        <w:t>编号。</w:t>
      </w:r>
      <w:r>
        <w:rPr>
          <w:rFonts w:hint="eastAsia"/>
        </w:rPr>
        <w:t>为了</w:t>
      </w:r>
      <w:r>
        <w:rPr>
          <w:rFonts w:hint="eastAsia"/>
          <w:spacing w:val="1"/>
        </w:rPr>
        <w:t>避免重</w:t>
      </w:r>
      <w:r>
        <w:rPr>
          <w:rFonts w:hint="eastAsia"/>
        </w:rPr>
        <w:t>合断</w:t>
      </w:r>
      <w:r>
        <w:rPr>
          <w:rFonts w:hint="eastAsia"/>
          <w:spacing w:val="1"/>
        </w:rPr>
        <w:t>面与视</w:t>
      </w:r>
      <w:r>
        <w:rPr>
          <w:rFonts w:hint="eastAsia"/>
        </w:rPr>
        <w:t>图轮</w:t>
      </w:r>
      <w:r>
        <w:rPr>
          <w:rFonts w:hint="eastAsia"/>
          <w:spacing w:val="1"/>
        </w:rPr>
        <w:t>廓线相</w:t>
      </w:r>
      <w:r>
        <w:rPr>
          <w:rFonts w:hint="eastAsia"/>
        </w:rPr>
        <w:t>混淆</w:t>
      </w:r>
      <w:r>
        <w:rPr>
          <w:rFonts w:hint="eastAsia"/>
          <w:spacing w:val="1"/>
        </w:rPr>
        <w:t>，如果</w:t>
      </w:r>
      <w:r>
        <w:rPr>
          <w:rFonts w:hint="eastAsia"/>
        </w:rPr>
        <w:t>断面</w:t>
      </w:r>
      <w:r>
        <w:rPr>
          <w:rFonts w:hint="eastAsia"/>
          <w:spacing w:val="1"/>
        </w:rPr>
        <w:t>图的轮</w:t>
      </w:r>
      <w:r>
        <w:rPr>
          <w:rFonts w:hint="eastAsia"/>
        </w:rPr>
        <w:t>廓线</w:t>
      </w:r>
      <w:r>
        <w:rPr>
          <w:rFonts w:hint="eastAsia"/>
          <w:spacing w:val="1"/>
        </w:rPr>
        <w:t>是封闭</w:t>
      </w:r>
      <w:r>
        <w:rPr>
          <w:rFonts w:hint="eastAsia"/>
        </w:rPr>
        <w:t>的线</w:t>
      </w:r>
      <w:r>
        <w:rPr>
          <w:rFonts w:hint="eastAsia"/>
          <w:spacing w:val="2"/>
        </w:rPr>
        <w:t>框，重合</w:t>
      </w:r>
      <w:r>
        <w:rPr>
          <w:spacing w:val="2"/>
        </w:rPr>
        <w:t xml:space="preserve"> </w:t>
      </w:r>
      <w:r>
        <w:rPr>
          <w:rFonts w:hint="eastAsia"/>
          <w:spacing w:val="1"/>
        </w:rPr>
        <w:t>断面的</w:t>
      </w:r>
      <w:r>
        <w:rPr>
          <w:rFonts w:hint="eastAsia"/>
        </w:rPr>
        <w:t>轮廓</w:t>
      </w:r>
      <w:r>
        <w:rPr>
          <w:rFonts w:hint="eastAsia"/>
          <w:spacing w:val="1"/>
        </w:rPr>
        <w:t>线用细</w:t>
      </w:r>
      <w:r>
        <w:rPr>
          <w:rFonts w:hint="eastAsia"/>
        </w:rPr>
        <w:t>实线</w:t>
      </w:r>
      <w:r>
        <w:rPr>
          <w:rFonts w:hint="eastAsia"/>
          <w:spacing w:val="1"/>
        </w:rPr>
        <w:t>绘制，</w:t>
      </w:r>
      <w:r>
        <w:rPr>
          <w:rFonts w:hint="eastAsia"/>
        </w:rPr>
        <w:t>并画</w:t>
      </w:r>
      <w:r>
        <w:rPr>
          <w:rFonts w:hint="eastAsia"/>
          <w:spacing w:val="1"/>
        </w:rPr>
        <w:t>出相应</w:t>
      </w:r>
      <w:r>
        <w:rPr>
          <w:rFonts w:hint="eastAsia"/>
        </w:rPr>
        <w:t>的材</w:t>
      </w:r>
      <w:r>
        <w:rPr>
          <w:rFonts w:hint="eastAsia"/>
          <w:spacing w:val="1"/>
        </w:rPr>
        <w:t>料图例</w:t>
      </w:r>
      <w:r>
        <w:rPr>
          <w:rFonts w:hint="eastAsia"/>
        </w:rPr>
        <w:t>。当</w:t>
      </w:r>
      <w:r>
        <w:rPr>
          <w:rFonts w:hint="eastAsia"/>
          <w:spacing w:val="1"/>
        </w:rPr>
        <w:t>重合断</w:t>
      </w:r>
      <w:r>
        <w:rPr>
          <w:rFonts w:hint="eastAsia"/>
        </w:rPr>
        <w:t>面图</w:t>
      </w:r>
      <w:r>
        <w:rPr>
          <w:rFonts w:hint="eastAsia"/>
          <w:spacing w:val="1"/>
        </w:rPr>
        <w:t>的图形</w:t>
      </w:r>
      <w:r>
        <w:rPr>
          <w:rFonts w:hint="eastAsia"/>
        </w:rPr>
        <w:t>与原</w:t>
      </w:r>
      <w:r>
        <w:rPr>
          <w:rFonts w:hint="eastAsia"/>
          <w:spacing w:val="2"/>
        </w:rPr>
        <w:t>视图中的</w:t>
      </w:r>
      <w:r>
        <w:rPr>
          <w:spacing w:val="2"/>
        </w:rPr>
        <w:t xml:space="preserve"> </w:t>
      </w:r>
      <w:r>
        <w:rPr>
          <w:rFonts w:hint="eastAsia"/>
        </w:rPr>
        <w:t>轮廓线重合时，视图中的轮廓线仍需完整画出，不应断开，如图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</w:t>
      </w:r>
      <w:r>
        <w:rPr>
          <w:rFonts w:ascii="Times New Roman" w:cs="Times New Roman"/>
          <w:spacing w:val="-1"/>
        </w:rPr>
        <w:t>.</w:t>
      </w:r>
      <w:r>
        <w:rPr>
          <w:rFonts w:ascii="Times New Roman" w:cs="Times New Roman"/>
        </w:rPr>
        <w:t>17(</w:t>
      </w:r>
      <w:r>
        <w:rPr>
          <w:rFonts w:ascii="Times New Roman" w:cs="Times New Roman"/>
          <w:spacing w:val="-1"/>
        </w:rPr>
        <w:t>b)</w:t>
      </w:r>
      <w:r>
        <w:rPr>
          <w:rFonts w:hint="eastAsia"/>
        </w:rPr>
        <w:t>所示。</w:t>
      </w:r>
    </w:p>
    <w:p w:rsidR="00800CFE" w:rsidRDefault="00800CFE" w:rsidP="00800CFE">
      <w:pPr>
        <w:pStyle w:val="a3"/>
        <w:kinsoku w:val="0"/>
        <w:overflowPunct w:val="0"/>
        <w:spacing w:before="15" w:line="312" w:lineRule="exact"/>
        <w:ind w:left="160" w:right="116" w:firstLine="420"/>
        <w:jc w:val="both"/>
      </w:pPr>
      <w:r>
        <w:rPr>
          <w:rFonts w:hint="eastAsia"/>
          <w:spacing w:val="1"/>
        </w:rPr>
        <w:t>如果断面</w:t>
      </w:r>
      <w:r>
        <w:rPr>
          <w:rFonts w:hint="eastAsia"/>
        </w:rPr>
        <w:t>图</w:t>
      </w:r>
      <w:r>
        <w:rPr>
          <w:rFonts w:hint="eastAsia"/>
          <w:spacing w:val="1"/>
        </w:rPr>
        <w:t>的轮廓线</w:t>
      </w:r>
      <w:r>
        <w:rPr>
          <w:rFonts w:hint="eastAsia"/>
        </w:rPr>
        <w:t>不</w:t>
      </w:r>
      <w:r>
        <w:rPr>
          <w:rFonts w:hint="eastAsia"/>
          <w:spacing w:val="1"/>
        </w:rPr>
        <w:t>是封闭的</w:t>
      </w:r>
      <w:r>
        <w:rPr>
          <w:rFonts w:hint="eastAsia"/>
        </w:rPr>
        <w:t>线</w:t>
      </w:r>
      <w:r>
        <w:rPr>
          <w:rFonts w:hint="eastAsia"/>
          <w:spacing w:val="1"/>
        </w:rPr>
        <w:t>框，为了</w:t>
      </w:r>
      <w:r>
        <w:rPr>
          <w:rFonts w:hint="eastAsia"/>
        </w:rPr>
        <w:t>表</w:t>
      </w:r>
      <w:r>
        <w:rPr>
          <w:rFonts w:hint="eastAsia"/>
          <w:spacing w:val="1"/>
        </w:rPr>
        <w:t>达明显，</w:t>
      </w:r>
      <w:r>
        <w:rPr>
          <w:rFonts w:hint="eastAsia"/>
        </w:rPr>
        <w:t>重</w:t>
      </w:r>
      <w:r>
        <w:rPr>
          <w:rFonts w:hint="eastAsia"/>
          <w:spacing w:val="1"/>
        </w:rPr>
        <w:t>合断面的</w:t>
      </w:r>
      <w:r>
        <w:rPr>
          <w:rFonts w:hint="eastAsia"/>
        </w:rPr>
        <w:t>轮</w:t>
      </w:r>
      <w:r>
        <w:rPr>
          <w:rFonts w:hint="eastAsia"/>
          <w:spacing w:val="1"/>
        </w:rPr>
        <w:t>廓线在建</w:t>
      </w:r>
      <w:r>
        <w:rPr>
          <w:rFonts w:hint="eastAsia"/>
        </w:rPr>
        <w:t>筑工程</w:t>
      </w:r>
      <w:r>
        <w:t xml:space="preserve"> </w:t>
      </w:r>
      <w:r>
        <w:rPr>
          <w:rFonts w:hint="eastAsia"/>
          <w:spacing w:val="1"/>
        </w:rPr>
        <w:t>图中一</w:t>
      </w:r>
      <w:r>
        <w:rPr>
          <w:rFonts w:hint="eastAsia"/>
        </w:rPr>
        <w:t>般采</w:t>
      </w:r>
      <w:r>
        <w:rPr>
          <w:rFonts w:hint="eastAsia"/>
          <w:spacing w:val="1"/>
        </w:rPr>
        <w:t>用比视</w:t>
      </w:r>
      <w:r>
        <w:rPr>
          <w:rFonts w:hint="eastAsia"/>
        </w:rPr>
        <w:t>图的</w:t>
      </w:r>
      <w:r>
        <w:rPr>
          <w:rFonts w:hint="eastAsia"/>
          <w:spacing w:val="1"/>
        </w:rPr>
        <w:t>轮廓线</w:t>
      </w:r>
      <w:r>
        <w:rPr>
          <w:rFonts w:hint="eastAsia"/>
        </w:rPr>
        <w:t>粗的</w:t>
      </w:r>
      <w:r>
        <w:rPr>
          <w:rFonts w:hint="eastAsia"/>
          <w:spacing w:val="1"/>
        </w:rPr>
        <w:t>实线画</w:t>
      </w:r>
      <w:r>
        <w:rPr>
          <w:rFonts w:hint="eastAsia"/>
        </w:rPr>
        <w:t>出，</w:t>
      </w:r>
      <w:r>
        <w:rPr>
          <w:rFonts w:hint="eastAsia"/>
          <w:spacing w:val="1"/>
        </w:rPr>
        <w:t>并在断</w:t>
      </w:r>
      <w:r>
        <w:rPr>
          <w:rFonts w:hint="eastAsia"/>
        </w:rPr>
        <w:t>面图</w:t>
      </w:r>
      <w:r>
        <w:rPr>
          <w:rFonts w:hint="eastAsia"/>
          <w:spacing w:val="1"/>
        </w:rPr>
        <w:t>的范围</w:t>
      </w:r>
      <w:r>
        <w:rPr>
          <w:rFonts w:hint="eastAsia"/>
        </w:rPr>
        <w:t>内，</w:t>
      </w:r>
      <w:r>
        <w:rPr>
          <w:rFonts w:hint="eastAsia"/>
          <w:spacing w:val="1"/>
        </w:rPr>
        <w:t>沿着轮</w:t>
      </w:r>
      <w:r>
        <w:rPr>
          <w:rFonts w:hint="eastAsia"/>
        </w:rPr>
        <w:t>廓线</w:t>
      </w:r>
      <w:r>
        <w:rPr>
          <w:rFonts w:hint="eastAsia"/>
          <w:spacing w:val="2"/>
        </w:rPr>
        <w:t>的边缘加</w:t>
      </w:r>
      <w:r>
        <w:rPr>
          <w:spacing w:val="2"/>
        </w:rPr>
        <w:t xml:space="preserve"> </w:t>
      </w:r>
      <w:r>
        <w:rPr>
          <w:rFonts w:hint="eastAsia"/>
        </w:rPr>
        <w:t>画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45</w:t>
      </w:r>
      <w:r>
        <w:rPr>
          <w:rFonts w:hint="eastAsia"/>
        </w:rPr>
        <w:t>°细</w:t>
      </w:r>
      <w:r>
        <w:rPr>
          <w:rFonts w:hint="eastAsia"/>
          <w:spacing w:val="-2"/>
        </w:rPr>
        <w:t>实</w:t>
      </w:r>
      <w:r>
        <w:rPr>
          <w:rFonts w:hint="eastAsia"/>
        </w:rPr>
        <w:t>线</w:t>
      </w:r>
      <w:r>
        <w:rPr>
          <w:rFonts w:hint="eastAsia"/>
          <w:spacing w:val="-75"/>
        </w:rPr>
        <w:t>。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3.</w:t>
      </w:r>
      <w:r>
        <w:rPr>
          <w:rFonts w:ascii="Times New Roman" w:cs="Times New Roman"/>
          <w:spacing w:val="-1"/>
        </w:rPr>
        <w:t>17(c)</w:t>
      </w:r>
      <w:r>
        <w:rPr>
          <w:rFonts w:hint="eastAsia"/>
        </w:rPr>
        <w:t>所示</w:t>
      </w:r>
      <w:r>
        <w:rPr>
          <w:rFonts w:hint="eastAsia"/>
          <w:spacing w:val="-75"/>
        </w:rPr>
        <w:t>，</w:t>
      </w:r>
      <w:r>
        <w:rPr>
          <w:rFonts w:hint="eastAsia"/>
        </w:rPr>
        <w:t>用重合断面图表示墙壁立面上装饰条纹的凹凸起伏情况。</w:t>
      </w:r>
    </w:p>
    <w:p w:rsidR="00800CFE" w:rsidRDefault="00800CFE" w:rsidP="00800CFE">
      <w:pPr>
        <w:pStyle w:val="a3"/>
        <w:kinsoku w:val="0"/>
        <w:overflowPunct w:val="0"/>
        <w:spacing w:line="312" w:lineRule="exact"/>
        <w:ind w:left="160" w:right="30" w:firstLine="420"/>
      </w:pPr>
      <w:r>
        <w:rPr>
          <w:rFonts w:hint="eastAsia"/>
        </w:rPr>
        <w:t>当其断面尺寸较小时</w:t>
      </w:r>
      <w:r>
        <w:rPr>
          <w:rFonts w:hint="eastAsia"/>
          <w:spacing w:val="-2"/>
        </w:rPr>
        <w:t>，</w:t>
      </w:r>
      <w:r>
        <w:rPr>
          <w:rFonts w:hint="eastAsia"/>
        </w:rPr>
        <w:t>可将断面图涂黑</w:t>
      </w:r>
      <w:r>
        <w:rPr>
          <w:rFonts w:hint="eastAsia"/>
          <w:spacing w:val="-2"/>
        </w:rPr>
        <w:t>，</w:t>
      </w:r>
      <w:r>
        <w:rPr>
          <w:rFonts w:hint="eastAsia"/>
        </w:rPr>
        <w:t>如图</w:t>
      </w:r>
      <w:r>
        <w:rPr>
          <w:spacing w:val="-53"/>
        </w:rPr>
        <w:t xml:space="preserve"> </w:t>
      </w:r>
      <w:r>
        <w:rPr>
          <w:rFonts w:ascii="Times New Roman" w:cs="Times New Roman"/>
          <w:spacing w:val="-1"/>
        </w:rPr>
        <w:t>3</w:t>
      </w:r>
      <w:r>
        <w:rPr>
          <w:rFonts w:ascii="Times New Roman" w:cs="Times New Roman"/>
        </w:rPr>
        <w:t>.17(d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所示</w:t>
      </w:r>
      <w:r>
        <w:rPr>
          <w:rFonts w:hint="eastAsia"/>
          <w:spacing w:val="-2"/>
        </w:rPr>
        <w:t>是</w:t>
      </w:r>
      <w:r>
        <w:rPr>
          <w:rFonts w:hint="eastAsia"/>
        </w:rPr>
        <w:t>画在钢筋混凝土结构屋面</w:t>
      </w:r>
      <w:r>
        <w:t xml:space="preserve"> </w:t>
      </w:r>
      <w:r>
        <w:rPr>
          <w:rFonts w:hint="eastAsia"/>
        </w:rPr>
        <w:t>布置图上浇筑在一起的梁与板的重合断面。</w:t>
      </w:r>
    </w:p>
    <w:p w:rsidR="00800CFE" w:rsidRDefault="0013141E" w:rsidP="00800CFE">
      <w:pPr>
        <w:kinsoku w:val="0"/>
        <w:overflowPunct w:val="0"/>
        <w:spacing w:before="56"/>
        <w:ind w:left="649"/>
        <w:rPr>
          <w:rFonts w:ascii="Microsoft JhengHei" w:eastAsia="Microsoft JhengHei" w:cs="Microsoft JhengHei"/>
          <w:sz w:val="18"/>
          <w:szCs w:val="18"/>
        </w:rPr>
      </w:pPr>
      <w:r w:rsidRPr="0013141E">
        <w:rPr>
          <w:noProof/>
        </w:rPr>
        <w:pict>
          <v:rect id="_x0000_s1141" style="position:absolute;left:0;text-align:left;margin-left:92pt;margin-top:5.9pt;width:25pt;height:16pt;z-index:-25157222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2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17500" cy="203200"/>
                        <wp:effectExtent l="19050" t="0" r="6350" b="0"/>
                        <wp:docPr id="205" name="图片 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500" cy="203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sz w:val="18"/>
          <w:szCs w:val="18"/>
        </w:rPr>
        <w:t>应用案例</w:t>
      </w:r>
    </w:p>
    <w:p w:rsidR="00800CFE" w:rsidRDefault="00800CFE" w:rsidP="00800CFE">
      <w:pPr>
        <w:kinsoku w:val="0"/>
        <w:overflowPunct w:val="0"/>
        <w:spacing w:before="61"/>
        <w:ind w:left="520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如图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3.18</w:t>
      </w:r>
      <w:r>
        <w:rPr>
          <w:rFonts w:eastAsia="仿宋"/>
          <w:spacing w:val="-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所示，根据钢筋混凝土梁、柱节点的具体构造，识读其断面图。</w:t>
      </w:r>
    </w:p>
    <w:p w:rsidR="00800CFE" w:rsidRDefault="00800CFE" w:rsidP="00800CFE">
      <w:pPr>
        <w:kinsoku w:val="0"/>
        <w:overflowPunct w:val="0"/>
        <w:ind w:left="160" w:right="132" w:firstLine="360"/>
        <w:jc w:val="both"/>
        <w:rPr>
          <w:rFonts w:ascii="仿宋" w:eastAsia="仿宋" w:cs="仿宋"/>
          <w:sz w:val="18"/>
          <w:szCs w:val="18"/>
        </w:rPr>
      </w:pPr>
      <w:r>
        <w:rPr>
          <w:sz w:val="18"/>
          <w:szCs w:val="18"/>
        </w:rPr>
        <w:t>(1)</w:t>
      </w:r>
      <w:r>
        <w:rPr>
          <w:spacing w:val="45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由图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3.18(a</w:t>
      </w:r>
      <w:r>
        <w:rPr>
          <w:rFonts w:eastAsia="仿宋"/>
          <w:spacing w:val="-2"/>
          <w:sz w:val="18"/>
          <w:szCs w:val="18"/>
        </w:rPr>
        <w:t>)</w:t>
      </w:r>
      <w:r>
        <w:rPr>
          <w:rFonts w:ascii="仿宋" w:eastAsia="仿宋" w:cs="仿宋" w:hint="eastAsia"/>
          <w:sz w:val="18"/>
          <w:szCs w:val="18"/>
        </w:rPr>
        <w:t>可知</w:t>
      </w:r>
      <w:r>
        <w:rPr>
          <w:rFonts w:ascii="仿宋" w:eastAsia="仿宋" w:cs="仿宋" w:hint="eastAsia"/>
          <w:spacing w:val="-54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该节点构造由一个正立面图和三个断面图共同表达</w:t>
      </w:r>
      <w:r>
        <w:rPr>
          <w:rFonts w:ascii="仿宋" w:eastAsia="仿宋" w:cs="仿宋" w:hint="eastAsia"/>
          <w:spacing w:val="-54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三个断面图均为移出断面，</w:t>
      </w:r>
      <w:r>
        <w:rPr>
          <w:rFonts w:ascii="仿宋" w:eastAsia="仿宋" w:cs="仿宋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按投影关系配置，画在杆件断裂处。</w:t>
      </w:r>
    </w:p>
    <w:p w:rsidR="00800CFE" w:rsidRDefault="00800CFE" w:rsidP="00800CFE">
      <w:pPr>
        <w:kinsoku w:val="0"/>
        <w:overflowPunct w:val="0"/>
        <w:spacing w:before="15"/>
        <w:ind w:left="520"/>
        <w:rPr>
          <w:rFonts w:ascii="仿宋" w:eastAsia="仿宋" w:cs="仿宋"/>
          <w:sz w:val="18"/>
          <w:szCs w:val="18"/>
        </w:rPr>
      </w:pPr>
      <w:r>
        <w:rPr>
          <w:sz w:val="18"/>
          <w:szCs w:val="18"/>
        </w:rPr>
        <w:t xml:space="preserve">(2)  </w:t>
      </w:r>
      <w:r>
        <w:rPr>
          <w:rFonts w:ascii="仿宋" w:eastAsia="仿宋" w:cs="仿宋" w:hint="eastAsia"/>
          <w:sz w:val="18"/>
          <w:szCs w:val="18"/>
        </w:rPr>
        <w:t>由各视图可知该节点构造由三部分组成</w:t>
      </w:r>
      <w:r>
        <w:rPr>
          <w:rFonts w:ascii="仿宋" w:eastAsia="仿宋" w:cs="仿宋" w:hint="eastAsia"/>
          <w:spacing w:val="-45"/>
          <w:sz w:val="18"/>
          <w:szCs w:val="18"/>
        </w:rPr>
        <w:t>。</w:t>
      </w:r>
      <w:r>
        <w:rPr>
          <w:rFonts w:ascii="仿宋" w:eastAsia="仿宋" w:cs="仿宋" w:hint="eastAsia"/>
          <w:sz w:val="18"/>
          <w:szCs w:val="18"/>
        </w:rPr>
        <w:t>水平方向的为钢筋混凝土梁</w:t>
      </w:r>
      <w:r>
        <w:rPr>
          <w:rFonts w:ascii="仿宋" w:eastAsia="仿宋" w:cs="仿宋" w:hint="eastAsia"/>
          <w:spacing w:val="-45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由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1</w:t>
      </w:r>
      <w:r>
        <w:rPr>
          <w:rFonts w:ascii="宋体" w:eastAsia="宋体" w:cs="宋体" w:hint="eastAsia"/>
          <w:sz w:val="18"/>
          <w:szCs w:val="18"/>
        </w:rPr>
        <w:t>—</w:t>
      </w:r>
      <w:r>
        <w:rPr>
          <w:rFonts w:eastAsia="宋体"/>
          <w:sz w:val="18"/>
          <w:szCs w:val="18"/>
        </w:rPr>
        <w:t>1</w:t>
      </w:r>
      <w:r>
        <w:rPr>
          <w:rFonts w:eastAsia="宋体"/>
          <w:spacing w:val="-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断面</w:t>
      </w:r>
      <w:r>
        <w:rPr>
          <w:rFonts w:ascii="仿宋" w:eastAsia="仿宋" w:cs="仿宋" w:hint="eastAsia"/>
          <w:spacing w:val="1"/>
          <w:sz w:val="18"/>
          <w:szCs w:val="18"/>
        </w:rPr>
        <w:t>可</w:t>
      </w:r>
      <w:r>
        <w:rPr>
          <w:rFonts w:ascii="仿宋" w:eastAsia="仿宋" w:cs="仿宋" w:hint="eastAsia"/>
          <w:sz w:val="18"/>
          <w:szCs w:val="18"/>
        </w:rPr>
        <w:t>知梁的断面</w:t>
      </w:r>
    </w:p>
    <w:p w:rsidR="00800CFE" w:rsidRDefault="00800CFE" w:rsidP="00800CFE">
      <w:pPr>
        <w:kinsoku w:val="0"/>
        <w:overflowPunct w:val="0"/>
        <w:ind w:left="160"/>
        <w:rPr>
          <w:rFonts w:ascii="仿宋" w:eastAsia="仿宋" w:cs="仿宋"/>
          <w:sz w:val="18"/>
          <w:szCs w:val="18"/>
        </w:rPr>
      </w:pPr>
      <w:r>
        <w:rPr>
          <w:rFonts w:ascii="仿宋" w:eastAsia="仿宋" w:cs="仿宋" w:hint="eastAsia"/>
          <w:sz w:val="18"/>
          <w:szCs w:val="18"/>
        </w:rPr>
        <w:t>形状</w:t>
      </w:r>
      <w:r>
        <w:rPr>
          <w:rFonts w:ascii="仿宋" w:eastAsia="仿宋" w:cs="仿宋" w:hint="eastAsia"/>
          <w:spacing w:val="-8"/>
          <w:sz w:val="18"/>
          <w:szCs w:val="18"/>
        </w:rPr>
        <w:t>为</w:t>
      </w:r>
      <w:r>
        <w:rPr>
          <w:rFonts w:ascii="仿宋" w:eastAsia="仿宋" w:cs="仿宋" w:hint="eastAsia"/>
          <w:sz w:val="18"/>
          <w:szCs w:val="18"/>
        </w:rPr>
        <w:t>“十</w:t>
      </w:r>
      <w:r>
        <w:rPr>
          <w:rFonts w:ascii="仿宋" w:eastAsia="仿宋" w:cs="仿宋" w:hint="eastAsia"/>
          <w:spacing w:val="-8"/>
          <w:sz w:val="18"/>
          <w:szCs w:val="18"/>
        </w:rPr>
        <w:t>”</w:t>
      </w:r>
      <w:r>
        <w:rPr>
          <w:rFonts w:ascii="仿宋" w:eastAsia="仿宋" w:cs="仿宋" w:hint="eastAsia"/>
          <w:sz w:val="18"/>
          <w:szCs w:val="18"/>
        </w:rPr>
        <w:t>字形</w:t>
      </w:r>
      <w:r>
        <w:rPr>
          <w:rFonts w:ascii="仿宋" w:eastAsia="仿宋" w:cs="仿宋" w:hint="eastAsia"/>
          <w:spacing w:val="-8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俗</w:t>
      </w:r>
      <w:r>
        <w:rPr>
          <w:rFonts w:ascii="仿宋" w:eastAsia="仿宋" w:cs="仿宋" w:hint="eastAsia"/>
          <w:spacing w:val="-8"/>
          <w:sz w:val="18"/>
          <w:szCs w:val="18"/>
        </w:rPr>
        <w:t>称</w:t>
      </w:r>
      <w:r>
        <w:rPr>
          <w:rFonts w:ascii="仿宋" w:eastAsia="仿宋" w:cs="仿宋" w:hint="eastAsia"/>
          <w:sz w:val="18"/>
          <w:szCs w:val="18"/>
        </w:rPr>
        <w:t>“花篮梁</w:t>
      </w:r>
      <w:r>
        <w:rPr>
          <w:rFonts w:ascii="仿宋" w:eastAsia="仿宋" w:cs="仿宋" w:hint="eastAsia"/>
          <w:spacing w:val="-8"/>
          <w:sz w:val="18"/>
          <w:szCs w:val="18"/>
        </w:rPr>
        <w:t>”，</w:t>
      </w:r>
      <w:r>
        <w:rPr>
          <w:rFonts w:ascii="仿宋" w:eastAsia="仿宋" w:cs="仿宋" w:hint="eastAsia"/>
          <w:sz w:val="18"/>
          <w:szCs w:val="18"/>
        </w:rPr>
        <w:t>尺寸见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1</w:t>
      </w:r>
      <w:r>
        <w:rPr>
          <w:rFonts w:ascii="宋体" w:eastAsia="宋体" w:cs="宋体" w:hint="eastAsia"/>
          <w:sz w:val="18"/>
          <w:szCs w:val="18"/>
        </w:rPr>
        <w:t>—</w:t>
      </w:r>
      <w:r>
        <w:rPr>
          <w:rFonts w:eastAsia="宋体"/>
          <w:sz w:val="18"/>
          <w:szCs w:val="18"/>
        </w:rPr>
        <w:t>1</w:t>
      </w:r>
      <w:r>
        <w:rPr>
          <w:rFonts w:eastAsia="宋体"/>
          <w:spacing w:val="-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断</w:t>
      </w:r>
      <w:r>
        <w:rPr>
          <w:rFonts w:ascii="仿宋" w:eastAsia="仿宋" w:cs="仿宋" w:hint="eastAsia"/>
          <w:spacing w:val="1"/>
          <w:sz w:val="18"/>
          <w:szCs w:val="18"/>
        </w:rPr>
        <w:t>面</w:t>
      </w:r>
      <w:r>
        <w:rPr>
          <w:rFonts w:ascii="仿宋" w:eastAsia="仿宋" w:cs="仿宋" w:hint="eastAsia"/>
          <w:spacing w:val="-8"/>
          <w:sz w:val="18"/>
          <w:szCs w:val="18"/>
        </w:rPr>
        <w:t>。</w:t>
      </w:r>
      <w:r>
        <w:rPr>
          <w:rFonts w:ascii="仿宋" w:eastAsia="仿宋" w:cs="仿宋" w:hint="eastAsia"/>
          <w:sz w:val="18"/>
          <w:szCs w:val="18"/>
        </w:rPr>
        <w:t>竖向位于梁上方的柱子</w:t>
      </w:r>
      <w:r>
        <w:rPr>
          <w:rFonts w:ascii="仿宋" w:eastAsia="仿宋" w:cs="仿宋" w:hint="eastAsia"/>
          <w:spacing w:val="-8"/>
          <w:sz w:val="18"/>
          <w:szCs w:val="18"/>
        </w:rPr>
        <w:t>，</w:t>
      </w:r>
      <w:r>
        <w:rPr>
          <w:rFonts w:ascii="仿宋" w:eastAsia="仿宋" w:cs="仿宋" w:hint="eastAsia"/>
          <w:sz w:val="18"/>
          <w:szCs w:val="18"/>
        </w:rPr>
        <w:t>由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2</w:t>
      </w:r>
      <w:r>
        <w:rPr>
          <w:rFonts w:ascii="宋体" w:eastAsia="宋体" w:cs="宋体" w:hint="eastAsia"/>
          <w:sz w:val="18"/>
          <w:szCs w:val="18"/>
        </w:rPr>
        <w:t>—</w:t>
      </w:r>
      <w:r>
        <w:rPr>
          <w:rFonts w:eastAsia="宋体"/>
          <w:sz w:val="18"/>
          <w:szCs w:val="18"/>
        </w:rPr>
        <w:t>2</w:t>
      </w:r>
      <w:r>
        <w:rPr>
          <w:rFonts w:eastAsia="宋体"/>
          <w:spacing w:val="-1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断面</w:t>
      </w:r>
      <w:r>
        <w:rPr>
          <w:rFonts w:ascii="仿宋" w:eastAsia="仿宋" w:cs="仿宋" w:hint="eastAsia"/>
          <w:spacing w:val="1"/>
          <w:sz w:val="18"/>
          <w:szCs w:val="18"/>
        </w:rPr>
        <w:t>可</w:t>
      </w:r>
      <w:r>
        <w:rPr>
          <w:rFonts w:ascii="仿宋" w:eastAsia="仿宋" w:cs="仿宋" w:hint="eastAsia"/>
          <w:sz w:val="18"/>
          <w:szCs w:val="18"/>
        </w:rPr>
        <w:t>知其断</w:t>
      </w:r>
    </w:p>
    <w:p w:rsidR="00800CFE" w:rsidRDefault="0013141E" w:rsidP="00800CFE">
      <w:pPr>
        <w:kinsoku w:val="0"/>
        <w:overflowPunct w:val="0"/>
        <w:ind w:left="160"/>
        <w:rPr>
          <w:rFonts w:ascii="仿宋" w:eastAsia="仿宋" w:cs="仿宋"/>
          <w:sz w:val="18"/>
          <w:szCs w:val="18"/>
        </w:rPr>
      </w:pPr>
      <w:r w:rsidRPr="0013141E">
        <w:rPr>
          <w:noProof/>
        </w:rPr>
        <w:pict>
          <v:rect id="_x0000_s1140" style="position:absolute;left:0;text-align:left;margin-left:92.05pt;margin-top:21pt;width:56pt;height:12pt;z-index:-25157324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206" name="图片 2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仿宋" w:eastAsia="仿宋" w:cs="仿宋" w:hint="eastAsia"/>
          <w:sz w:val="18"/>
          <w:szCs w:val="18"/>
        </w:rPr>
        <w:t>面形状和尺寸。竖向位于梁下方的柱子，由</w:t>
      </w:r>
      <w:r w:rsidR="00800CFE">
        <w:rPr>
          <w:rFonts w:ascii="仿宋" w:eastAsia="仿宋" w:cs="仿宋"/>
          <w:spacing w:val="-46"/>
          <w:sz w:val="18"/>
          <w:szCs w:val="18"/>
        </w:rPr>
        <w:t xml:space="preserve"> </w:t>
      </w:r>
      <w:r w:rsidR="00800CFE">
        <w:rPr>
          <w:rFonts w:eastAsia="仿宋"/>
          <w:sz w:val="18"/>
          <w:szCs w:val="18"/>
        </w:rPr>
        <w:t>3</w:t>
      </w:r>
      <w:r w:rsidR="00800CFE">
        <w:rPr>
          <w:rFonts w:ascii="宋体" w:eastAsia="宋体" w:cs="宋体" w:hint="eastAsia"/>
          <w:sz w:val="18"/>
          <w:szCs w:val="18"/>
        </w:rPr>
        <w:t>—</w:t>
      </w:r>
      <w:r w:rsidR="00800CFE">
        <w:rPr>
          <w:rFonts w:eastAsia="宋体"/>
          <w:sz w:val="18"/>
          <w:szCs w:val="18"/>
        </w:rPr>
        <w:t>3</w:t>
      </w:r>
      <w:r w:rsidR="00800CFE">
        <w:rPr>
          <w:rFonts w:eastAsia="宋体"/>
          <w:spacing w:val="-1"/>
          <w:sz w:val="18"/>
          <w:szCs w:val="18"/>
        </w:rPr>
        <w:t xml:space="preserve"> </w:t>
      </w:r>
      <w:r w:rsidR="00800CFE">
        <w:rPr>
          <w:rFonts w:ascii="仿宋" w:eastAsia="仿宋" w:cs="仿宋" w:hint="eastAsia"/>
          <w:sz w:val="18"/>
          <w:szCs w:val="18"/>
        </w:rPr>
        <w:t>断面</w:t>
      </w:r>
      <w:r w:rsidR="00800CFE">
        <w:rPr>
          <w:rFonts w:ascii="仿宋" w:eastAsia="仿宋" w:cs="仿宋" w:hint="eastAsia"/>
          <w:spacing w:val="1"/>
          <w:sz w:val="18"/>
          <w:szCs w:val="18"/>
        </w:rPr>
        <w:t>可</w:t>
      </w:r>
      <w:r w:rsidR="00800CFE">
        <w:rPr>
          <w:rFonts w:ascii="仿宋" w:eastAsia="仿宋" w:cs="仿宋" w:hint="eastAsia"/>
          <w:sz w:val="18"/>
          <w:szCs w:val="18"/>
        </w:rPr>
        <w:t>知其断面形状和尺寸。</w:t>
      </w:r>
    </w:p>
    <w:p w:rsidR="00800CFE" w:rsidRDefault="00800CFE" w:rsidP="00800CFE">
      <w:pPr>
        <w:kinsoku w:val="0"/>
        <w:overflowPunct w:val="0"/>
        <w:spacing w:before="4" w:line="160" w:lineRule="exact"/>
        <w:rPr>
          <w:sz w:val="16"/>
          <w:szCs w:val="16"/>
        </w:rPr>
      </w:pP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76</w:t>
      </w: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20" w:bottom="280" w:left="1680" w:header="720" w:footer="720" w:gutter="0"/>
          <w:cols w:space="720" w:equalWidth="0">
            <w:col w:w="8605"/>
          </w:cols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42" style="position:absolute;left:0;text-align:left;margin-left:306.5pt;margin-top:14.9pt;width:197pt;height:19pt;z-index:-251571200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207" name="图片 2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5" w:line="240" w:lineRule="exact"/>
      </w:pPr>
    </w:p>
    <w:p w:rsidR="00800CFE" w:rsidRDefault="00800CFE" w:rsidP="00800CFE">
      <w:pPr>
        <w:kinsoku w:val="0"/>
        <w:overflowPunct w:val="0"/>
        <w:spacing w:before="30" w:line="224" w:lineRule="auto"/>
        <w:ind w:left="160" w:right="161" w:firstLine="360"/>
        <w:jc w:val="both"/>
        <w:rPr>
          <w:rFonts w:ascii="宋体" w:eastAsia="宋体" w:cs="宋体"/>
          <w:sz w:val="21"/>
          <w:szCs w:val="21"/>
        </w:rPr>
      </w:pPr>
      <w:r>
        <w:rPr>
          <w:sz w:val="18"/>
          <w:szCs w:val="18"/>
        </w:rPr>
        <w:t>(3)</w:t>
      </w:r>
      <w:r>
        <w:rPr>
          <w:spacing w:val="1"/>
          <w:sz w:val="18"/>
          <w:szCs w:val="18"/>
        </w:rPr>
        <w:t xml:space="preserve"> </w:t>
      </w:r>
      <w:r>
        <w:rPr>
          <w:rFonts w:ascii="仿宋" w:eastAsia="仿宋" w:cs="仿宋" w:hint="eastAsia"/>
          <w:spacing w:val="4"/>
          <w:sz w:val="18"/>
          <w:szCs w:val="18"/>
        </w:rPr>
        <w:t>由</w:t>
      </w:r>
      <w:r>
        <w:rPr>
          <w:rFonts w:ascii="仿宋" w:eastAsia="仿宋" w:cs="仿宋" w:hint="eastAsia"/>
          <w:spacing w:val="3"/>
          <w:sz w:val="18"/>
          <w:szCs w:val="18"/>
        </w:rPr>
        <w:t>各</w:t>
      </w:r>
      <w:r>
        <w:rPr>
          <w:rFonts w:ascii="仿宋" w:eastAsia="仿宋" w:cs="仿宋" w:hint="eastAsia"/>
          <w:spacing w:val="4"/>
          <w:sz w:val="18"/>
          <w:szCs w:val="18"/>
        </w:rPr>
        <w:t>部分</w:t>
      </w:r>
      <w:r>
        <w:rPr>
          <w:rFonts w:ascii="仿宋" w:eastAsia="仿宋" w:cs="仿宋" w:hint="eastAsia"/>
          <w:spacing w:val="3"/>
          <w:sz w:val="18"/>
          <w:szCs w:val="18"/>
        </w:rPr>
        <w:t>形</w:t>
      </w:r>
      <w:r>
        <w:rPr>
          <w:rFonts w:ascii="仿宋" w:eastAsia="仿宋" w:cs="仿宋" w:hint="eastAsia"/>
          <w:spacing w:val="4"/>
          <w:sz w:val="18"/>
          <w:szCs w:val="18"/>
        </w:rPr>
        <w:t>状</w:t>
      </w:r>
      <w:proofErr w:type="gramStart"/>
      <w:r>
        <w:rPr>
          <w:rFonts w:ascii="仿宋" w:eastAsia="仿宋" w:cs="仿宋" w:hint="eastAsia"/>
          <w:spacing w:val="4"/>
          <w:sz w:val="18"/>
          <w:szCs w:val="18"/>
        </w:rPr>
        <w:t>结合</w:t>
      </w:r>
      <w:r>
        <w:rPr>
          <w:rFonts w:ascii="仿宋" w:eastAsia="仿宋" w:cs="仿宋" w:hint="eastAsia"/>
          <w:spacing w:val="3"/>
          <w:sz w:val="18"/>
          <w:szCs w:val="18"/>
        </w:rPr>
        <w:t>正</w:t>
      </w:r>
      <w:proofErr w:type="gramEnd"/>
      <w:r>
        <w:rPr>
          <w:rFonts w:ascii="仿宋" w:eastAsia="仿宋" w:cs="仿宋" w:hint="eastAsia"/>
          <w:spacing w:val="4"/>
          <w:sz w:val="18"/>
          <w:szCs w:val="18"/>
        </w:rPr>
        <w:t>立</w:t>
      </w:r>
      <w:r>
        <w:rPr>
          <w:rFonts w:ascii="仿宋" w:eastAsia="仿宋" w:cs="仿宋" w:hint="eastAsia"/>
          <w:spacing w:val="3"/>
          <w:sz w:val="18"/>
          <w:szCs w:val="18"/>
        </w:rPr>
        <w:t>面</w:t>
      </w:r>
      <w:r>
        <w:rPr>
          <w:rFonts w:ascii="仿宋" w:eastAsia="仿宋" w:cs="仿宋" w:hint="eastAsia"/>
          <w:spacing w:val="4"/>
          <w:sz w:val="18"/>
          <w:szCs w:val="18"/>
        </w:rPr>
        <w:t>图可看</w:t>
      </w:r>
      <w:r>
        <w:rPr>
          <w:rFonts w:ascii="仿宋" w:eastAsia="仿宋" w:cs="仿宋" w:hint="eastAsia"/>
          <w:spacing w:val="3"/>
          <w:sz w:val="18"/>
          <w:szCs w:val="18"/>
        </w:rPr>
        <w:t>出</w:t>
      </w:r>
      <w:r>
        <w:rPr>
          <w:rFonts w:ascii="仿宋" w:eastAsia="仿宋" w:cs="仿宋" w:hint="eastAsia"/>
          <w:spacing w:val="4"/>
          <w:sz w:val="18"/>
          <w:szCs w:val="18"/>
        </w:rPr>
        <w:t>，</w:t>
      </w:r>
      <w:r>
        <w:rPr>
          <w:rFonts w:ascii="仿宋" w:eastAsia="仿宋" w:cs="仿宋" w:hint="eastAsia"/>
          <w:spacing w:val="3"/>
          <w:sz w:val="18"/>
          <w:szCs w:val="18"/>
        </w:rPr>
        <w:t>断</w:t>
      </w:r>
      <w:r>
        <w:rPr>
          <w:rFonts w:ascii="仿宋" w:eastAsia="仿宋" w:cs="仿宋" w:hint="eastAsia"/>
          <w:spacing w:val="4"/>
          <w:sz w:val="18"/>
          <w:szCs w:val="18"/>
        </w:rPr>
        <w:t>面形状</w:t>
      </w:r>
      <w:r>
        <w:rPr>
          <w:rFonts w:ascii="仿宋" w:eastAsia="仿宋" w:cs="仿宋" w:hint="eastAsia"/>
          <w:spacing w:val="3"/>
          <w:sz w:val="18"/>
          <w:szCs w:val="18"/>
        </w:rPr>
        <w:t>为</w:t>
      </w:r>
      <w:r>
        <w:rPr>
          <w:rFonts w:ascii="仿宋" w:eastAsia="仿宋" w:cs="仿宋" w:hint="eastAsia"/>
          <w:spacing w:val="4"/>
          <w:sz w:val="18"/>
          <w:szCs w:val="18"/>
        </w:rPr>
        <w:t>方</w:t>
      </w:r>
      <w:r>
        <w:rPr>
          <w:rFonts w:ascii="仿宋" w:eastAsia="仿宋" w:cs="仿宋" w:hint="eastAsia"/>
          <w:spacing w:val="3"/>
          <w:sz w:val="18"/>
          <w:szCs w:val="18"/>
        </w:rPr>
        <w:t>形</w:t>
      </w:r>
      <w:r>
        <w:rPr>
          <w:rFonts w:ascii="仿宋" w:eastAsia="仿宋" w:cs="仿宋" w:hint="eastAsia"/>
          <w:spacing w:val="4"/>
          <w:sz w:val="18"/>
          <w:szCs w:val="18"/>
        </w:rPr>
        <w:t>的</w:t>
      </w:r>
      <w:proofErr w:type="gramStart"/>
      <w:r>
        <w:rPr>
          <w:rFonts w:ascii="仿宋" w:eastAsia="仿宋" w:cs="仿宋" w:hint="eastAsia"/>
          <w:spacing w:val="4"/>
          <w:sz w:val="18"/>
          <w:szCs w:val="18"/>
        </w:rPr>
        <w:t>下方</w:t>
      </w:r>
      <w:r>
        <w:rPr>
          <w:rFonts w:ascii="仿宋" w:eastAsia="仿宋" w:cs="仿宋" w:hint="eastAsia"/>
          <w:spacing w:val="3"/>
          <w:sz w:val="18"/>
          <w:szCs w:val="18"/>
        </w:rPr>
        <w:t>柱</w:t>
      </w:r>
      <w:proofErr w:type="gramEnd"/>
      <w:r>
        <w:rPr>
          <w:rFonts w:ascii="仿宋" w:eastAsia="仿宋" w:cs="仿宋" w:hint="eastAsia"/>
          <w:spacing w:val="4"/>
          <w:sz w:val="18"/>
          <w:szCs w:val="18"/>
        </w:rPr>
        <w:t>由</w:t>
      </w:r>
      <w:r>
        <w:rPr>
          <w:rFonts w:ascii="仿宋" w:eastAsia="仿宋" w:cs="仿宋" w:hint="eastAsia"/>
          <w:spacing w:val="3"/>
          <w:sz w:val="18"/>
          <w:szCs w:val="18"/>
        </w:rPr>
        <w:t>下</w:t>
      </w:r>
      <w:r>
        <w:rPr>
          <w:rFonts w:ascii="仿宋" w:eastAsia="仿宋" w:cs="仿宋" w:hint="eastAsia"/>
          <w:spacing w:val="4"/>
          <w:sz w:val="18"/>
          <w:szCs w:val="18"/>
        </w:rPr>
        <w:t>向上通</w:t>
      </w:r>
      <w:r>
        <w:rPr>
          <w:rFonts w:ascii="仿宋" w:eastAsia="仿宋" w:cs="仿宋" w:hint="eastAsia"/>
          <w:spacing w:val="3"/>
          <w:sz w:val="18"/>
          <w:szCs w:val="18"/>
        </w:rPr>
        <w:t>至</w:t>
      </w:r>
      <w:r>
        <w:rPr>
          <w:rFonts w:ascii="仿宋" w:eastAsia="仿宋" w:cs="仿宋" w:hint="eastAsia"/>
          <w:spacing w:val="4"/>
          <w:sz w:val="18"/>
          <w:szCs w:val="18"/>
        </w:rPr>
        <w:t>花</w:t>
      </w:r>
      <w:r>
        <w:rPr>
          <w:rFonts w:ascii="仿宋" w:eastAsia="仿宋" w:cs="仿宋" w:hint="eastAsia"/>
          <w:spacing w:val="3"/>
          <w:sz w:val="18"/>
          <w:szCs w:val="18"/>
        </w:rPr>
        <w:t>篮</w:t>
      </w:r>
      <w:r>
        <w:rPr>
          <w:rFonts w:ascii="仿宋" w:eastAsia="仿宋" w:cs="仿宋" w:hint="eastAsia"/>
          <w:spacing w:val="4"/>
          <w:sz w:val="18"/>
          <w:szCs w:val="18"/>
        </w:rPr>
        <w:t>梁底部</w:t>
      </w:r>
      <w:r>
        <w:rPr>
          <w:rFonts w:ascii="仿宋" w:eastAsia="仿宋" w:cs="仿宋" w:hint="eastAsia"/>
          <w:spacing w:val="3"/>
          <w:sz w:val="18"/>
          <w:szCs w:val="18"/>
        </w:rPr>
        <w:t>，</w:t>
      </w:r>
      <w:r>
        <w:rPr>
          <w:rFonts w:ascii="仿宋" w:eastAsia="仿宋" w:cs="仿宋" w:hint="eastAsia"/>
          <w:spacing w:val="4"/>
          <w:sz w:val="18"/>
          <w:szCs w:val="18"/>
        </w:rPr>
        <w:t>并与</w:t>
      </w:r>
      <w:r>
        <w:rPr>
          <w:rFonts w:ascii="仿宋" w:eastAsia="仿宋" w:cs="仿宋"/>
          <w:spacing w:val="4"/>
          <w:sz w:val="18"/>
          <w:szCs w:val="18"/>
        </w:rPr>
        <w:t xml:space="preserve"> </w:t>
      </w:r>
      <w:r>
        <w:rPr>
          <w:rFonts w:ascii="仿宋" w:eastAsia="仿宋" w:cs="仿宋" w:hint="eastAsia"/>
          <w:spacing w:val="4"/>
          <w:sz w:val="18"/>
          <w:szCs w:val="18"/>
        </w:rPr>
        <w:t>梁</w:t>
      </w:r>
      <w:r>
        <w:rPr>
          <w:rFonts w:ascii="仿宋" w:eastAsia="仿宋" w:cs="仿宋" w:hint="eastAsia"/>
          <w:spacing w:val="3"/>
          <w:sz w:val="18"/>
          <w:szCs w:val="18"/>
        </w:rPr>
        <w:t>底部</w:t>
      </w:r>
      <w:r>
        <w:rPr>
          <w:rFonts w:ascii="仿宋" w:eastAsia="仿宋" w:cs="仿宋" w:hint="eastAsia"/>
          <w:spacing w:val="4"/>
          <w:sz w:val="18"/>
          <w:szCs w:val="18"/>
        </w:rPr>
        <w:t>产</w:t>
      </w:r>
      <w:r>
        <w:rPr>
          <w:rFonts w:ascii="仿宋" w:eastAsia="仿宋" w:cs="仿宋" w:hint="eastAsia"/>
          <w:spacing w:val="3"/>
          <w:sz w:val="18"/>
          <w:szCs w:val="18"/>
        </w:rPr>
        <w:t>生相</w:t>
      </w:r>
      <w:r>
        <w:rPr>
          <w:rFonts w:ascii="仿宋" w:eastAsia="仿宋" w:cs="仿宋" w:hint="eastAsia"/>
          <w:spacing w:val="4"/>
          <w:sz w:val="18"/>
          <w:szCs w:val="18"/>
        </w:rPr>
        <w:t>贯</w:t>
      </w:r>
      <w:r>
        <w:rPr>
          <w:rFonts w:ascii="仿宋" w:eastAsia="仿宋" w:cs="仿宋" w:hint="eastAsia"/>
          <w:spacing w:val="3"/>
          <w:sz w:val="18"/>
          <w:szCs w:val="18"/>
        </w:rPr>
        <w:t>线</w:t>
      </w:r>
      <w:r>
        <w:rPr>
          <w:rFonts w:ascii="仿宋" w:eastAsia="仿宋" w:cs="仿宋" w:hint="eastAsia"/>
          <w:spacing w:val="-16"/>
          <w:sz w:val="18"/>
          <w:szCs w:val="18"/>
        </w:rPr>
        <w:t>，</w:t>
      </w:r>
      <w:r>
        <w:rPr>
          <w:rFonts w:ascii="仿宋" w:eastAsia="仿宋" w:cs="仿宋" w:hint="eastAsia"/>
          <w:spacing w:val="3"/>
          <w:sz w:val="18"/>
          <w:szCs w:val="18"/>
        </w:rPr>
        <w:t>从</w:t>
      </w:r>
      <w:r>
        <w:rPr>
          <w:rFonts w:ascii="仿宋" w:eastAsia="仿宋" w:cs="仿宋" w:hint="eastAsia"/>
          <w:spacing w:val="4"/>
          <w:sz w:val="18"/>
          <w:szCs w:val="18"/>
        </w:rPr>
        <w:t>花</w:t>
      </w:r>
      <w:r>
        <w:rPr>
          <w:rFonts w:ascii="仿宋" w:eastAsia="仿宋" w:cs="仿宋" w:hint="eastAsia"/>
          <w:spacing w:val="3"/>
          <w:sz w:val="18"/>
          <w:szCs w:val="18"/>
        </w:rPr>
        <w:t>篮</w:t>
      </w:r>
      <w:r>
        <w:rPr>
          <w:rFonts w:ascii="仿宋" w:eastAsia="仿宋" w:cs="仿宋" w:hint="eastAsia"/>
          <w:spacing w:val="4"/>
          <w:sz w:val="18"/>
          <w:szCs w:val="18"/>
        </w:rPr>
        <w:t>梁</w:t>
      </w:r>
      <w:r>
        <w:rPr>
          <w:rFonts w:ascii="仿宋" w:eastAsia="仿宋" w:cs="仿宋" w:hint="eastAsia"/>
          <w:spacing w:val="3"/>
          <w:sz w:val="18"/>
          <w:szCs w:val="18"/>
        </w:rPr>
        <w:t>的顶</w:t>
      </w:r>
      <w:r>
        <w:rPr>
          <w:rFonts w:ascii="仿宋" w:eastAsia="仿宋" w:cs="仿宋" w:hint="eastAsia"/>
          <w:spacing w:val="4"/>
          <w:sz w:val="18"/>
          <w:szCs w:val="18"/>
        </w:rPr>
        <w:t>部</w:t>
      </w:r>
      <w:r>
        <w:rPr>
          <w:rFonts w:ascii="仿宋" w:eastAsia="仿宋" w:cs="仿宋" w:hint="eastAsia"/>
          <w:spacing w:val="3"/>
          <w:sz w:val="18"/>
          <w:szCs w:val="18"/>
        </w:rPr>
        <w:t>开始</w:t>
      </w:r>
      <w:r>
        <w:rPr>
          <w:rFonts w:ascii="仿宋" w:eastAsia="仿宋" w:cs="仿宋" w:hint="eastAsia"/>
          <w:spacing w:val="4"/>
          <w:sz w:val="18"/>
          <w:szCs w:val="18"/>
        </w:rPr>
        <w:t>向</w:t>
      </w:r>
      <w:r>
        <w:rPr>
          <w:rFonts w:ascii="仿宋" w:eastAsia="仿宋" w:cs="仿宋" w:hint="eastAsia"/>
          <w:spacing w:val="3"/>
          <w:sz w:val="18"/>
          <w:szCs w:val="18"/>
        </w:rPr>
        <w:t>上为</w:t>
      </w:r>
      <w:r>
        <w:rPr>
          <w:rFonts w:ascii="仿宋" w:eastAsia="仿宋" w:cs="仿宋" w:hint="eastAsia"/>
          <w:spacing w:val="4"/>
          <w:sz w:val="18"/>
          <w:szCs w:val="18"/>
        </w:rPr>
        <w:t>断</w:t>
      </w:r>
      <w:r>
        <w:rPr>
          <w:rFonts w:ascii="仿宋" w:eastAsia="仿宋" w:cs="仿宋" w:hint="eastAsia"/>
          <w:spacing w:val="3"/>
          <w:sz w:val="18"/>
          <w:szCs w:val="18"/>
        </w:rPr>
        <w:t>面变</w:t>
      </w:r>
      <w:r>
        <w:rPr>
          <w:rFonts w:ascii="仿宋" w:eastAsia="仿宋" w:cs="仿宋" w:hint="eastAsia"/>
          <w:spacing w:val="4"/>
          <w:sz w:val="18"/>
          <w:szCs w:val="18"/>
        </w:rPr>
        <w:t>小</w:t>
      </w:r>
      <w:r>
        <w:rPr>
          <w:rFonts w:ascii="仿宋" w:eastAsia="仿宋" w:cs="仿宋" w:hint="eastAsia"/>
          <w:spacing w:val="3"/>
          <w:sz w:val="18"/>
          <w:szCs w:val="18"/>
        </w:rPr>
        <w:t>的楼</w:t>
      </w:r>
      <w:r>
        <w:rPr>
          <w:rFonts w:ascii="仿宋" w:eastAsia="仿宋" w:cs="仿宋" w:hint="eastAsia"/>
          <w:spacing w:val="4"/>
          <w:sz w:val="18"/>
          <w:szCs w:val="18"/>
        </w:rPr>
        <w:t>面</w:t>
      </w:r>
      <w:r>
        <w:rPr>
          <w:rFonts w:ascii="仿宋" w:eastAsia="仿宋" w:cs="仿宋" w:hint="eastAsia"/>
          <w:spacing w:val="3"/>
          <w:sz w:val="18"/>
          <w:szCs w:val="18"/>
        </w:rPr>
        <w:t>上方</w:t>
      </w:r>
      <w:r>
        <w:rPr>
          <w:rFonts w:ascii="仿宋" w:eastAsia="仿宋" w:cs="仿宋" w:hint="eastAsia"/>
          <w:spacing w:val="4"/>
          <w:sz w:val="18"/>
          <w:szCs w:val="18"/>
        </w:rPr>
        <w:t>柱</w:t>
      </w:r>
      <w:r>
        <w:rPr>
          <w:rFonts w:ascii="仿宋" w:eastAsia="仿宋" w:cs="仿宋" w:hint="eastAsia"/>
          <w:spacing w:val="-16"/>
          <w:sz w:val="18"/>
          <w:szCs w:val="18"/>
        </w:rPr>
        <w:t>。</w:t>
      </w:r>
      <w:r>
        <w:rPr>
          <w:rFonts w:ascii="仿宋" w:eastAsia="仿宋" w:cs="仿宋" w:hint="eastAsia"/>
          <w:spacing w:val="3"/>
          <w:sz w:val="18"/>
          <w:szCs w:val="18"/>
        </w:rPr>
        <w:t>该梁</w:t>
      </w:r>
      <w:r>
        <w:rPr>
          <w:rFonts w:ascii="仿宋" w:eastAsia="仿宋" w:cs="仿宋" w:hint="eastAsia"/>
          <w:spacing w:val="-15"/>
          <w:sz w:val="18"/>
          <w:szCs w:val="18"/>
        </w:rPr>
        <w:t>、</w:t>
      </w:r>
      <w:r>
        <w:rPr>
          <w:rFonts w:ascii="仿宋" w:eastAsia="仿宋" w:cs="仿宋" w:hint="eastAsia"/>
          <w:spacing w:val="3"/>
          <w:sz w:val="18"/>
          <w:szCs w:val="18"/>
        </w:rPr>
        <w:t>柱</w:t>
      </w:r>
      <w:r>
        <w:rPr>
          <w:rFonts w:ascii="仿宋" w:eastAsia="仿宋" w:cs="仿宋" w:hint="eastAsia"/>
          <w:spacing w:val="4"/>
          <w:sz w:val="18"/>
          <w:szCs w:val="18"/>
        </w:rPr>
        <w:t>节</w:t>
      </w:r>
      <w:r>
        <w:rPr>
          <w:rFonts w:ascii="仿宋" w:eastAsia="仿宋" w:cs="仿宋" w:hint="eastAsia"/>
          <w:spacing w:val="3"/>
          <w:sz w:val="18"/>
          <w:szCs w:val="18"/>
        </w:rPr>
        <w:t>点构</w:t>
      </w:r>
      <w:r>
        <w:rPr>
          <w:rFonts w:ascii="仿宋" w:eastAsia="仿宋" w:cs="仿宋" w:hint="eastAsia"/>
          <w:spacing w:val="4"/>
          <w:sz w:val="18"/>
          <w:szCs w:val="18"/>
        </w:rPr>
        <w:t>造</w:t>
      </w:r>
      <w:r>
        <w:rPr>
          <w:rFonts w:ascii="仿宋" w:eastAsia="仿宋" w:cs="仿宋" w:hint="eastAsia"/>
          <w:spacing w:val="3"/>
          <w:sz w:val="18"/>
          <w:szCs w:val="18"/>
        </w:rPr>
        <w:t>的空</w:t>
      </w:r>
      <w:r>
        <w:rPr>
          <w:rFonts w:ascii="仿宋" w:eastAsia="仿宋" w:cs="仿宋" w:hint="eastAsia"/>
          <w:spacing w:val="4"/>
          <w:sz w:val="18"/>
          <w:szCs w:val="18"/>
        </w:rPr>
        <w:t>间</w:t>
      </w:r>
      <w:r>
        <w:rPr>
          <w:rFonts w:ascii="仿宋" w:eastAsia="仿宋" w:cs="仿宋" w:hint="eastAsia"/>
          <w:spacing w:val="3"/>
          <w:sz w:val="18"/>
          <w:szCs w:val="18"/>
        </w:rPr>
        <w:t>形状</w:t>
      </w:r>
      <w:r>
        <w:rPr>
          <w:rFonts w:ascii="仿宋" w:eastAsia="仿宋" w:cs="仿宋"/>
          <w:spacing w:val="3"/>
          <w:sz w:val="18"/>
          <w:szCs w:val="18"/>
        </w:rPr>
        <w:t xml:space="preserve"> </w:t>
      </w:r>
      <w:r>
        <w:rPr>
          <w:rFonts w:ascii="仿宋" w:eastAsia="仿宋" w:cs="仿宋" w:hint="eastAsia"/>
          <w:sz w:val="18"/>
          <w:szCs w:val="18"/>
        </w:rPr>
        <w:t>如图</w:t>
      </w:r>
      <w:r>
        <w:rPr>
          <w:rFonts w:ascii="仿宋" w:eastAsia="仿宋" w:cs="仿宋"/>
          <w:spacing w:val="-46"/>
          <w:sz w:val="18"/>
          <w:szCs w:val="18"/>
        </w:rPr>
        <w:t xml:space="preserve"> </w:t>
      </w:r>
      <w:r>
        <w:rPr>
          <w:rFonts w:eastAsia="仿宋"/>
          <w:sz w:val="18"/>
          <w:szCs w:val="18"/>
        </w:rPr>
        <w:t>3.18(b)</w:t>
      </w:r>
      <w:r>
        <w:rPr>
          <w:rFonts w:ascii="仿宋" w:eastAsia="仿宋" w:cs="仿宋" w:hint="eastAsia"/>
          <w:sz w:val="18"/>
          <w:szCs w:val="18"/>
        </w:rPr>
        <w:t>所示</w:t>
      </w:r>
      <w:r>
        <w:rPr>
          <w:rFonts w:ascii="宋体" w:eastAsia="宋体" w:cs="宋体" w:hint="eastAsia"/>
          <w:sz w:val="21"/>
          <w:szCs w:val="21"/>
        </w:rPr>
        <w:t>。</w:t>
      </w:r>
    </w:p>
    <w:p w:rsidR="00800CFE" w:rsidRDefault="00800CFE" w:rsidP="00800CFE">
      <w:pPr>
        <w:kinsoku w:val="0"/>
        <w:overflowPunct w:val="0"/>
        <w:spacing w:before="24"/>
        <w:ind w:left="922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248150" cy="2959100"/>
            <wp:effectExtent l="1905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3" w:line="100" w:lineRule="exact"/>
        <w:rPr>
          <w:sz w:val="10"/>
          <w:szCs w:val="10"/>
        </w:rPr>
      </w:pPr>
    </w:p>
    <w:p w:rsidR="00800CFE" w:rsidRDefault="00800CFE" w:rsidP="00980C2B">
      <w:pPr>
        <w:numPr>
          <w:ilvl w:val="1"/>
          <w:numId w:val="2"/>
        </w:numPr>
        <w:tabs>
          <w:tab w:val="left" w:pos="6659"/>
        </w:tabs>
        <w:kinsoku w:val="0"/>
        <w:overflowPunct w:val="0"/>
        <w:ind w:left="6660"/>
        <w:rPr>
          <w:sz w:val="18"/>
          <w:szCs w:val="18"/>
        </w:rPr>
      </w:pPr>
      <w:r>
        <w:rPr>
          <w:sz w:val="18"/>
          <w:szCs w:val="18"/>
        </w:rPr>
        <w:t>(b)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图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pacing w:val="-1"/>
          <w:sz w:val="18"/>
          <w:szCs w:val="18"/>
        </w:rPr>
        <w:t>3.1</w:t>
      </w:r>
      <w:r>
        <w:rPr>
          <w:rFonts w:ascii="Arial" w:eastAsia="黑体" w:hAnsi="Arial" w:cs="Arial"/>
          <w:sz w:val="18"/>
          <w:szCs w:val="18"/>
        </w:rPr>
        <w:t xml:space="preserve">8  </w:t>
      </w:r>
      <w:r>
        <w:rPr>
          <w:rFonts w:ascii="Arial" w:eastAsia="黑体" w:hAnsi="Arial" w:cs="Arial"/>
          <w:spacing w:val="29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钢</w:t>
      </w:r>
      <w:r>
        <w:rPr>
          <w:rFonts w:ascii="黑体" w:eastAsia="黑体" w:hAnsi="Arial" w:cs="黑体" w:hint="eastAsia"/>
          <w:spacing w:val="1"/>
          <w:sz w:val="18"/>
          <w:szCs w:val="18"/>
        </w:rPr>
        <w:t>筋</w:t>
      </w:r>
      <w:r>
        <w:rPr>
          <w:rFonts w:ascii="黑体" w:eastAsia="黑体" w:hAnsi="Arial" w:cs="黑体" w:hint="eastAsia"/>
          <w:sz w:val="18"/>
          <w:szCs w:val="18"/>
        </w:rPr>
        <w:t>混凝土梁、柱节点构造</w:t>
      </w:r>
    </w:p>
    <w:p w:rsidR="00800CFE" w:rsidRDefault="00800CFE" w:rsidP="00800CFE">
      <w:pPr>
        <w:tabs>
          <w:tab w:val="left" w:pos="6550"/>
        </w:tabs>
        <w:kinsoku w:val="0"/>
        <w:overflowPunct w:val="0"/>
        <w:spacing w:before="33"/>
        <w:ind w:left="2770"/>
        <w:rPr>
          <w:rFonts w:ascii="宋体" w:eastAsia="宋体" w:cs="宋体"/>
          <w:sz w:val="18"/>
          <w:szCs w:val="18"/>
        </w:rPr>
      </w:pPr>
      <w:r>
        <w:rPr>
          <w:sz w:val="18"/>
          <w:szCs w:val="18"/>
        </w:rPr>
        <w:t xml:space="preserve">(a)  </w:t>
      </w:r>
      <w:r>
        <w:rPr>
          <w:rFonts w:ascii="宋体" w:eastAsia="宋体" w:cs="宋体" w:hint="eastAsia"/>
          <w:sz w:val="18"/>
          <w:szCs w:val="18"/>
        </w:rPr>
        <w:t>立面图与</w:t>
      </w:r>
      <w:r>
        <w:rPr>
          <w:rFonts w:ascii="宋体" w:eastAsia="宋体" w:cs="宋体" w:hint="eastAsia"/>
          <w:spacing w:val="-2"/>
          <w:sz w:val="18"/>
          <w:szCs w:val="18"/>
        </w:rPr>
        <w:t>断</w:t>
      </w:r>
      <w:r>
        <w:rPr>
          <w:rFonts w:ascii="宋体" w:eastAsia="宋体" w:cs="宋体" w:hint="eastAsia"/>
          <w:sz w:val="18"/>
          <w:szCs w:val="18"/>
        </w:rPr>
        <w:t>面图</w:t>
      </w:r>
      <w:r>
        <w:rPr>
          <w:rFonts w:ascii="宋体" w:eastAsia="宋体" w:cs="宋体"/>
          <w:sz w:val="18"/>
          <w:szCs w:val="18"/>
        </w:rPr>
        <w:tab/>
      </w:r>
      <w:r>
        <w:rPr>
          <w:rFonts w:eastAsia="宋体"/>
          <w:sz w:val="18"/>
          <w:szCs w:val="18"/>
        </w:rPr>
        <w:t xml:space="preserve">(b)  </w:t>
      </w:r>
      <w:r>
        <w:rPr>
          <w:rFonts w:ascii="宋体" w:eastAsia="宋体" w:cs="宋体" w:hint="eastAsia"/>
          <w:sz w:val="18"/>
          <w:szCs w:val="18"/>
        </w:rPr>
        <w:t>立体图</w:t>
      </w:r>
    </w:p>
    <w:p w:rsidR="00800CFE" w:rsidRDefault="00800CFE" w:rsidP="00800CFE">
      <w:pPr>
        <w:kinsoku w:val="0"/>
        <w:overflowPunct w:val="0"/>
        <w:spacing w:before="1" w:line="260" w:lineRule="exact"/>
        <w:rPr>
          <w:sz w:val="26"/>
          <w:szCs w:val="26"/>
        </w:rPr>
      </w:pPr>
    </w:p>
    <w:p w:rsidR="00800CFE" w:rsidRDefault="0013141E" w:rsidP="00800CFE">
      <w:pPr>
        <w:pStyle w:val="Heading4"/>
        <w:kinsoku w:val="0"/>
        <w:overflowPunct w:val="0"/>
        <w:ind w:right="1"/>
        <w:jc w:val="center"/>
        <w:outlineLvl w:val="9"/>
      </w:pPr>
      <w:r>
        <w:rPr>
          <w:noProof/>
        </w:rPr>
        <w:pict>
          <v:group id="_x0000_s1144" style="position:absolute;left:0;text-align:left;margin-left:90.8pt;margin-top:35.25pt;width:412.3pt;height:173.15pt;z-index:-251569152;mso-position-horizontal-relative:page" coordorigin="1816,705" coordsize="8246,3463" o:allowincell="f">
            <v:rect id="_x0000_s1145" style="position:absolute;left:1946;top:835;width:8106;height:3322" o:allowincell="f" fillcolor="silver" stroked="f">
              <v:path arrowok="t"/>
            </v:rect>
            <v:rect id="_x0000_s1146" style="position:absolute;left:1826;top:715;width:8106;height:3322" o:allowincell="f" stroked="f">
              <v:path arrowok="t"/>
            </v:rect>
            <v:rect id="_x0000_s1147" style="position:absolute;left:1826;top:715;width:8107;height:3322" o:allowincell="f" filled="f" strokecolor="#010101" strokeweight="1pt">
              <v:path arrowok="t"/>
            </v:rect>
            <w10:wrap anchorx="page"/>
          </v:group>
        </w:pict>
      </w:r>
      <w:r w:rsidR="00800CFE">
        <w:rPr>
          <w:rFonts w:hint="eastAsia"/>
        </w:rPr>
        <w:t>本</w:t>
      </w:r>
      <w:r w:rsidR="00800CFE">
        <w:rPr>
          <w:spacing w:val="-4"/>
        </w:rPr>
        <w:t xml:space="preserve"> </w:t>
      </w:r>
      <w:r w:rsidR="00800CFE">
        <w:rPr>
          <w:rFonts w:hint="eastAsia"/>
        </w:rPr>
        <w:t>章</w:t>
      </w:r>
      <w:r w:rsidR="00800CFE">
        <w:rPr>
          <w:spacing w:val="-4"/>
        </w:rPr>
        <w:t xml:space="preserve"> </w:t>
      </w:r>
      <w:r w:rsidR="00800CFE">
        <w:rPr>
          <w:rFonts w:hint="eastAsia"/>
        </w:rPr>
        <w:t>小</w:t>
      </w:r>
      <w:r w:rsidR="00800CFE">
        <w:rPr>
          <w:spacing w:val="-4"/>
        </w:rPr>
        <w:t xml:space="preserve"> </w:t>
      </w:r>
      <w:r w:rsidR="00800CFE">
        <w:rPr>
          <w:rFonts w:hint="eastAsia"/>
        </w:rPr>
        <w:t>结</w:t>
      </w:r>
    </w:p>
    <w:p w:rsidR="00800CFE" w:rsidRDefault="00800CFE" w:rsidP="00800CFE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  <w:spacing w:line="290" w:lineRule="exact"/>
        <w:ind w:left="286" w:right="411" w:firstLine="420"/>
        <w:jc w:val="both"/>
        <w:rPr>
          <w:rFonts w:ascii="楷体" w:eastAsia="楷体" w:cs="楷体"/>
        </w:rPr>
      </w:pPr>
      <w:r>
        <w:rPr>
          <w:rFonts w:ascii="楷体" w:eastAsia="楷体" w:cs="楷体" w:hint="eastAsia"/>
          <w:spacing w:val="2"/>
        </w:rPr>
        <w:t>本章的教</w:t>
      </w:r>
      <w:r>
        <w:rPr>
          <w:rFonts w:ascii="楷体" w:eastAsia="楷体" w:cs="楷体" w:hint="eastAsia"/>
          <w:spacing w:val="1"/>
        </w:rPr>
        <w:t>学</w:t>
      </w:r>
      <w:r>
        <w:rPr>
          <w:rFonts w:ascii="楷体" w:eastAsia="楷体" w:cs="楷体" w:hint="eastAsia"/>
          <w:spacing w:val="2"/>
        </w:rPr>
        <w:t>目标是使</w:t>
      </w:r>
      <w:r>
        <w:rPr>
          <w:rFonts w:ascii="楷体" w:eastAsia="楷体" w:cs="楷体" w:hint="eastAsia"/>
          <w:spacing w:val="1"/>
        </w:rPr>
        <w:t>学</w:t>
      </w:r>
      <w:r>
        <w:rPr>
          <w:rFonts w:ascii="楷体" w:eastAsia="楷体" w:cs="楷体" w:hint="eastAsia"/>
          <w:spacing w:val="2"/>
        </w:rPr>
        <w:t>生了解剖</w:t>
      </w:r>
      <w:r>
        <w:rPr>
          <w:rFonts w:ascii="楷体" w:eastAsia="楷体" w:cs="楷体" w:hint="eastAsia"/>
          <w:spacing w:val="1"/>
        </w:rPr>
        <w:t>面</w:t>
      </w:r>
      <w:r>
        <w:rPr>
          <w:rFonts w:ascii="楷体" w:eastAsia="楷体" w:cs="楷体" w:hint="eastAsia"/>
          <w:spacing w:val="2"/>
        </w:rPr>
        <w:t>图与断面</w:t>
      </w:r>
      <w:r>
        <w:rPr>
          <w:rFonts w:ascii="楷体" w:eastAsia="楷体" w:cs="楷体" w:hint="eastAsia"/>
          <w:spacing w:val="1"/>
        </w:rPr>
        <w:t>图</w:t>
      </w:r>
      <w:r>
        <w:rPr>
          <w:rFonts w:ascii="楷体" w:eastAsia="楷体" w:cs="楷体" w:hint="eastAsia"/>
          <w:spacing w:val="2"/>
        </w:rPr>
        <w:t>的形成、</w:t>
      </w:r>
      <w:r>
        <w:rPr>
          <w:rFonts w:ascii="楷体" w:eastAsia="楷体" w:cs="楷体" w:hint="eastAsia"/>
          <w:spacing w:val="1"/>
        </w:rPr>
        <w:t>图</w:t>
      </w:r>
      <w:r>
        <w:rPr>
          <w:rFonts w:ascii="楷体" w:eastAsia="楷体" w:cs="楷体" w:hint="eastAsia"/>
          <w:spacing w:val="2"/>
        </w:rPr>
        <w:t>示内容与</w:t>
      </w:r>
      <w:r>
        <w:rPr>
          <w:rFonts w:ascii="楷体" w:eastAsia="楷体" w:cs="楷体" w:hint="eastAsia"/>
          <w:spacing w:val="1"/>
        </w:rPr>
        <w:t>图</w:t>
      </w:r>
      <w:r>
        <w:rPr>
          <w:rFonts w:ascii="楷体" w:eastAsia="楷体" w:cs="楷体" w:hint="eastAsia"/>
          <w:spacing w:val="2"/>
        </w:rPr>
        <w:t>示方法，断</w:t>
      </w:r>
      <w:r>
        <w:rPr>
          <w:rFonts w:ascii="楷体" w:eastAsia="楷体" w:cs="楷体"/>
          <w:spacing w:val="2"/>
        </w:rPr>
        <w:t xml:space="preserve"> </w:t>
      </w:r>
      <w:proofErr w:type="gramStart"/>
      <w:r>
        <w:rPr>
          <w:rFonts w:ascii="楷体" w:eastAsia="楷体" w:cs="楷体" w:hint="eastAsia"/>
          <w:spacing w:val="2"/>
        </w:rPr>
        <w:t>面图与</w:t>
      </w:r>
      <w:proofErr w:type="gramEnd"/>
      <w:r>
        <w:rPr>
          <w:rFonts w:ascii="楷体" w:eastAsia="楷体" w:cs="楷体" w:hint="eastAsia"/>
          <w:spacing w:val="2"/>
        </w:rPr>
        <w:t>剖</w:t>
      </w:r>
      <w:r>
        <w:rPr>
          <w:rFonts w:ascii="楷体" w:eastAsia="楷体" w:cs="楷体" w:hint="eastAsia"/>
          <w:spacing w:val="1"/>
        </w:rPr>
        <w:t>面</w:t>
      </w:r>
      <w:r>
        <w:rPr>
          <w:rFonts w:ascii="楷体" w:eastAsia="楷体" w:cs="楷体" w:hint="eastAsia"/>
          <w:spacing w:val="2"/>
        </w:rPr>
        <w:t>图的区别</w:t>
      </w:r>
      <w:r>
        <w:rPr>
          <w:rFonts w:ascii="楷体" w:eastAsia="楷体" w:cs="楷体" w:hint="eastAsia"/>
          <w:spacing w:val="1"/>
        </w:rPr>
        <w:t>与</w:t>
      </w:r>
      <w:r>
        <w:rPr>
          <w:rFonts w:ascii="楷体" w:eastAsia="楷体" w:cs="楷体" w:hint="eastAsia"/>
          <w:spacing w:val="2"/>
        </w:rPr>
        <w:t>联系；掌</w:t>
      </w:r>
      <w:r>
        <w:rPr>
          <w:rFonts w:ascii="楷体" w:eastAsia="楷体" w:cs="楷体" w:hint="eastAsia"/>
          <w:spacing w:val="1"/>
        </w:rPr>
        <w:t>握</w:t>
      </w:r>
      <w:r>
        <w:rPr>
          <w:rFonts w:ascii="楷体" w:eastAsia="楷体" w:cs="楷体" w:hint="eastAsia"/>
          <w:spacing w:val="2"/>
        </w:rPr>
        <w:t>各种类型</w:t>
      </w:r>
      <w:r>
        <w:rPr>
          <w:rFonts w:ascii="楷体" w:eastAsia="楷体" w:cs="楷体" w:hint="eastAsia"/>
          <w:spacing w:val="1"/>
        </w:rPr>
        <w:t>剖</w:t>
      </w:r>
      <w:r>
        <w:rPr>
          <w:rFonts w:ascii="楷体" w:eastAsia="楷体" w:cs="楷体" w:hint="eastAsia"/>
          <w:spacing w:val="2"/>
        </w:rPr>
        <w:t>面图与断</w:t>
      </w:r>
      <w:r>
        <w:rPr>
          <w:rFonts w:ascii="楷体" w:eastAsia="楷体" w:cs="楷体" w:hint="eastAsia"/>
          <w:spacing w:val="1"/>
        </w:rPr>
        <w:t>面</w:t>
      </w:r>
      <w:r>
        <w:rPr>
          <w:rFonts w:ascii="楷体" w:eastAsia="楷体" w:cs="楷体" w:hint="eastAsia"/>
          <w:spacing w:val="2"/>
        </w:rPr>
        <w:t>图的适用</w:t>
      </w:r>
      <w:r>
        <w:rPr>
          <w:rFonts w:ascii="楷体" w:eastAsia="楷体" w:cs="楷体" w:hint="eastAsia"/>
          <w:spacing w:val="1"/>
        </w:rPr>
        <w:t>对</w:t>
      </w:r>
      <w:r>
        <w:rPr>
          <w:rFonts w:ascii="楷体" w:eastAsia="楷体" w:cs="楷体" w:hint="eastAsia"/>
          <w:spacing w:val="2"/>
        </w:rPr>
        <w:t>象与图示</w:t>
      </w:r>
      <w:r>
        <w:rPr>
          <w:rFonts w:ascii="楷体" w:eastAsia="楷体" w:cs="楷体" w:hint="eastAsia"/>
        </w:rPr>
        <w:t>方</w:t>
      </w:r>
      <w:r>
        <w:rPr>
          <w:rFonts w:ascii="楷体" w:eastAsia="楷体" w:cs="楷体" w:hint="eastAsia"/>
          <w:spacing w:val="1"/>
        </w:rPr>
        <w:t>法</w:t>
      </w:r>
      <w:r>
        <w:rPr>
          <w:rFonts w:ascii="楷体" w:eastAsia="楷体" w:cs="楷体" w:hint="eastAsia"/>
        </w:rPr>
        <w:t>，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</w:rPr>
        <w:t>并能合理选用。具体包括以下内容。</w:t>
      </w:r>
    </w:p>
    <w:p w:rsidR="00800CFE" w:rsidRDefault="00800CFE" w:rsidP="00800CFE">
      <w:pPr>
        <w:pStyle w:val="a3"/>
        <w:kinsoku w:val="0"/>
        <w:overflowPunct w:val="0"/>
        <w:spacing w:line="277" w:lineRule="exact"/>
        <w:ind w:left="706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1</w:t>
      </w:r>
      <w:r>
        <w:rPr>
          <w:rFonts w:ascii="楷体" w:eastAsia="楷体" w:cs="楷体" w:hint="eastAsia"/>
          <w:spacing w:val="-8"/>
        </w:rPr>
        <w:t>．</w:t>
      </w:r>
      <w:r>
        <w:rPr>
          <w:rFonts w:ascii="楷体" w:eastAsia="楷体" w:cs="楷体" w:hint="eastAsia"/>
        </w:rPr>
        <w:t>剖面图的基本概念</w:t>
      </w:r>
      <w:r>
        <w:rPr>
          <w:rFonts w:ascii="楷体" w:eastAsia="楷体" w:cs="楷体" w:hint="eastAsia"/>
          <w:spacing w:val="-8"/>
        </w:rPr>
        <w:t>、</w:t>
      </w:r>
      <w:r>
        <w:rPr>
          <w:rFonts w:ascii="楷体" w:eastAsia="楷体" w:cs="楷体" w:hint="eastAsia"/>
        </w:rPr>
        <w:t>标注与图示方法</w:t>
      </w:r>
      <w:r>
        <w:rPr>
          <w:rFonts w:ascii="楷体" w:eastAsia="楷体" w:cs="楷体" w:hint="eastAsia"/>
          <w:spacing w:val="-8"/>
        </w:rPr>
        <w:t>；</w:t>
      </w:r>
      <w:r>
        <w:rPr>
          <w:rFonts w:ascii="楷体" w:eastAsia="楷体" w:cs="楷体" w:hint="eastAsia"/>
        </w:rPr>
        <w:t>根据不同</w:t>
      </w:r>
      <w:proofErr w:type="gramStart"/>
      <w:r>
        <w:rPr>
          <w:rFonts w:ascii="楷体" w:eastAsia="楷体" w:cs="楷体" w:hint="eastAsia"/>
        </w:rPr>
        <w:t>的剖切方式</w:t>
      </w:r>
      <w:proofErr w:type="gramEnd"/>
      <w:r>
        <w:rPr>
          <w:rFonts w:ascii="楷体" w:eastAsia="楷体" w:cs="楷体" w:hint="eastAsia"/>
          <w:spacing w:val="-8"/>
        </w:rPr>
        <w:t>，</w:t>
      </w:r>
      <w:r>
        <w:rPr>
          <w:rFonts w:ascii="楷体" w:eastAsia="楷体" w:cs="楷体" w:hint="eastAsia"/>
        </w:rPr>
        <w:t>剖面图可分为全</w:t>
      </w:r>
    </w:p>
    <w:p w:rsidR="00800CFE" w:rsidRDefault="00800CFE" w:rsidP="00800CFE">
      <w:pPr>
        <w:pStyle w:val="a3"/>
        <w:kinsoku w:val="0"/>
        <w:overflowPunct w:val="0"/>
        <w:spacing w:line="290" w:lineRule="exact"/>
        <w:ind w:left="286"/>
        <w:rPr>
          <w:rFonts w:ascii="楷体" w:eastAsia="楷体" w:cs="楷体"/>
        </w:rPr>
      </w:pPr>
      <w:r>
        <w:rPr>
          <w:rFonts w:ascii="楷体" w:eastAsia="楷体" w:cs="楷体" w:hint="eastAsia"/>
        </w:rPr>
        <w:t>剖面图、半剖面图、局部剖面图、分层剖面图、阶梯剖面图和旋</w:t>
      </w:r>
      <w:r>
        <w:rPr>
          <w:rFonts w:ascii="楷体" w:eastAsia="楷体" w:cs="楷体" w:hint="eastAsia"/>
          <w:spacing w:val="1"/>
        </w:rPr>
        <w:t>转</w:t>
      </w:r>
      <w:r>
        <w:rPr>
          <w:rFonts w:ascii="Times New Roman" w:eastAsia="楷体" w:cs="Times New Roman"/>
          <w:spacing w:val="-2"/>
        </w:rPr>
        <w:t>(</w:t>
      </w:r>
      <w:r>
        <w:rPr>
          <w:rFonts w:ascii="楷体" w:eastAsia="楷体" w:cs="楷体" w:hint="eastAsia"/>
        </w:rPr>
        <w:t>展</w:t>
      </w:r>
      <w:r>
        <w:rPr>
          <w:rFonts w:ascii="楷体" w:eastAsia="楷体" w:cs="楷体" w:hint="eastAsia"/>
          <w:spacing w:val="1"/>
        </w:rPr>
        <w:t>开</w:t>
      </w:r>
      <w:r>
        <w:rPr>
          <w:rFonts w:ascii="Times New Roman" w:eastAsia="楷体" w:cs="Times New Roman"/>
          <w:spacing w:val="-2"/>
        </w:rPr>
        <w:t>)</w:t>
      </w:r>
      <w:r>
        <w:rPr>
          <w:rFonts w:ascii="楷体" w:eastAsia="楷体" w:cs="楷体" w:hint="eastAsia"/>
        </w:rPr>
        <w:t>剖面图。</w:t>
      </w:r>
    </w:p>
    <w:p w:rsidR="00800CFE" w:rsidRDefault="00800CFE" w:rsidP="00800CFE">
      <w:pPr>
        <w:pStyle w:val="a3"/>
        <w:kinsoku w:val="0"/>
        <w:overflowPunct w:val="0"/>
        <w:spacing w:before="13" w:line="290" w:lineRule="exact"/>
        <w:ind w:left="286" w:right="414" w:firstLine="420"/>
        <w:jc w:val="both"/>
        <w:rPr>
          <w:rFonts w:ascii="楷体" w:eastAsia="楷体" w:cs="楷体"/>
        </w:rPr>
      </w:pPr>
      <w:r>
        <w:rPr>
          <w:rFonts w:ascii="Times New Roman" w:eastAsiaTheme="minorEastAsia" w:cs="Times New Roman"/>
        </w:rPr>
        <w:t>2</w:t>
      </w:r>
      <w:r>
        <w:rPr>
          <w:rFonts w:ascii="楷体" w:eastAsia="楷体" w:cs="楷体" w:hint="eastAsia"/>
          <w:spacing w:val="-11"/>
        </w:rPr>
        <w:t>．</w:t>
      </w:r>
      <w:r>
        <w:rPr>
          <w:rFonts w:ascii="楷体" w:eastAsia="楷体" w:cs="楷体" w:hint="eastAsia"/>
        </w:rPr>
        <w:t>断面图的基本概念</w:t>
      </w:r>
      <w:r>
        <w:rPr>
          <w:rFonts w:ascii="楷体" w:eastAsia="楷体" w:cs="楷体" w:hint="eastAsia"/>
          <w:spacing w:val="-11"/>
        </w:rPr>
        <w:t>；</w:t>
      </w:r>
      <w:r>
        <w:rPr>
          <w:rFonts w:ascii="楷体" w:eastAsia="楷体" w:cs="楷体" w:hint="eastAsia"/>
        </w:rPr>
        <w:t>根据断面图在视图上的位置不同</w:t>
      </w:r>
      <w:r>
        <w:rPr>
          <w:rFonts w:ascii="楷体" w:eastAsia="楷体" w:cs="楷体" w:hint="eastAsia"/>
          <w:spacing w:val="-11"/>
        </w:rPr>
        <w:t>，</w:t>
      </w:r>
      <w:r>
        <w:rPr>
          <w:rFonts w:ascii="楷体" w:eastAsia="楷体" w:cs="楷体" w:hint="eastAsia"/>
        </w:rPr>
        <w:t>将断面图分为移出断面</w:t>
      </w:r>
      <w:r>
        <w:rPr>
          <w:rFonts w:ascii="楷体" w:eastAsia="楷体" w:cs="楷体"/>
        </w:rPr>
        <w:t xml:space="preserve"> </w:t>
      </w:r>
      <w:r>
        <w:rPr>
          <w:rFonts w:ascii="楷体" w:eastAsia="楷体" w:cs="楷体" w:hint="eastAsia"/>
        </w:rPr>
        <w:t>图、中断断面图和重合断面图。</w:t>
      </w:r>
    </w:p>
    <w:p w:rsidR="00800CFE" w:rsidRDefault="00800CFE" w:rsidP="00800CFE">
      <w:pPr>
        <w:pStyle w:val="a3"/>
        <w:kinsoku w:val="0"/>
        <w:overflowPunct w:val="0"/>
        <w:spacing w:line="290" w:lineRule="exact"/>
        <w:ind w:left="706" w:right="4572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3</w:t>
      </w:r>
      <w:r>
        <w:rPr>
          <w:rFonts w:ascii="楷体" w:eastAsia="楷体" w:cs="楷体" w:hint="eastAsia"/>
        </w:rPr>
        <w:t>．断面图与剖面图的区别如下。</w:t>
      </w:r>
      <w:r>
        <w:rPr>
          <w:rFonts w:ascii="楷体" w:eastAsia="楷体" w:cs="楷体"/>
        </w:rPr>
        <w:t xml:space="preserve"> </w:t>
      </w:r>
      <w:r>
        <w:rPr>
          <w:rFonts w:ascii="Times New Roman" w:eastAsia="楷体" w:cs="Times New Roman"/>
          <w:spacing w:val="-1"/>
        </w:rPr>
        <w:t>(1</w:t>
      </w:r>
      <w:r>
        <w:rPr>
          <w:rFonts w:ascii="Times New Roman" w:eastAsia="楷体" w:cs="Times New Roman"/>
        </w:rPr>
        <w:t xml:space="preserve">)  </w:t>
      </w:r>
      <w:r>
        <w:rPr>
          <w:rFonts w:ascii="楷体" w:eastAsia="楷体" w:cs="楷体" w:hint="eastAsia"/>
        </w:rPr>
        <w:t>表达的内容不同。</w:t>
      </w:r>
    </w:p>
    <w:p w:rsidR="00800CFE" w:rsidRDefault="00800CFE" w:rsidP="00800CFE">
      <w:pPr>
        <w:pStyle w:val="a3"/>
        <w:kinsoku w:val="0"/>
        <w:overflowPunct w:val="0"/>
        <w:spacing w:line="277" w:lineRule="exact"/>
        <w:ind w:left="706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(2</w:t>
      </w:r>
      <w:r>
        <w:rPr>
          <w:rFonts w:ascii="Times New Roman" w:eastAsiaTheme="minorEastAsia" w:cs="Times New Roman"/>
        </w:rPr>
        <w:t xml:space="preserve">)  </w:t>
      </w:r>
      <w:proofErr w:type="gramStart"/>
      <w:r>
        <w:rPr>
          <w:rFonts w:ascii="楷体" w:eastAsia="楷体" w:cs="楷体" w:hint="eastAsia"/>
        </w:rPr>
        <w:t>剖切情况</w:t>
      </w:r>
      <w:proofErr w:type="gramEnd"/>
      <w:r>
        <w:rPr>
          <w:rFonts w:ascii="楷体" w:eastAsia="楷体" w:cs="楷体" w:hint="eastAsia"/>
        </w:rPr>
        <w:t>不同。</w:t>
      </w:r>
    </w:p>
    <w:p w:rsidR="00800CFE" w:rsidRDefault="00800CFE" w:rsidP="00800CFE">
      <w:pPr>
        <w:pStyle w:val="a3"/>
        <w:kinsoku w:val="0"/>
        <w:overflowPunct w:val="0"/>
        <w:spacing w:line="290" w:lineRule="exact"/>
        <w:ind w:left="706"/>
        <w:rPr>
          <w:rFonts w:ascii="楷体" w:eastAsia="楷体" w:cs="楷体"/>
        </w:rPr>
      </w:pPr>
      <w:r>
        <w:rPr>
          <w:rFonts w:ascii="Times New Roman" w:eastAsiaTheme="minorEastAsia" w:cs="Times New Roman"/>
          <w:spacing w:val="-1"/>
        </w:rPr>
        <w:t>(3</w:t>
      </w:r>
      <w:r>
        <w:rPr>
          <w:rFonts w:ascii="Times New Roman" w:eastAsiaTheme="minorEastAsia" w:cs="Times New Roman"/>
        </w:rPr>
        <w:t xml:space="preserve">)  </w:t>
      </w:r>
      <w:r>
        <w:rPr>
          <w:rFonts w:ascii="楷体" w:eastAsia="楷体" w:cs="楷体" w:hint="eastAsia"/>
        </w:rPr>
        <w:t>标注不同。</w:t>
      </w: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before="5" w:line="280" w:lineRule="exact"/>
        <w:rPr>
          <w:sz w:val="28"/>
          <w:szCs w:val="28"/>
        </w:rPr>
      </w:pPr>
    </w:p>
    <w:p w:rsidR="00800CFE" w:rsidRDefault="00800CFE" w:rsidP="00800CFE">
      <w:pPr>
        <w:pStyle w:val="Heading4"/>
        <w:tabs>
          <w:tab w:val="left" w:pos="841"/>
        </w:tabs>
        <w:kinsoku w:val="0"/>
        <w:overflowPunct w:val="0"/>
        <w:jc w:val="center"/>
        <w:outlineLvl w:val="9"/>
      </w:pPr>
      <w:r>
        <w:rPr>
          <w:rFonts w:hint="eastAsia"/>
        </w:rPr>
        <w:t>习</w:t>
      </w:r>
      <w:r>
        <w:tab/>
      </w:r>
      <w:r>
        <w:rPr>
          <w:rFonts w:hint="eastAsia"/>
        </w:rPr>
        <w:t>题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13141E" w:rsidP="00800CFE">
      <w:pPr>
        <w:pStyle w:val="a3"/>
        <w:kinsoku w:val="0"/>
        <w:overflowPunct w:val="0"/>
      </w:pPr>
      <w:r>
        <w:rPr>
          <w:noProof/>
        </w:rPr>
        <w:pict>
          <v:rect id="_x0000_s1143" style="position:absolute;left:0;text-align:left;margin-left:447.35pt;margin-top:22.7pt;width:56pt;height:12pt;z-index:-251570176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208" name="图片 2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Times New Roman" w:eastAsiaTheme="minorEastAsia" w:cs="Times New Roman"/>
        </w:rPr>
        <w:t>1</w:t>
      </w:r>
      <w:r w:rsidR="00800CFE">
        <w:rPr>
          <w:rFonts w:hint="eastAsia"/>
        </w:rPr>
        <w:t>．什么是</w:t>
      </w:r>
      <w:r w:rsidR="00800CFE">
        <w:rPr>
          <w:rFonts w:hint="eastAsia"/>
          <w:spacing w:val="-2"/>
        </w:rPr>
        <w:t>剖</w:t>
      </w:r>
      <w:r w:rsidR="00800CFE">
        <w:rPr>
          <w:rFonts w:hint="eastAsia"/>
        </w:rPr>
        <w:t>面图与断面图，它们有什么区别？</w:t>
      </w:r>
    </w:p>
    <w:p w:rsidR="00800CFE" w:rsidRDefault="00800CFE" w:rsidP="00800CFE">
      <w:pPr>
        <w:kinsoku w:val="0"/>
        <w:overflowPunct w:val="0"/>
        <w:spacing w:before="2" w:line="150" w:lineRule="exact"/>
        <w:rPr>
          <w:sz w:val="15"/>
          <w:szCs w:val="15"/>
        </w:rPr>
      </w:pP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77</w:t>
      </w:r>
    </w:p>
    <w:p w:rsidR="00800CFE" w:rsidRDefault="00800CFE" w:rsidP="00800CFE">
      <w:pPr>
        <w:kinsoku w:val="0"/>
        <w:overflowPunct w:val="0"/>
        <w:ind w:right="469"/>
        <w:jc w:val="right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780" w:right="1680" w:bottom="280" w:left="1680" w:header="720" w:footer="720" w:gutter="0"/>
          <w:cols w:space="720" w:equalWidth="0">
            <w:col w:w="8545"/>
          </w:cols>
          <w:noEndnote/>
        </w:sectPr>
      </w:pPr>
    </w:p>
    <w:p w:rsidR="00800CFE" w:rsidRDefault="00800CFE" w:rsidP="00800CFE">
      <w:pPr>
        <w:kinsoku w:val="0"/>
        <w:overflowPunct w:val="0"/>
        <w:spacing w:before="98"/>
        <w:ind w:left="160" w:right="1020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81200" cy="374650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pStyle w:val="a3"/>
        <w:kinsoku w:val="0"/>
        <w:overflowPunct w:val="0"/>
        <w:spacing w:before="48"/>
      </w:pPr>
      <w:r>
        <w:rPr>
          <w:rFonts w:ascii="Times New Roman" w:eastAsiaTheme="minorEastAsia" w:cs="Times New Roman"/>
        </w:rPr>
        <w:t>2</w:t>
      </w:r>
      <w:r>
        <w:rPr>
          <w:rFonts w:hint="eastAsia"/>
        </w:rPr>
        <w:t>．常用的</w:t>
      </w:r>
      <w:r>
        <w:rPr>
          <w:rFonts w:hint="eastAsia"/>
          <w:spacing w:val="-2"/>
        </w:rPr>
        <w:t>剖</w:t>
      </w:r>
      <w:r>
        <w:rPr>
          <w:rFonts w:hint="eastAsia"/>
        </w:rPr>
        <w:t>面图有哪几种，各在什么情况下使用？</w:t>
      </w:r>
    </w:p>
    <w:p w:rsidR="00800CFE" w:rsidRDefault="00800CFE" w:rsidP="00800CFE">
      <w:pPr>
        <w:pStyle w:val="a3"/>
        <w:kinsoku w:val="0"/>
        <w:overflowPunct w:val="0"/>
        <w:spacing w:line="312" w:lineRule="exact"/>
      </w:pPr>
      <w:r>
        <w:rPr>
          <w:rFonts w:ascii="Times New Roman" w:eastAsiaTheme="minorEastAsia" w:cs="Times New Roman"/>
        </w:rPr>
        <w:t>3</w:t>
      </w:r>
      <w:r>
        <w:rPr>
          <w:rFonts w:hint="eastAsia"/>
        </w:rPr>
        <w:t>．</w:t>
      </w:r>
      <w:proofErr w:type="gramStart"/>
      <w:r>
        <w:rPr>
          <w:rFonts w:hint="eastAsia"/>
        </w:rPr>
        <w:t>画半剖</w:t>
      </w:r>
      <w:r>
        <w:rPr>
          <w:rFonts w:hint="eastAsia"/>
          <w:spacing w:val="-2"/>
        </w:rPr>
        <w:t>面</w:t>
      </w:r>
      <w:r>
        <w:rPr>
          <w:rFonts w:hint="eastAsia"/>
        </w:rPr>
        <w:t>图</w:t>
      </w:r>
      <w:proofErr w:type="gramEnd"/>
      <w:r>
        <w:rPr>
          <w:rFonts w:hint="eastAsia"/>
        </w:rPr>
        <w:t>应注意哪些问题？</w:t>
      </w:r>
    </w:p>
    <w:p w:rsidR="00800CFE" w:rsidRDefault="00800CFE" w:rsidP="00800CFE">
      <w:pPr>
        <w:pStyle w:val="a3"/>
        <w:kinsoku w:val="0"/>
        <w:overflowPunct w:val="0"/>
        <w:spacing w:line="312" w:lineRule="exact"/>
      </w:pPr>
      <w:r>
        <w:rPr>
          <w:rFonts w:ascii="Times New Roman" w:eastAsiaTheme="minorEastAsia" w:cs="Times New Roman"/>
        </w:rPr>
        <w:t>4</w:t>
      </w:r>
      <w:r>
        <w:rPr>
          <w:rFonts w:hint="eastAsia"/>
        </w:rPr>
        <w:t>．画阶梯</w:t>
      </w:r>
      <w:r>
        <w:rPr>
          <w:rFonts w:hint="eastAsia"/>
          <w:spacing w:val="-2"/>
        </w:rPr>
        <w:t>剖</w:t>
      </w:r>
      <w:r>
        <w:rPr>
          <w:rFonts w:hint="eastAsia"/>
        </w:rPr>
        <w:t>面图和旋转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展开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剖面图应注意哪些问题？</w:t>
      </w:r>
    </w:p>
    <w:p w:rsidR="00800CFE" w:rsidRDefault="00800CFE" w:rsidP="00800CFE">
      <w:pPr>
        <w:pStyle w:val="a3"/>
        <w:kinsoku w:val="0"/>
        <w:overflowPunct w:val="0"/>
        <w:spacing w:line="312" w:lineRule="exact"/>
      </w:pPr>
      <w:r>
        <w:rPr>
          <w:rFonts w:ascii="Times New Roman" w:eastAsiaTheme="minorEastAsia" w:cs="Times New Roman"/>
        </w:rPr>
        <w:t>5</w:t>
      </w:r>
      <w:r>
        <w:rPr>
          <w:rFonts w:hint="eastAsia"/>
        </w:rPr>
        <w:t>．常用断</w:t>
      </w:r>
      <w:r>
        <w:rPr>
          <w:rFonts w:hint="eastAsia"/>
          <w:spacing w:val="-2"/>
        </w:rPr>
        <w:t>面</w:t>
      </w:r>
      <w:r>
        <w:rPr>
          <w:rFonts w:hint="eastAsia"/>
        </w:rPr>
        <w:t>图有哪几种？</w:t>
      </w:r>
    </w:p>
    <w:p w:rsidR="00800CFE" w:rsidRDefault="00800CFE" w:rsidP="00800CFE">
      <w:pPr>
        <w:kinsoku w:val="0"/>
        <w:overflowPunct w:val="0"/>
        <w:spacing w:before="3" w:line="100" w:lineRule="exact"/>
        <w:rPr>
          <w:sz w:val="10"/>
          <w:szCs w:val="1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Heading4"/>
        <w:kinsoku w:val="0"/>
        <w:overflowPunct w:val="0"/>
        <w:ind w:right="1"/>
        <w:jc w:val="center"/>
        <w:outlineLvl w:val="9"/>
      </w:pPr>
      <w:r>
        <w:rPr>
          <w:rFonts w:hint="eastAsia"/>
        </w:rPr>
        <w:t>综</w:t>
      </w:r>
      <w:r>
        <w:rPr>
          <w:spacing w:val="-4"/>
        </w:rPr>
        <w:t xml:space="preserve"> </w:t>
      </w:r>
      <w:r>
        <w:rPr>
          <w:rFonts w:hint="eastAsia"/>
        </w:rPr>
        <w:t>合</w:t>
      </w:r>
      <w:r>
        <w:rPr>
          <w:spacing w:val="-4"/>
        </w:rPr>
        <w:t xml:space="preserve"> </w:t>
      </w:r>
      <w:r>
        <w:rPr>
          <w:rFonts w:hint="eastAsia"/>
        </w:rPr>
        <w:t>实</w:t>
      </w:r>
      <w:r>
        <w:rPr>
          <w:spacing w:val="-4"/>
        </w:rPr>
        <w:t xml:space="preserve"> </w:t>
      </w:r>
      <w:r>
        <w:rPr>
          <w:rFonts w:hint="eastAsia"/>
        </w:rPr>
        <w:t>训</w:t>
      </w:r>
    </w:p>
    <w:p w:rsidR="00800CFE" w:rsidRDefault="00800CFE" w:rsidP="00800CFE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>1</w:t>
      </w:r>
      <w:r>
        <w:rPr>
          <w:rFonts w:hint="eastAsia"/>
        </w:rPr>
        <w:t>．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房</w:t>
      </w:r>
      <w:r>
        <w:rPr>
          <w:rFonts w:hint="eastAsia"/>
          <w:spacing w:val="-2"/>
        </w:rPr>
        <w:t>屋</w:t>
      </w:r>
      <w:r>
        <w:rPr>
          <w:rFonts w:hint="eastAsia"/>
        </w:rPr>
        <w:t>模型的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2</w:t>
      </w:r>
      <w:r>
        <w:rPr>
          <w:rFonts w:hint="eastAsia"/>
        </w:rPr>
        <w:t>—</w:t>
      </w:r>
      <w:r>
        <w:rPr>
          <w:rFonts w:ascii="Times New Roman" w:cs="Times New Roman"/>
          <w:spacing w:val="-1"/>
        </w:rPr>
        <w:t>2</w:t>
      </w:r>
      <w:r>
        <w:rPr>
          <w:rFonts w:hint="eastAsia"/>
        </w:rPr>
        <w:t>、</w:t>
      </w:r>
      <w:r>
        <w:rPr>
          <w:rFonts w:ascii="Times New Roman" w:cs="Times New Roman"/>
        </w:rPr>
        <w:t>3</w:t>
      </w:r>
      <w:r>
        <w:rPr>
          <w:rFonts w:hint="eastAsia"/>
        </w:rPr>
        <w:t>—</w:t>
      </w:r>
      <w:r>
        <w:rPr>
          <w:rFonts w:ascii="Times New Roman" w:cs="Times New Roman"/>
        </w:rPr>
        <w:t xml:space="preserve">3 </w:t>
      </w:r>
      <w:r>
        <w:rPr>
          <w:rFonts w:hint="eastAsia"/>
        </w:rPr>
        <w:t>剖</w:t>
      </w:r>
      <w:r>
        <w:rPr>
          <w:rFonts w:hint="eastAsia"/>
          <w:spacing w:val="-2"/>
        </w:rPr>
        <w:t>面</w:t>
      </w:r>
      <w:r>
        <w:rPr>
          <w:rFonts w:hint="eastAsia"/>
        </w:rPr>
        <w:t>图。</w:t>
      </w:r>
    </w:p>
    <w:p w:rsidR="00800CFE" w:rsidRDefault="00800CFE" w:rsidP="00800CFE">
      <w:pPr>
        <w:kinsoku w:val="0"/>
        <w:overflowPunct w:val="0"/>
        <w:spacing w:before="5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2511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235200" cy="2667000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1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第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z w:val="18"/>
          <w:szCs w:val="18"/>
        </w:rPr>
        <w:t>1</w:t>
      </w:r>
      <w:r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pStyle w:val="a3"/>
        <w:kinsoku w:val="0"/>
        <w:overflowPunct w:val="0"/>
        <w:spacing w:before="67"/>
      </w:pPr>
      <w:r>
        <w:rPr>
          <w:rFonts w:ascii="Times New Roman" w:eastAsiaTheme="minorEastAsia" w:cs="Times New Roman"/>
        </w:rPr>
        <w:t>2</w:t>
      </w:r>
      <w:r>
        <w:rPr>
          <w:rFonts w:hint="eastAsia"/>
        </w:rPr>
        <w:t>．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过</w:t>
      </w:r>
      <w:r>
        <w:rPr>
          <w:rFonts w:hint="eastAsia"/>
          <w:spacing w:val="-2"/>
        </w:rPr>
        <w:t>滤</w:t>
      </w:r>
      <w:r>
        <w:rPr>
          <w:rFonts w:hint="eastAsia"/>
        </w:rPr>
        <w:t>池的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1</w:t>
      </w:r>
      <w:r>
        <w:rPr>
          <w:rFonts w:hint="eastAsia"/>
          <w:spacing w:val="-2"/>
        </w:rPr>
        <w:t>—</w:t>
      </w:r>
      <w:r>
        <w:rPr>
          <w:rFonts w:ascii="Times New Roman" w:cs="Times New Roman"/>
        </w:rPr>
        <w:t xml:space="preserve">1 </w:t>
      </w:r>
      <w:r>
        <w:rPr>
          <w:rFonts w:hint="eastAsia"/>
          <w:spacing w:val="-2"/>
        </w:rPr>
        <w:t>旋</w:t>
      </w:r>
      <w:r>
        <w:rPr>
          <w:rFonts w:hint="eastAsia"/>
        </w:rPr>
        <w:t>转</w:t>
      </w:r>
      <w:r>
        <w:rPr>
          <w:rFonts w:ascii="Times New Roman" w:cs="Times New Roman"/>
          <w:spacing w:val="-1"/>
        </w:rPr>
        <w:t>(</w:t>
      </w:r>
      <w:r>
        <w:rPr>
          <w:rFonts w:hint="eastAsia"/>
        </w:rPr>
        <w:t>展开</w:t>
      </w:r>
      <w:r>
        <w:rPr>
          <w:rFonts w:ascii="Times New Roman" w:cs="Times New Roman"/>
          <w:spacing w:val="-1"/>
        </w:rPr>
        <w:t>)</w:t>
      </w:r>
      <w:r>
        <w:rPr>
          <w:rFonts w:hint="eastAsia"/>
        </w:rPr>
        <w:t>剖</w:t>
      </w:r>
      <w:r>
        <w:rPr>
          <w:rFonts w:hint="eastAsia"/>
          <w:spacing w:val="1"/>
        </w:rPr>
        <w:t>面</w:t>
      </w:r>
      <w:r>
        <w:rPr>
          <w:rFonts w:hint="eastAsia"/>
        </w:rPr>
        <w:t>图。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3069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1530350" cy="2571750"/>
            <wp:effectExtent l="1905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13141E" w:rsidP="00800CFE">
      <w:pPr>
        <w:kinsoku w:val="0"/>
        <w:overflowPunct w:val="0"/>
        <w:spacing w:before="76"/>
        <w:ind w:right="1"/>
        <w:jc w:val="center"/>
        <w:rPr>
          <w:rFonts w:ascii="黑体" w:eastAsia="黑体" w:hAnsi="Arial" w:cs="黑体"/>
          <w:sz w:val="18"/>
          <w:szCs w:val="18"/>
        </w:rPr>
      </w:pPr>
      <w:r w:rsidRPr="0013141E">
        <w:rPr>
          <w:noProof/>
        </w:rPr>
        <w:pict>
          <v:rect id="_x0000_s1148" style="position:absolute;left:0;text-align:left;margin-left:92.05pt;margin-top:25.4pt;width:56pt;height:12pt;z-index:-251568128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209" name="图片 2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="00800CFE">
        <w:rPr>
          <w:rFonts w:ascii="黑体" w:eastAsia="黑体" w:cs="黑体" w:hint="eastAsia"/>
          <w:sz w:val="18"/>
          <w:szCs w:val="18"/>
        </w:rPr>
        <w:t>第</w:t>
      </w:r>
      <w:r w:rsidR="00800CFE">
        <w:rPr>
          <w:rFonts w:ascii="黑体" w:eastAsia="黑体" w:cs="黑体"/>
          <w:spacing w:val="-46"/>
          <w:sz w:val="18"/>
          <w:szCs w:val="18"/>
        </w:rPr>
        <w:t xml:space="preserve"> </w:t>
      </w:r>
      <w:r w:rsidR="00800CFE">
        <w:rPr>
          <w:rFonts w:ascii="Arial" w:eastAsia="黑体" w:hAnsi="Arial" w:cs="Arial"/>
          <w:sz w:val="18"/>
          <w:szCs w:val="18"/>
        </w:rPr>
        <w:t>2</w:t>
      </w:r>
      <w:r w:rsidR="00800CFE"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 w:rsidR="00800CFE"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kinsoku w:val="0"/>
        <w:overflowPunct w:val="0"/>
        <w:spacing w:before="7" w:line="170" w:lineRule="exact"/>
        <w:rPr>
          <w:sz w:val="17"/>
          <w:szCs w:val="17"/>
        </w:rPr>
      </w:pP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</w:pPr>
      <w:r>
        <w:rPr>
          <w:rFonts w:ascii="OCR A Extended" w:hAnsi="OCR A Extended" w:cs="OCR A Extended"/>
          <w:w w:val="80"/>
          <w:sz w:val="18"/>
          <w:szCs w:val="18"/>
        </w:rPr>
        <w:t>78</w:t>
      </w:r>
    </w:p>
    <w:p w:rsidR="00800CFE" w:rsidRDefault="00800CFE" w:rsidP="00800CFE">
      <w:pPr>
        <w:kinsoku w:val="0"/>
        <w:overflowPunct w:val="0"/>
        <w:ind w:left="466"/>
        <w:rPr>
          <w:rFonts w:ascii="OCR A Extended" w:hAnsi="OCR A Extended" w:cs="OCR A Extended"/>
          <w:sz w:val="18"/>
          <w:szCs w:val="18"/>
        </w:rPr>
        <w:sectPr w:rsidR="00800CFE">
          <w:pgSz w:w="11905" w:h="16840"/>
          <w:pgMar w:top="940" w:right="1680" w:bottom="280" w:left="1680" w:header="720" w:footer="720" w:gutter="0"/>
          <w:cols w:space="720"/>
          <w:noEndnote/>
        </w:sectPr>
      </w:pPr>
    </w:p>
    <w:p w:rsidR="00800CFE" w:rsidRDefault="0013141E" w:rsidP="00800CFE">
      <w:pPr>
        <w:pStyle w:val="a3"/>
        <w:tabs>
          <w:tab w:val="left" w:pos="1720"/>
        </w:tabs>
        <w:kinsoku w:val="0"/>
        <w:overflowPunct w:val="0"/>
        <w:spacing w:before="36"/>
        <w:ind w:left="0" w:right="241"/>
        <w:jc w:val="right"/>
        <w:rPr>
          <w:rFonts w:ascii="黑体" w:eastAsia="黑体" w:hAnsi="Edwardian Script ITC" w:cs="黑体"/>
        </w:rPr>
      </w:pPr>
      <w:r w:rsidRPr="0013141E">
        <w:rPr>
          <w:noProof/>
        </w:rPr>
        <w:lastRenderedPageBreak/>
        <w:pict>
          <v:rect id="_x0000_s1149" style="position:absolute;left:0;text-align:left;margin-left:306.5pt;margin-top:14.9pt;width:197pt;height:19pt;z-index:-251567104;mso-position-horizont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38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1900" cy="234950"/>
                        <wp:effectExtent l="19050" t="0" r="0" b="0"/>
                        <wp:docPr id="210" name="图片 2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1900" cy="23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/>
          </v:rect>
        </w:pict>
      </w:r>
      <w:r w:rsidRPr="0013141E">
        <w:rPr>
          <w:noProof/>
        </w:rPr>
        <w:pict>
          <v:rect id="_x0000_s1150" style="position:absolute;left:0;text-align:left;margin-left:447.35pt;margin-top:707.75pt;width:56pt;height:12pt;z-index:-251566080;mso-position-horizontal-relative:page;mso-position-vertical-relative:page" o:allowincell="f" filled="f" stroked="f">
            <v:textbox inset="0,0,0,0">
              <w:txbxContent>
                <w:p w:rsidR="00800CFE" w:rsidRDefault="00800CFE" w:rsidP="00800CFE">
                  <w:pPr>
                    <w:widowControl/>
                    <w:autoSpaceDE/>
                    <w:autoSpaceDN/>
                    <w:adjustRightInd/>
                    <w:spacing w:line="240" w:lineRule="atLeas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1200" cy="158750"/>
                        <wp:effectExtent l="19050" t="0" r="0" b="0"/>
                        <wp:docPr id="211" name="图片 2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200" cy="15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0CFE" w:rsidRDefault="00800CFE" w:rsidP="00800CFE"/>
              </w:txbxContent>
            </v:textbox>
            <w10:wrap anchorx="page" anchory="page"/>
          </v:rect>
        </w:pict>
      </w:r>
      <w:r w:rsidR="00800CFE">
        <w:rPr>
          <w:rFonts w:ascii="Microsoft JhengHei" w:eastAsia="Microsoft JhengHei" w:cs="Microsoft JhengHei" w:hint="eastAsia"/>
          <w:w w:val="95"/>
        </w:rPr>
        <w:t>剖面图与断面图</w:t>
      </w:r>
      <w:r w:rsidR="00800CFE">
        <w:rPr>
          <w:rFonts w:ascii="Microsoft JhengHei" w:eastAsia="Microsoft JhengHei" w:cs="Microsoft JhengHei"/>
          <w:w w:val="95"/>
        </w:rPr>
        <w:tab/>
      </w:r>
      <w:r w:rsidR="00800CFE">
        <w:rPr>
          <w:rFonts w:ascii="黑体" w:eastAsia="黑体" w:cs="黑体" w:hint="eastAsia"/>
          <w:spacing w:val="-21"/>
          <w:w w:val="90"/>
          <w:position w:val="1"/>
        </w:rPr>
        <w:t>第</w:t>
      </w:r>
      <w:r w:rsidR="00800CFE">
        <w:rPr>
          <w:rFonts w:ascii="Edwardian Script ITC" w:eastAsia="黑体" w:hAnsi="Edwardian Script ITC" w:cs="Edwardian Script ITC"/>
          <w:w w:val="90"/>
          <w:position w:val="1"/>
          <w:sz w:val="52"/>
          <w:szCs w:val="52"/>
        </w:rPr>
        <w:t>F</w:t>
      </w:r>
      <w:r w:rsidR="00800CFE">
        <w:rPr>
          <w:rFonts w:ascii="Edwardian Script ITC" w:eastAsia="黑体" w:hAnsi="Edwardian Script ITC" w:cs="Edwardian Script ITC"/>
          <w:spacing w:val="-20"/>
          <w:w w:val="90"/>
          <w:position w:val="1"/>
          <w:sz w:val="52"/>
          <w:szCs w:val="52"/>
        </w:rPr>
        <w:t xml:space="preserve"> </w:t>
      </w:r>
      <w:r w:rsidR="00800CFE">
        <w:rPr>
          <w:rFonts w:ascii="黑体" w:eastAsia="黑体" w:hAnsi="Edwardian Script ITC" w:cs="黑体" w:hint="eastAsia"/>
          <w:w w:val="90"/>
          <w:position w:val="1"/>
        </w:rPr>
        <w:t>章</w:t>
      </w:r>
    </w:p>
    <w:p w:rsidR="00800CFE" w:rsidRDefault="00800CFE" w:rsidP="00800CFE">
      <w:pPr>
        <w:kinsoku w:val="0"/>
        <w:overflowPunct w:val="0"/>
        <w:spacing w:before="3" w:line="240" w:lineRule="exact"/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>3</w:t>
      </w:r>
      <w:r>
        <w:rPr>
          <w:rFonts w:hint="eastAsia"/>
        </w:rPr>
        <w:t>．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钢</w:t>
      </w:r>
      <w:r>
        <w:rPr>
          <w:rFonts w:hint="eastAsia"/>
          <w:spacing w:val="-2"/>
        </w:rPr>
        <w:t>筋</w:t>
      </w:r>
      <w:r>
        <w:rPr>
          <w:rFonts w:hint="eastAsia"/>
        </w:rPr>
        <w:t>混凝土梁的</w:t>
      </w:r>
      <w:r>
        <w:rPr>
          <w:spacing w:val="-53"/>
        </w:rPr>
        <w:t xml:space="preserve"> </w:t>
      </w:r>
      <w:r>
        <w:rPr>
          <w:rFonts w:ascii="Times New Roman" w:cs="Times New Roman"/>
          <w:spacing w:val="-1"/>
        </w:rPr>
        <w:t>1</w:t>
      </w:r>
      <w:r>
        <w:rPr>
          <w:rFonts w:hint="eastAsia"/>
        </w:rPr>
        <w:t>—</w:t>
      </w:r>
      <w:r>
        <w:rPr>
          <w:rFonts w:ascii="Times New Roman" w:cs="Times New Roman"/>
        </w:rPr>
        <w:t>1</w:t>
      </w:r>
      <w:r>
        <w:rPr>
          <w:rFonts w:hint="eastAsia"/>
        </w:rPr>
        <w:t>、</w:t>
      </w:r>
      <w:r>
        <w:rPr>
          <w:rFonts w:ascii="Times New Roman" w:cs="Times New Roman"/>
        </w:rPr>
        <w:t>2</w:t>
      </w:r>
      <w:r>
        <w:rPr>
          <w:rFonts w:hint="eastAsia"/>
          <w:spacing w:val="-2"/>
        </w:rPr>
        <w:t>—</w:t>
      </w:r>
      <w:r>
        <w:rPr>
          <w:rFonts w:ascii="Times New Roman" w:cs="Times New Roman"/>
        </w:rPr>
        <w:t xml:space="preserve">2 </w:t>
      </w:r>
      <w:r>
        <w:rPr>
          <w:rFonts w:hint="eastAsia"/>
          <w:spacing w:val="-2"/>
        </w:rPr>
        <w:t>断</w:t>
      </w:r>
      <w:r>
        <w:rPr>
          <w:rFonts w:hint="eastAsia"/>
        </w:rPr>
        <w:t>面图。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1329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733800" cy="143510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第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z w:val="18"/>
          <w:szCs w:val="18"/>
        </w:rPr>
        <w:t>3</w:t>
      </w:r>
      <w:r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kinsoku w:val="0"/>
        <w:overflowPunct w:val="0"/>
        <w:spacing w:before="5" w:line="100" w:lineRule="exact"/>
        <w:rPr>
          <w:sz w:val="10"/>
          <w:szCs w:val="10"/>
        </w:rPr>
      </w:pPr>
    </w:p>
    <w:p w:rsidR="00800CFE" w:rsidRDefault="00800CFE" w:rsidP="00800CFE">
      <w:pPr>
        <w:pStyle w:val="a3"/>
        <w:kinsoku w:val="0"/>
        <w:overflowPunct w:val="0"/>
      </w:pPr>
      <w:r>
        <w:rPr>
          <w:rFonts w:ascii="Times New Roman" w:eastAsiaTheme="minorEastAsia" w:cs="Times New Roman"/>
        </w:rPr>
        <w:t>4</w:t>
      </w:r>
      <w:r>
        <w:rPr>
          <w:rFonts w:hint="eastAsia"/>
        </w:rPr>
        <w:t>．将</w:t>
      </w:r>
      <w:r>
        <w:rPr>
          <w:spacing w:val="-53"/>
        </w:rPr>
        <w:t xml:space="preserve"> </w:t>
      </w:r>
      <w:r>
        <w:rPr>
          <w:rFonts w:ascii="Times New Roman" w:cs="Times New Roman"/>
        </w:rPr>
        <w:t>1</w:t>
      </w:r>
      <w:r>
        <w:rPr>
          <w:rFonts w:hint="eastAsia"/>
          <w:spacing w:val="-2"/>
        </w:rPr>
        <w:t>－</w:t>
      </w:r>
      <w:r>
        <w:rPr>
          <w:rFonts w:ascii="Times New Roman" w:cs="Times New Roman"/>
        </w:rPr>
        <w:t>1</w:t>
      </w:r>
      <w:r>
        <w:rPr>
          <w:rFonts w:ascii="Times New Roman" w:cs="Times New Roman"/>
          <w:spacing w:val="-1"/>
        </w:rPr>
        <w:t xml:space="preserve"> </w:t>
      </w:r>
      <w:r>
        <w:rPr>
          <w:rFonts w:hint="eastAsia"/>
        </w:rPr>
        <w:t>剖面图中墙面装饰部分，用重合断面法画在正立面图上。</w:t>
      </w:r>
    </w:p>
    <w:p w:rsidR="00800CFE" w:rsidRDefault="00800CFE" w:rsidP="00800CFE">
      <w:pPr>
        <w:kinsoku w:val="0"/>
        <w:overflowPunct w:val="0"/>
        <w:spacing w:before="6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left="2510" w:right="10205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2235200" cy="3155950"/>
            <wp:effectExtent l="1905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FE" w:rsidRDefault="00800CFE" w:rsidP="00800CFE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ind w:right="1"/>
        <w:jc w:val="center"/>
        <w:rPr>
          <w:rFonts w:ascii="黑体" w:eastAsia="黑体" w:hAnsi="Arial" w:cs="黑体"/>
          <w:sz w:val="18"/>
          <w:szCs w:val="18"/>
        </w:rPr>
      </w:pPr>
      <w:r>
        <w:rPr>
          <w:rFonts w:ascii="黑体" w:eastAsia="黑体" w:cs="黑体" w:hint="eastAsia"/>
          <w:sz w:val="18"/>
          <w:szCs w:val="18"/>
        </w:rPr>
        <w:t>第</w:t>
      </w:r>
      <w:r>
        <w:rPr>
          <w:rFonts w:ascii="黑体" w:eastAsia="黑体" w:cs="黑体"/>
          <w:spacing w:val="-46"/>
          <w:sz w:val="18"/>
          <w:szCs w:val="18"/>
        </w:rPr>
        <w:t xml:space="preserve"> </w:t>
      </w:r>
      <w:r>
        <w:rPr>
          <w:rFonts w:ascii="Arial" w:eastAsia="黑体" w:hAnsi="Arial" w:cs="Arial"/>
          <w:sz w:val="18"/>
          <w:szCs w:val="18"/>
        </w:rPr>
        <w:t>4</w:t>
      </w:r>
      <w:r>
        <w:rPr>
          <w:rFonts w:ascii="Arial" w:eastAsia="黑体" w:hAnsi="Arial" w:cs="Arial"/>
          <w:spacing w:val="-7"/>
          <w:sz w:val="18"/>
          <w:szCs w:val="18"/>
        </w:rPr>
        <w:t xml:space="preserve"> </w:t>
      </w:r>
      <w:r>
        <w:rPr>
          <w:rFonts w:ascii="黑体" w:eastAsia="黑体" w:hAnsi="Arial" w:cs="黑体" w:hint="eastAsia"/>
          <w:sz w:val="18"/>
          <w:szCs w:val="18"/>
        </w:rPr>
        <w:t>题</w:t>
      </w:r>
    </w:p>
    <w:p w:rsidR="00800CFE" w:rsidRDefault="00800CFE" w:rsidP="00800CFE">
      <w:pPr>
        <w:kinsoku w:val="0"/>
        <w:overflowPunct w:val="0"/>
        <w:spacing w:before="9" w:line="130" w:lineRule="exact"/>
        <w:rPr>
          <w:sz w:val="13"/>
          <w:szCs w:val="13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p w:rsidR="00800CFE" w:rsidRDefault="00800CFE" w:rsidP="00800CFE">
      <w:pPr>
        <w:kinsoku w:val="0"/>
        <w:overflowPunct w:val="0"/>
        <w:spacing w:line="200" w:lineRule="exact"/>
        <w:rPr>
          <w:sz w:val="20"/>
          <w:szCs w:val="20"/>
        </w:rPr>
      </w:pPr>
    </w:p>
    <w:sectPr w:rsidR="00800CFE" w:rsidSect="00800CFE">
      <w:pgSz w:w="11905" w:h="16840"/>
      <w:pgMar w:top="780" w:right="1680" w:bottom="280" w:left="168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361A" w:rsidRDefault="00E9361A" w:rsidP="006E42C6">
      <w:r>
        <w:separator/>
      </w:r>
    </w:p>
  </w:endnote>
  <w:endnote w:type="continuationSeparator" w:id="1">
    <w:p w:rsidR="00E9361A" w:rsidRDefault="00E9361A" w:rsidP="006E42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361A" w:rsidRDefault="00E9361A" w:rsidP="006E42C6">
      <w:r>
        <w:separator/>
      </w:r>
    </w:p>
  </w:footnote>
  <w:footnote w:type="continuationSeparator" w:id="1">
    <w:p w:rsidR="00E9361A" w:rsidRDefault="00E9361A" w:rsidP="006E42C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05"/>
    <w:multiLevelType w:val="multilevel"/>
    <w:tmpl w:val="00000888"/>
    <w:lvl w:ilvl="0">
      <w:start w:val="3"/>
      <w:numFmt w:val="lowerLetter"/>
      <w:lvlText w:val="(%1)"/>
      <w:lvlJc w:val="left"/>
      <w:pPr>
        <w:ind w:hanging="281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lowerLetter"/>
      <w:lvlText w:val="(%2)"/>
      <w:lvlJc w:val="left"/>
      <w:pPr>
        <w:ind w:hanging="326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start w:val="1"/>
      <w:numFmt w:val="lowerLetter"/>
      <w:lvlText w:val="(%3)"/>
      <w:lvlJc w:val="left"/>
      <w:pPr>
        <w:ind w:hanging="254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">
    <w:nsid w:val="00000406"/>
    <w:multiLevelType w:val="multilevel"/>
    <w:tmpl w:val="00000889"/>
    <w:lvl w:ilvl="0">
      <w:start w:val="1"/>
      <w:numFmt w:val="lowerLetter"/>
      <w:lvlText w:val="(%1)"/>
      <w:lvlJc w:val="left"/>
      <w:pPr>
        <w:ind w:hanging="254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lowerLetter"/>
      <w:lvlText w:val="(%2)"/>
      <w:lvlJc w:val="left"/>
      <w:pPr>
        <w:ind w:hanging="308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">
    <w:nsid w:val="00000407"/>
    <w:multiLevelType w:val="multilevel"/>
    <w:tmpl w:val="0000088A"/>
    <w:lvl w:ilvl="0">
      <w:start w:val="2"/>
      <w:numFmt w:val="decimal"/>
      <w:lvlText w:val="%1"/>
      <w:lvlJc w:val="left"/>
      <w:pPr>
        <w:ind w:hanging="678"/>
      </w:pPr>
    </w:lvl>
    <w:lvl w:ilvl="1">
      <w:start w:val="3"/>
      <w:numFmt w:val="decimal"/>
      <w:lvlText w:val="%1.%2"/>
      <w:lvlJc w:val="left"/>
      <w:pPr>
        <w:ind w:hanging="678"/>
      </w:pPr>
    </w:lvl>
    <w:lvl w:ilvl="2">
      <w:start w:val="1"/>
      <w:numFmt w:val="decimal"/>
      <w:lvlText w:val="%1.%2.%3"/>
      <w:lvlJc w:val="left"/>
      <w:pPr>
        <w:ind w:hanging="678"/>
      </w:pPr>
      <w:rPr>
        <w:rFonts w:ascii="Arial" w:hAnsi="Arial" w:cs="Arial"/>
        <w:b w:val="0"/>
        <w:bCs w:val="0"/>
        <w:spacing w:val="-1"/>
        <w:sz w:val="21"/>
        <w:szCs w:val="21"/>
      </w:rPr>
    </w:lvl>
    <w:lvl w:ilvl="3">
      <w:start w:val="1"/>
      <w:numFmt w:val="lowerLetter"/>
      <w:lvlText w:val="(%4)"/>
      <w:lvlJc w:val="left"/>
      <w:pPr>
        <w:ind w:hanging="281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4">
      <w:start w:val="1"/>
      <w:numFmt w:val="lowerLetter"/>
      <w:lvlText w:val="(%5)"/>
      <w:lvlJc w:val="left"/>
      <w:pPr>
        <w:ind w:hanging="272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5">
      <w:start w:val="1"/>
      <w:numFmt w:val="lowerLetter"/>
      <w:lvlText w:val="(%6)"/>
      <w:lvlJc w:val="left"/>
      <w:pPr>
        <w:ind w:hanging="308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3">
    <w:nsid w:val="00000408"/>
    <w:multiLevelType w:val="multilevel"/>
    <w:tmpl w:val="0000088B"/>
    <w:lvl w:ilvl="0">
      <w:start w:val="1"/>
      <w:numFmt w:val="lowerLetter"/>
      <w:lvlText w:val="(%1)"/>
      <w:lvlJc w:val="left"/>
      <w:pPr>
        <w:ind w:hanging="371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lowerLetter"/>
      <w:lvlText w:val="(%2)"/>
      <w:lvlJc w:val="left"/>
      <w:pPr>
        <w:ind w:hanging="308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4">
    <w:nsid w:val="00000409"/>
    <w:multiLevelType w:val="multilevel"/>
    <w:tmpl w:val="0000088C"/>
    <w:lvl w:ilvl="0">
      <w:start w:val="1"/>
      <w:numFmt w:val="lowerLetter"/>
      <w:lvlText w:val="(%1)"/>
      <w:lvlJc w:val="left"/>
      <w:pPr>
        <w:ind w:hanging="380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lowerLetter"/>
      <w:lvlText w:val="(%2)"/>
      <w:lvlJc w:val="left"/>
      <w:pPr>
        <w:ind w:hanging="344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5">
    <w:nsid w:val="0000040A"/>
    <w:multiLevelType w:val="multilevel"/>
    <w:tmpl w:val="0000088D"/>
    <w:lvl w:ilvl="0">
      <w:start w:val="3"/>
      <w:numFmt w:val="decimal"/>
      <w:lvlText w:val="%1"/>
      <w:lvlJc w:val="left"/>
      <w:pPr>
        <w:ind w:hanging="671"/>
      </w:pPr>
    </w:lvl>
    <w:lvl w:ilvl="1">
      <w:start w:val="1"/>
      <w:numFmt w:val="decimal"/>
      <w:lvlText w:val="%1.%2"/>
      <w:lvlJc w:val="left"/>
      <w:pPr>
        <w:ind w:hanging="67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6">
    <w:nsid w:val="0000040B"/>
    <w:multiLevelType w:val="multilevel"/>
    <w:tmpl w:val="0000088E"/>
    <w:lvl w:ilvl="0">
      <w:start w:val="3"/>
      <w:numFmt w:val="lowerLetter"/>
      <w:lvlText w:val="(%1)"/>
      <w:lvlJc w:val="left"/>
      <w:pPr>
        <w:ind w:hanging="452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lowerLetter"/>
      <w:lvlText w:val="(%2)"/>
      <w:lvlJc w:val="left"/>
      <w:pPr>
        <w:ind w:hanging="290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7">
    <w:nsid w:val="0000040C"/>
    <w:multiLevelType w:val="multilevel"/>
    <w:tmpl w:val="0000088F"/>
    <w:lvl w:ilvl="0">
      <w:start w:val="3"/>
      <w:numFmt w:val="lowerLetter"/>
      <w:lvlText w:val="(%1)"/>
      <w:lvlJc w:val="left"/>
      <w:pPr>
        <w:ind w:hanging="317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lowerLetter"/>
      <w:lvlText w:val="(%2)"/>
      <w:lvlJc w:val="left"/>
      <w:pPr>
        <w:ind w:hanging="353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8">
    <w:nsid w:val="0000040D"/>
    <w:multiLevelType w:val="multilevel"/>
    <w:tmpl w:val="00000890"/>
    <w:lvl w:ilvl="0">
      <w:start w:val="1"/>
      <w:numFmt w:val="lowerLetter"/>
      <w:lvlText w:val="(%1)"/>
      <w:lvlJc w:val="left"/>
      <w:pPr>
        <w:ind w:hanging="966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lowerLetter"/>
      <w:lvlText w:val="(%2)"/>
      <w:lvlJc w:val="left"/>
      <w:pPr>
        <w:ind w:hanging="285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9">
    <w:nsid w:val="0000040E"/>
    <w:multiLevelType w:val="multilevel"/>
    <w:tmpl w:val="00000891"/>
    <w:lvl w:ilvl="0">
      <w:start w:val="1"/>
      <w:numFmt w:val="lowerLetter"/>
      <w:lvlText w:val="(%1)"/>
      <w:lvlJc w:val="left"/>
      <w:pPr>
        <w:ind w:hanging="362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lowerLetter"/>
      <w:lvlText w:val="(%2)"/>
      <w:lvlJc w:val="left"/>
      <w:pPr>
        <w:ind w:hanging="317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0">
    <w:nsid w:val="0000043A"/>
    <w:multiLevelType w:val="multilevel"/>
    <w:tmpl w:val="000008BD"/>
    <w:lvl w:ilvl="0">
      <w:start w:val="1"/>
      <w:numFmt w:val="decimal"/>
      <w:lvlText w:val="(%1)"/>
      <w:lvlJc w:val="left"/>
      <w:pPr>
        <w:ind w:hanging="417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1">
      <w:start w:val="1"/>
      <w:numFmt w:val="decimal"/>
      <w:lvlText w:val="(%2)"/>
      <w:lvlJc w:val="left"/>
      <w:pPr>
        <w:ind w:hanging="3900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2">
      <w:start w:val="1"/>
      <w:numFmt w:val="decimal"/>
      <w:lvlText w:val="(%3)"/>
      <w:lvlJc w:val="left"/>
      <w:pPr>
        <w:ind w:hanging="2189"/>
      </w:pPr>
      <w:rPr>
        <w:rFonts w:ascii="Times New Roman" w:hAnsi="Times New Roman" w:cs="Times New Roman"/>
        <w:b w:val="0"/>
        <w:bCs w:val="0"/>
        <w:sz w:val="18"/>
        <w:szCs w:val="18"/>
      </w:rPr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B1E"/>
    <w:rsid w:val="0013141E"/>
    <w:rsid w:val="004F3194"/>
    <w:rsid w:val="006E42C6"/>
    <w:rsid w:val="006F3B1E"/>
    <w:rsid w:val="00800CFE"/>
    <w:rsid w:val="00980C2B"/>
    <w:rsid w:val="00A20609"/>
    <w:rsid w:val="00DD30AA"/>
    <w:rsid w:val="00E936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6F3B1E"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qFormat/>
    <w:rsid w:val="00800CFE"/>
    <w:pPr>
      <w:ind w:left="580"/>
    </w:pPr>
    <w:rPr>
      <w:rFonts w:ascii="宋体" w:eastAsia="宋体" w:cs="宋体"/>
      <w:sz w:val="21"/>
      <w:szCs w:val="21"/>
    </w:rPr>
  </w:style>
  <w:style w:type="character" w:customStyle="1" w:styleId="Char">
    <w:name w:val="正文文本 Char"/>
    <w:basedOn w:val="a0"/>
    <w:link w:val="a3"/>
    <w:uiPriority w:val="1"/>
    <w:rsid w:val="00800CFE"/>
    <w:rPr>
      <w:rFonts w:ascii="宋体" w:eastAsia="宋体" w:hAnsi="Times New Roman" w:cs="宋体"/>
      <w:kern w:val="0"/>
      <w:szCs w:val="21"/>
    </w:rPr>
  </w:style>
  <w:style w:type="paragraph" w:customStyle="1" w:styleId="Heading1">
    <w:name w:val="Heading 1"/>
    <w:basedOn w:val="a"/>
    <w:uiPriority w:val="1"/>
    <w:qFormat/>
    <w:rsid w:val="00800CFE"/>
    <w:pPr>
      <w:ind w:left="1168"/>
      <w:outlineLvl w:val="0"/>
    </w:pPr>
    <w:rPr>
      <w:rFonts w:ascii="黑体" w:eastAsia="黑体" w:cs="黑体"/>
      <w:sz w:val="92"/>
      <w:szCs w:val="92"/>
    </w:rPr>
  </w:style>
  <w:style w:type="paragraph" w:customStyle="1" w:styleId="Heading2">
    <w:name w:val="Heading 2"/>
    <w:basedOn w:val="a"/>
    <w:uiPriority w:val="1"/>
    <w:qFormat/>
    <w:rsid w:val="00800CFE"/>
    <w:pPr>
      <w:ind w:left="1182"/>
      <w:outlineLvl w:val="1"/>
    </w:pPr>
    <w:rPr>
      <w:rFonts w:ascii="黑体" w:eastAsia="黑体" w:cs="黑体"/>
      <w:sz w:val="60"/>
      <w:szCs w:val="60"/>
    </w:rPr>
  </w:style>
  <w:style w:type="paragraph" w:customStyle="1" w:styleId="Heading3">
    <w:name w:val="Heading 3"/>
    <w:basedOn w:val="a"/>
    <w:uiPriority w:val="1"/>
    <w:qFormat/>
    <w:rsid w:val="00800CFE"/>
    <w:pPr>
      <w:ind w:left="160"/>
      <w:outlineLvl w:val="2"/>
    </w:pPr>
    <w:rPr>
      <w:rFonts w:ascii="宋体" w:eastAsia="宋体" w:cs="宋体"/>
      <w:sz w:val="30"/>
      <w:szCs w:val="30"/>
    </w:rPr>
  </w:style>
  <w:style w:type="paragraph" w:customStyle="1" w:styleId="Heading4">
    <w:name w:val="Heading 4"/>
    <w:basedOn w:val="a"/>
    <w:uiPriority w:val="1"/>
    <w:qFormat/>
    <w:rsid w:val="00800CFE"/>
    <w:pPr>
      <w:outlineLvl w:val="3"/>
    </w:pPr>
    <w:rPr>
      <w:rFonts w:ascii="黑体" w:eastAsia="黑体" w:cs="黑体"/>
      <w:sz w:val="28"/>
      <w:szCs w:val="28"/>
    </w:rPr>
  </w:style>
  <w:style w:type="paragraph" w:customStyle="1" w:styleId="Heading5">
    <w:name w:val="Heading 5"/>
    <w:basedOn w:val="a"/>
    <w:uiPriority w:val="1"/>
    <w:qFormat/>
    <w:rsid w:val="00800CFE"/>
    <w:pPr>
      <w:outlineLvl w:val="4"/>
    </w:pPr>
    <w:rPr>
      <w:rFonts w:ascii="仿宋" w:eastAsia="仿宋" w:cs="仿宋"/>
    </w:rPr>
  </w:style>
  <w:style w:type="paragraph" w:styleId="a4">
    <w:name w:val="List Paragraph"/>
    <w:basedOn w:val="a"/>
    <w:uiPriority w:val="1"/>
    <w:qFormat/>
    <w:rsid w:val="00800CFE"/>
  </w:style>
  <w:style w:type="paragraph" w:customStyle="1" w:styleId="TableParagraph">
    <w:name w:val="Table Paragraph"/>
    <w:basedOn w:val="a"/>
    <w:uiPriority w:val="1"/>
    <w:qFormat/>
    <w:rsid w:val="00800CFE"/>
  </w:style>
  <w:style w:type="paragraph" w:styleId="a5">
    <w:name w:val="header"/>
    <w:basedOn w:val="a"/>
    <w:link w:val="Char0"/>
    <w:uiPriority w:val="99"/>
    <w:semiHidden/>
    <w:unhideWhenUsed/>
    <w:rsid w:val="00800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00CFE"/>
    <w:rPr>
      <w:rFonts w:ascii="Times New Roman" w:hAnsi="Times New Roman" w:cs="Times New Roman"/>
      <w:kern w:val="0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800CF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800CFE"/>
    <w:rPr>
      <w:rFonts w:ascii="Times New Roman" w:hAnsi="Times New Roman" w:cs="Times New Roman"/>
      <w:kern w:val="0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800CF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00CFE"/>
    <w:rPr>
      <w:rFonts w:ascii="Times New Roman" w:hAnsi="Times New Roman" w:cs="Times New Roman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49</Pages>
  <Words>4741</Words>
  <Characters>27028</Characters>
  <Application>Microsoft Office Word</Application>
  <DocSecurity>0</DocSecurity>
  <Lines>225</Lines>
  <Paragraphs>63</Paragraphs>
  <ScaleCrop>false</ScaleCrop>
  <Company>上海财经大学</Company>
  <LinksUpToDate>false</LinksUpToDate>
  <CharactersWithSpaces>31706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3</cp:revision>
  <dcterms:created xsi:type="dcterms:W3CDTF">2017-04-25T14:01:00Z</dcterms:created>
  <dcterms:modified xsi:type="dcterms:W3CDTF">2017-12-08T04:17:00Z</dcterms:modified>
</cp:coreProperties>
</file>